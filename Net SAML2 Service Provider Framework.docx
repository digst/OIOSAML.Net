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03B4AC53" w14:textId="77777777" w:rsidR="00774B2A" w:rsidRPr="00BE41DF" w:rsidRDefault="00774B2A">
      <w:pPr>
        <w:pBdr>
          <w:bottom w:val="single" w:sz="8" w:space="4" w:color="auto"/>
        </w:pBdr>
        <w:spacing w:after="15pt"/>
        <w:rPr>
          <w:rFonts w:cs="Cambria"/>
          <w:color w:val="17365D"/>
          <w:spacing w:val="5"/>
          <w:kern w:val="28"/>
          <w:sz w:val="52"/>
          <w:szCs w:val="52"/>
        </w:rPr>
      </w:pPr>
    </w:p>
    <w:p w14:paraId="45439CA2" w14:textId="77777777" w:rsidR="00774B2A" w:rsidRDefault="00774B2A">
      <w:pPr>
        <w:pBdr>
          <w:bottom w:val="single" w:sz="8" w:space="4" w:color="auto"/>
        </w:pBdr>
        <w:spacing w:after="15pt"/>
        <w:rPr>
          <w:rFonts w:cs="Cambria"/>
          <w:color w:val="17365D"/>
          <w:spacing w:val="5"/>
          <w:kern w:val="28"/>
          <w:sz w:val="52"/>
          <w:szCs w:val="52"/>
        </w:rPr>
      </w:pPr>
    </w:p>
    <w:p w14:paraId="4DDCBA55" w14:textId="77777777" w:rsidR="00774B2A" w:rsidRDefault="00774B2A">
      <w:pPr>
        <w:pBdr>
          <w:bottom w:val="single" w:sz="8" w:space="4" w:color="auto"/>
        </w:pBdr>
        <w:spacing w:after="15pt"/>
        <w:rPr>
          <w:rFonts w:cs="Cambria"/>
          <w:color w:val="17365D"/>
          <w:spacing w:val="5"/>
          <w:kern w:val="28"/>
          <w:sz w:val="52"/>
          <w:szCs w:val="52"/>
        </w:rPr>
      </w:pPr>
    </w:p>
    <w:p w14:paraId="27E533A9" w14:textId="77777777" w:rsidR="00774B2A" w:rsidRDefault="00774B2A">
      <w:pPr>
        <w:pBdr>
          <w:bottom w:val="single" w:sz="8" w:space="4" w:color="auto"/>
        </w:pBdr>
        <w:spacing w:after="15pt"/>
        <w:rPr>
          <w:rFonts w:cs="Cambria"/>
          <w:color w:val="17365D"/>
          <w:spacing w:val="5"/>
          <w:kern w:val="28"/>
          <w:sz w:val="52"/>
          <w:szCs w:val="52"/>
        </w:rPr>
      </w:pPr>
    </w:p>
    <w:p w14:paraId="1EFB99A3" w14:textId="77777777" w:rsidR="00774B2A" w:rsidRDefault="00774B2A">
      <w:pPr>
        <w:pBdr>
          <w:bottom w:val="single" w:sz="8" w:space="4" w:color="auto"/>
        </w:pBdr>
        <w:spacing w:after="15pt"/>
        <w:rPr>
          <w:rFonts w:cs="Cambria"/>
          <w:color w:val="17365D"/>
          <w:spacing w:val="5"/>
          <w:kern w:val="28"/>
          <w:sz w:val="52"/>
          <w:szCs w:val="52"/>
          <w:lang w:val="en-US"/>
        </w:rPr>
      </w:pPr>
      <w:r>
        <w:rPr>
          <w:rFonts w:cs="Cambria"/>
          <w:color w:val="17365D"/>
          <w:spacing w:val="5"/>
          <w:kern w:val="28"/>
          <w:sz w:val="52"/>
          <w:szCs w:val="52"/>
          <w:lang w:val="en-US"/>
        </w:rPr>
        <w:t>.Net SAML2 Service Provider Framework</w:t>
      </w:r>
    </w:p>
    <w:p w14:paraId="3541C161" w14:textId="77777777" w:rsidR="00E623D9" w:rsidRDefault="00774B2A">
      <w:pPr>
        <w:widowControl/>
        <w:autoSpaceDE/>
        <w:autoSpaceDN/>
        <w:adjustRightInd/>
        <w:spacing w:after="8pt" w:line="12.95pt" w:lineRule="auto"/>
        <w:rPr>
          <w:rFonts w:cs="Cambria"/>
          <w:b/>
          <w:color w:val="17365D"/>
          <w:spacing w:val="5"/>
          <w:kern w:val="28"/>
          <w:sz w:val="52"/>
          <w:szCs w:val="52"/>
          <w:lang w:val="en-US"/>
        </w:rPr>
      </w:pPr>
      <w:r>
        <w:rPr>
          <w:rFonts w:cs="Cambria"/>
          <w:color w:val="17365D"/>
          <w:spacing w:val="5"/>
          <w:kern w:val="28"/>
          <w:sz w:val="52"/>
          <w:szCs w:val="52"/>
          <w:lang w:val="en-US"/>
        </w:rPr>
        <w:br w:type="page"/>
      </w:r>
    </w:p>
    <w:sdt>
      <w:sdtPr>
        <w:rPr>
          <w:rFonts w:ascii="Cambria" w:eastAsiaTheme="minorEastAsia" w:hAnsi="Cambria" w:cs="Times New Roman"/>
          <w:color w:val="auto"/>
          <w:sz w:val="24"/>
          <w:szCs w:val="24"/>
        </w:rPr>
        <w:id w:val="-193155933"/>
        <w:docPartObj>
          <w:docPartGallery w:val="Table of Contents"/>
          <w:docPartUnique/>
        </w:docPartObj>
      </w:sdtPr>
      <w:sdtEndPr>
        <w:rPr>
          <w:b/>
          <w:bCs/>
        </w:rPr>
      </w:sdtEndPr>
      <w:sdtContent>
        <w:p w14:paraId="36A484CC" w14:textId="77777777" w:rsidR="00E623D9" w:rsidRPr="00E623D9" w:rsidRDefault="00E623D9">
          <w:pPr>
            <w:pStyle w:val="Overskrift"/>
            <w:rPr>
              <w:lang w:val="en-US"/>
            </w:rPr>
          </w:pPr>
          <w:r w:rsidRPr="00E623D9">
            <w:rPr>
              <w:lang w:val="en-US"/>
            </w:rPr>
            <w:t>Contents</w:t>
          </w:r>
        </w:p>
        <w:p w14:paraId="0CF3C9C7" w14:textId="6E42C17A" w:rsidR="00C42105" w:rsidRDefault="00E623D9">
          <w:pPr>
            <w:pStyle w:val="Indholdsfortegnelse1"/>
            <w:tabs>
              <w:tab w:val="start" w:pos="24pt"/>
              <w:tab w:val="end" w:leader="dot" w:pos="498.10pt"/>
            </w:tabs>
            <w:rPr>
              <w:rFonts w:asciiTheme="minorHAnsi" w:hAnsiTheme="minorHAnsi" w:cstheme="minorBidi"/>
              <w:noProof/>
              <w:sz w:val="22"/>
              <w:szCs w:val="22"/>
              <w:lang w:val="en-GB" w:eastAsia="en-GB"/>
            </w:rPr>
          </w:pPr>
          <w:r>
            <w:fldChar w:fldCharType="begin"/>
          </w:r>
          <w:r>
            <w:instrText xml:space="preserve"> TOC \o "1-3" \h \z \u </w:instrText>
          </w:r>
          <w:r>
            <w:fldChar w:fldCharType="separate"/>
          </w:r>
          <w:hyperlink w:anchor="_Toc134696437" w:history="1">
            <w:r w:rsidR="00C42105" w:rsidRPr="0049114B">
              <w:rPr>
                <w:rStyle w:val="Hyperlink"/>
                <w:noProof/>
                <w:lang w:val="en-US"/>
              </w:rPr>
              <w:t>1</w:t>
            </w:r>
            <w:r w:rsidR="00C42105">
              <w:rPr>
                <w:rFonts w:asciiTheme="minorHAnsi" w:hAnsiTheme="minorHAnsi" w:cstheme="minorBidi"/>
                <w:noProof/>
                <w:sz w:val="22"/>
                <w:szCs w:val="22"/>
                <w:lang w:val="en-GB" w:eastAsia="en-GB"/>
              </w:rPr>
              <w:tab/>
            </w:r>
            <w:r w:rsidR="00C42105" w:rsidRPr="0049114B">
              <w:rPr>
                <w:rStyle w:val="Hyperlink"/>
                <w:noProof/>
                <w:lang w:val="en-US"/>
              </w:rPr>
              <w:t>Introduction</w:t>
            </w:r>
            <w:r w:rsidR="00C42105">
              <w:rPr>
                <w:noProof/>
                <w:webHidden/>
              </w:rPr>
              <w:tab/>
            </w:r>
            <w:r w:rsidR="00C42105">
              <w:rPr>
                <w:noProof/>
                <w:webHidden/>
              </w:rPr>
              <w:fldChar w:fldCharType="begin"/>
            </w:r>
            <w:r w:rsidR="00C42105">
              <w:rPr>
                <w:noProof/>
                <w:webHidden/>
              </w:rPr>
              <w:instrText xml:space="preserve"> PAGEREF _Toc134696437 \h </w:instrText>
            </w:r>
            <w:r w:rsidR="00C42105">
              <w:rPr>
                <w:noProof/>
                <w:webHidden/>
              </w:rPr>
            </w:r>
            <w:r w:rsidR="00C42105">
              <w:rPr>
                <w:noProof/>
                <w:webHidden/>
              </w:rPr>
              <w:fldChar w:fldCharType="separate"/>
            </w:r>
            <w:r w:rsidR="00C42105">
              <w:rPr>
                <w:noProof/>
                <w:webHidden/>
              </w:rPr>
              <w:t>4</w:t>
            </w:r>
            <w:r w:rsidR="00C42105">
              <w:rPr>
                <w:noProof/>
                <w:webHidden/>
              </w:rPr>
              <w:fldChar w:fldCharType="end"/>
            </w:r>
          </w:hyperlink>
        </w:p>
        <w:p w14:paraId="7F907EC7" w14:textId="1B08E1C2" w:rsidR="00C42105" w:rsidRDefault="00C42105">
          <w:pPr>
            <w:pStyle w:val="Indholdsfortegnelse1"/>
            <w:tabs>
              <w:tab w:val="start" w:pos="24pt"/>
              <w:tab w:val="end" w:leader="dot" w:pos="498.10pt"/>
            </w:tabs>
            <w:rPr>
              <w:rFonts w:asciiTheme="minorHAnsi" w:hAnsiTheme="minorHAnsi" w:cstheme="minorBidi"/>
              <w:noProof/>
              <w:sz w:val="22"/>
              <w:szCs w:val="22"/>
              <w:lang w:val="en-GB" w:eastAsia="en-GB"/>
            </w:rPr>
          </w:pPr>
          <w:hyperlink w:anchor="_Toc134696438" w:history="1">
            <w:r w:rsidRPr="0049114B">
              <w:rPr>
                <w:rStyle w:val="Hyperlink"/>
                <w:noProof/>
              </w:rPr>
              <w:t>2</w:t>
            </w:r>
            <w:r>
              <w:rPr>
                <w:rFonts w:asciiTheme="minorHAnsi" w:hAnsiTheme="minorHAnsi" w:cstheme="minorBidi"/>
                <w:noProof/>
                <w:sz w:val="22"/>
                <w:szCs w:val="22"/>
                <w:lang w:val="en-GB" w:eastAsia="en-GB"/>
              </w:rPr>
              <w:tab/>
            </w:r>
            <w:r w:rsidRPr="0049114B">
              <w:rPr>
                <w:rStyle w:val="Hyperlink"/>
                <w:noProof/>
              </w:rPr>
              <w:t>Release history</w:t>
            </w:r>
            <w:r>
              <w:rPr>
                <w:noProof/>
                <w:webHidden/>
              </w:rPr>
              <w:tab/>
            </w:r>
            <w:r>
              <w:rPr>
                <w:noProof/>
                <w:webHidden/>
              </w:rPr>
              <w:fldChar w:fldCharType="begin"/>
            </w:r>
            <w:r>
              <w:rPr>
                <w:noProof/>
                <w:webHidden/>
              </w:rPr>
              <w:instrText xml:space="preserve"> PAGEREF _Toc134696438 \h </w:instrText>
            </w:r>
            <w:r>
              <w:rPr>
                <w:noProof/>
                <w:webHidden/>
              </w:rPr>
            </w:r>
            <w:r>
              <w:rPr>
                <w:noProof/>
                <w:webHidden/>
              </w:rPr>
              <w:fldChar w:fldCharType="separate"/>
            </w:r>
            <w:r>
              <w:rPr>
                <w:noProof/>
                <w:webHidden/>
              </w:rPr>
              <w:t>4</w:t>
            </w:r>
            <w:r>
              <w:rPr>
                <w:noProof/>
                <w:webHidden/>
              </w:rPr>
              <w:fldChar w:fldCharType="end"/>
            </w:r>
          </w:hyperlink>
        </w:p>
        <w:p w14:paraId="655C8DEE" w14:textId="09E81C1A" w:rsidR="00C42105" w:rsidRDefault="00C42105">
          <w:pPr>
            <w:pStyle w:val="Indholdsfortegnelse1"/>
            <w:tabs>
              <w:tab w:val="start" w:pos="24pt"/>
              <w:tab w:val="end" w:leader="dot" w:pos="498.10pt"/>
            </w:tabs>
            <w:rPr>
              <w:rFonts w:asciiTheme="minorHAnsi" w:hAnsiTheme="minorHAnsi" w:cstheme="minorBidi"/>
              <w:noProof/>
              <w:sz w:val="22"/>
              <w:szCs w:val="22"/>
              <w:lang w:val="en-GB" w:eastAsia="en-GB"/>
            </w:rPr>
          </w:pPr>
          <w:hyperlink w:anchor="_Toc134696439" w:history="1">
            <w:r w:rsidRPr="0049114B">
              <w:rPr>
                <w:rStyle w:val="Hyperlink"/>
                <w:noProof/>
                <w:lang w:val="en-US"/>
              </w:rPr>
              <w:t>3</w:t>
            </w:r>
            <w:r>
              <w:rPr>
                <w:rFonts w:asciiTheme="minorHAnsi" w:hAnsiTheme="minorHAnsi" w:cstheme="minorBidi"/>
                <w:noProof/>
                <w:sz w:val="22"/>
                <w:szCs w:val="22"/>
                <w:lang w:val="en-GB" w:eastAsia="en-GB"/>
              </w:rPr>
              <w:tab/>
            </w:r>
            <w:r w:rsidRPr="0049114B">
              <w:rPr>
                <w:rStyle w:val="Hyperlink"/>
                <w:noProof/>
                <w:lang w:val="en-US"/>
              </w:rPr>
              <w:t>Prerequisites</w:t>
            </w:r>
            <w:r>
              <w:rPr>
                <w:noProof/>
                <w:webHidden/>
              </w:rPr>
              <w:tab/>
            </w:r>
            <w:r>
              <w:rPr>
                <w:noProof/>
                <w:webHidden/>
              </w:rPr>
              <w:fldChar w:fldCharType="begin"/>
            </w:r>
            <w:r>
              <w:rPr>
                <w:noProof/>
                <w:webHidden/>
              </w:rPr>
              <w:instrText xml:space="preserve"> PAGEREF _Toc134696439 \h </w:instrText>
            </w:r>
            <w:r>
              <w:rPr>
                <w:noProof/>
                <w:webHidden/>
              </w:rPr>
            </w:r>
            <w:r>
              <w:rPr>
                <w:noProof/>
                <w:webHidden/>
              </w:rPr>
              <w:fldChar w:fldCharType="separate"/>
            </w:r>
            <w:r>
              <w:rPr>
                <w:noProof/>
                <w:webHidden/>
              </w:rPr>
              <w:t>9</w:t>
            </w:r>
            <w:r>
              <w:rPr>
                <w:noProof/>
                <w:webHidden/>
              </w:rPr>
              <w:fldChar w:fldCharType="end"/>
            </w:r>
          </w:hyperlink>
        </w:p>
        <w:p w14:paraId="2ABDC432" w14:textId="0F691027"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40" w:history="1">
            <w:r w:rsidRPr="0049114B">
              <w:rPr>
                <w:rStyle w:val="Hyperlink"/>
                <w:noProof/>
                <w:lang w:val="en-US"/>
              </w:rPr>
              <w:t>3.1</w:t>
            </w:r>
            <w:r>
              <w:rPr>
                <w:rFonts w:asciiTheme="minorHAnsi" w:hAnsiTheme="minorHAnsi" w:cstheme="minorBidi"/>
                <w:noProof/>
                <w:sz w:val="22"/>
                <w:szCs w:val="22"/>
                <w:lang w:val="en-GB" w:eastAsia="en-GB"/>
              </w:rPr>
              <w:tab/>
            </w:r>
            <w:r w:rsidRPr="0049114B">
              <w:rPr>
                <w:rStyle w:val="Hyperlink"/>
                <w:noProof/>
                <w:lang w:val="en-US"/>
              </w:rPr>
              <w:t>General prerequisites</w:t>
            </w:r>
            <w:r>
              <w:rPr>
                <w:noProof/>
                <w:webHidden/>
              </w:rPr>
              <w:tab/>
            </w:r>
            <w:r>
              <w:rPr>
                <w:noProof/>
                <w:webHidden/>
              </w:rPr>
              <w:fldChar w:fldCharType="begin"/>
            </w:r>
            <w:r>
              <w:rPr>
                <w:noProof/>
                <w:webHidden/>
              </w:rPr>
              <w:instrText xml:space="preserve"> PAGEREF _Toc134696440 \h </w:instrText>
            </w:r>
            <w:r>
              <w:rPr>
                <w:noProof/>
                <w:webHidden/>
              </w:rPr>
            </w:r>
            <w:r>
              <w:rPr>
                <w:noProof/>
                <w:webHidden/>
              </w:rPr>
              <w:fldChar w:fldCharType="separate"/>
            </w:r>
            <w:r>
              <w:rPr>
                <w:noProof/>
                <w:webHidden/>
              </w:rPr>
              <w:t>9</w:t>
            </w:r>
            <w:r>
              <w:rPr>
                <w:noProof/>
                <w:webHidden/>
              </w:rPr>
              <w:fldChar w:fldCharType="end"/>
            </w:r>
          </w:hyperlink>
        </w:p>
        <w:p w14:paraId="4D1C78BF" w14:textId="3FEB8B62"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41" w:history="1">
            <w:r w:rsidRPr="0049114B">
              <w:rPr>
                <w:rStyle w:val="Hyperlink"/>
                <w:noProof/>
                <w:lang w:val="en-US"/>
              </w:rPr>
              <w:t>3.2</w:t>
            </w:r>
            <w:r>
              <w:rPr>
                <w:rFonts w:asciiTheme="minorHAnsi" w:hAnsiTheme="minorHAnsi" w:cstheme="minorBidi"/>
                <w:noProof/>
                <w:sz w:val="22"/>
                <w:szCs w:val="22"/>
                <w:lang w:val="en-GB" w:eastAsia="en-GB"/>
              </w:rPr>
              <w:tab/>
            </w:r>
            <w:r w:rsidRPr="0049114B">
              <w:rPr>
                <w:rStyle w:val="Hyperlink"/>
                <w:noProof/>
                <w:lang w:val="en-US"/>
              </w:rPr>
              <w:t>Prerequisites for the binary distribution</w:t>
            </w:r>
            <w:r>
              <w:rPr>
                <w:noProof/>
                <w:webHidden/>
              </w:rPr>
              <w:tab/>
            </w:r>
            <w:r>
              <w:rPr>
                <w:noProof/>
                <w:webHidden/>
              </w:rPr>
              <w:fldChar w:fldCharType="begin"/>
            </w:r>
            <w:r>
              <w:rPr>
                <w:noProof/>
                <w:webHidden/>
              </w:rPr>
              <w:instrText xml:space="preserve"> PAGEREF _Toc134696441 \h </w:instrText>
            </w:r>
            <w:r>
              <w:rPr>
                <w:noProof/>
                <w:webHidden/>
              </w:rPr>
            </w:r>
            <w:r>
              <w:rPr>
                <w:noProof/>
                <w:webHidden/>
              </w:rPr>
              <w:fldChar w:fldCharType="separate"/>
            </w:r>
            <w:r>
              <w:rPr>
                <w:noProof/>
                <w:webHidden/>
              </w:rPr>
              <w:t>9</w:t>
            </w:r>
            <w:r>
              <w:rPr>
                <w:noProof/>
                <w:webHidden/>
              </w:rPr>
              <w:fldChar w:fldCharType="end"/>
            </w:r>
          </w:hyperlink>
        </w:p>
        <w:p w14:paraId="58511545" w14:textId="1B94B22E"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42" w:history="1">
            <w:r w:rsidRPr="0049114B">
              <w:rPr>
                <w:rStyle w:val="Hyperlink"/>
                <w:noProof/>
                <w:lang w:val="en-US"/>
              </w:rPr>
              <w:t>3.3</w:t>
            </w:r>
            <w:r>
              <w:rPr>
                <w:rFonts w:asciiTheme="minorHAnsi" w:hAnsiTheme="minorHAnsi" w:cstheme="minorBidi"/>
                <w:noProof/>
                <w:sz w:val="22"/>
                <w:szCs w:val="22"/>
                <w:lang w:val="en-GB" w:eastAsia="en-GB"/>
              </w:rPr>
              <w:tab/>
            </w:r>
            <w:r w:rsidRPr="0049114B">
              <w:rPr>
                <w:rStyle w:val="Hyperlink"/>
                <w:noProof/>
                <w:lang w:val="en-US"/>
              </w:rPr>
              <w:t>Prerequisites for the source distribution</w:t>
            </w:r>
            <w:r>
              <w:rPr>
                <w:noProof/>
                <w:webHidden/>
              </w:rPr>
              <w:tab/>
            </w:r>
            <w:r>
              <w:rPr>
                <w:noProof/>
                <w:webHidden/>
              </w:rPr>
              <w:fldChar w:fldCharType="begin"/>
            </w:r>
            <w:r>
              <w:rPr>
                <w:noProof/>
                <w:webHidden/>
              </w:rPr>
              <w:instrText xml:space="preserve"> PAGEREF _Toc134696442 \h </w:instrText>
            </w:r>
            <w:r>
              <w:rPr>
                <w:noProof/>
                <w:webHidden/>
              </w:rPr>
            </w:r>
            <w:r>
              <w:rPr>
                <w:noProof/>
                <w:webHidden/>
              </w:rPr>
              <w:fldChar w:fldCharType="separate"/>
            </w:r>
            <w:r>
              <w:rPr>
                <w:noProof/>
                <w:webHidden/>
              </w:rPr>
              <w:t>9</w:t>
            </w:r>
            <w:r>
              <w:rPr>
                <w:noProof/>
                <w:webHidden/>
              </w:rPr>
              <w:fldChar w:fldCharType="end"/>
            </w:r>
          </w:hyperlink>
        </w:p>
        <w:p w14:paraId="39A9E8C2" w14:textId="3ECA83BD" w:rsidR="00C42105" w:rsidRDefault="00C42105">
          <w:pPr>
            <w:pStyle w:val="Indholdsfortegnelse1"/>
            <w:tabs>
              <w:tab w:val="start" w:pos="24pt"/>
              <w:tab w:val="end" w:leader="dot" w:pos="498.10pt"/>
            </w:tabs>
            <w:rPr>
              <w:rFonts w:asciiTheme="minorHAnsi" w:hAnsiTheme="minorHAnsi" w:cstheme="minorBidi"/>
              <w:noProof/>
              <w:sz w:val="22"/>
              <w:szCs w:val="22"/>
              <w:lang w:val="en-GB" w:eastAsia="en-GB"/>
            </w:rPr>
          </w:pPr>
          <w:hyperlink w:anchor="_Toc134696443" w:history="1">
            <w:r w:rsidRPr="0049114B">
              <w:rPr>
                <w:rStyle w:val="Hyperlink"/>
                <w:noProof/>
                <w:lang w:val="en-US"/>
              </w:rPr>
              <w:t>4</w:t>
            </w:r>
            <w:r>
              <w:rPr>
                <w:rFonts w:asciiTheme="minorHAnsi" w:hAnsiTheme="minorHAnsi" w:cstheme="minorBidi"/>
                <w:noProof/>
                <w:sz w:val="22"/>
                <w:szCs w:val="22"/>
                <w:lang w:val="en-GB" w:eastAsia="en-GB"/>
              </w:rPr>
              <w:tab/>
            </w:r>
            <w:r w:rsidRPr="0049114B">
              <w:rPr>
                <w:rStyle w:val="Hyperlink"/>
                <w:noProof/>
              </w:rPr>
              <w:t>Distribution</w:t>
            </w:r>
            <w:r w:rsidRPr="0049114B">
              <w:rPr>
                <w:rStyle w:val="Hyperlink"/>
                <w:noProof/>
                <w:lang w:val="en-US"/>
              </w:rPr>
              <w:t xml:space="preserve"> contents</w:t>
            </w:r>
            <w:r>
              <w:rPr>
                <w:noProof/>
                <w:webHidden/>
              </w:rPr>
              <w:tab/>
            </w:r>
            <w:r>
              <w:rPr>
                <w:noProof/>
                <w:webHidden/>
              </w:rPr>
              <w:fldChar w:fldCharType="begin"/>
            </w:r>
            <w:r>
              <w:rPr>
                <w:noProof/>
                <w:webHidden/>
              </w:rPr>
              <w:instrText xml:space="preserve"> PAGEREF _Toc134696443 \h </w:instrText>
            </w:r>
            <w:r>
              <w:rPr>
                <w:noProof/>
                <w:webHidden/>
              </w:rPr>
            </w:r>
            <w:r>
              <w:rPr>
                <w:noProof/>
                <w:webHidden/>
              </w:rPr>
              <w:fldChar w:fldCharType="separate"/>
            </w:r>
            <w:r>
              <w:rPr>
                <w:noProof/>
                <w:webHidden/>
              </w:rPr>
              <w:t>10</w:t>
            </w:r>
            <w:r>
              <w:rPr>
                <w:noProof/>
                <w:webHidden/>
              </w:rPr>
              <w:fldChar w:fldCharType="end"/>
            </w:r>
          </w:hyperlink>
        </w:p>
        <w:p w14:paraId="46533B82" w14:textId="1B0FD35A" w:rsidR="00C42105" w:rsidRDefault="00C42105">
          <w:pPr>
            <w:pStyle w:val="Indholdsfortegnelse1"/>
            <w:tabs>
              <w:tab w:val="start" w:pos="24pt"/>
              <w:tab w:val="end" w:leader="dot" w:pos="498.10pt"/>
            </w:tabs>
            <w:rPr>
              <w:rFonts w:asciiTheme="minorHAnsi" w:hAnsiTheme="minorHAnsi" w:cstheme="minorBidi"/>
              <w:noProof/>
              <w:sz w:val="22"/>
              <w:szCs w:val="22"/>
              <w:lang w:val="en-GB" w:eastAsia="en-GB"/>
            </w:rPr>
          </w:pPr>
          <w:hyperlink w:anchor="_Toc134696444" w:history="1">
            <w:r w:rsidRPr="0049114B">
              <w:rPr>
                <w:rStyle w:val="Hyperlink"/>
                <w:noProof/>
                <w:lang w:val="en-US"/>
              </w:rPr>
              <w:t>5</w:t>
            </w:r>
            <w:r>
              <w:rPr>
                <w:rFonts w:asciiTheme="minorHAnsi" w:hAnsiTheme="minorHAnsi" w:cstheme="minorBidi"/>
                <w:noProof/>
                <w:sz w:val="22"/>
                <w:szCs w:val="22"/>
                <w:lang w:val="en-GB" w:eastAsia="en-GB"/>
              </w:rPr>
              <w:tab/>
            </w:r>
            <w:r w:rsidRPr="0049114B">
              <w:rPr>
                <w:rStyle w:val="Hyperlink"/>
                <w:noProof/>
                <w:lang w:val="en-US"/>
              </w:rPr>
              <w:t>Running the sample</w:t>
            </w:r>
            <w:r>
              <w:rPr>
                <w:noProof/>
                <w:webHidden/>
              </w:rPr>
              <w:tab/>
            </w:r>
            <w:r>
              <w:rPr>
                <w:noProof/>
                <w:webHidden/>
              </w:rPr>
              <w:fldChar w:fldCharType="begin"/>
            </w:r>
            <w:r>
              <w:rPr>
                <w:noProof/>
                <w:webHidden/>
              </w:rPr>
              <w:instrText xml:space="preserve"> PAGEREF _Toc134696444 \h </w:instrText>
            </w:r>
            <w:r>
              <w:rPr>
                <w:noProof/>
                <w:webHidden/>
              </w:rPr>
            </w:r>
            <w:r>
              <w:rPr>
                <w:noProof/>
                <w:webHidden/>
              </w:rPr>
              <w:fldChar w:fldCharType="separate"/>
            </w:r>
            <w:r>
              <w:rPr>
                <w:noProof/>
                <w:webHidden/>
              </w:rPr>
              <w:t>10</w:t>
            </w:r>
            <w:r>
              <w:rPr>
                <w:noProof/>
                <w:webHidden/>
              </w:rPr>
              <w:fldChar w:fldCharType="end"/>
            </w:r>
          </w:hyperlink>
        </w:p>
        <w:p w14:paraId="021ECCB0" w14:textId="4257813F"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45" w:history="1">
            <w:r w:rsidRPr="0049114B">
              <w:rPr>
                <w:rStyle w:val="Hyperlink"/>
                <w:noProof/>
                <w:lang w:val="en-US"/>
              </w:rPr>
              <w:t>5.1</w:t>
            </w:r>
            <w:r>
              <w:rPr>
                <w:rFonts w:asciiTheme="minorHAnsi" w:hAnsiTheme="minorHAnsi" w:cstheme="minorBidi"/>
                <w:noProof/>
                <w:sz w:val="22"/>
                <w:szCs w:val="22"/>
                <w:lang w:val="en-GB" w:eastAsia="en-GB"/>
              </w:rPr>
              <w:tab/>
            </w:r>
            <w:r w:rsidRPr="0049114B">
              <w:rPr>
                <w:rStyle w:val="Hyperlink"/>
                <w:noProof/>
                <w:lang w:val="en-US"/>
              </w:rPr>
              <w:t>Preparation</w:t>
            </w:r>
            <w:r>
              <w:rPr>
                <w:noProof/>
                <w:webHidden/>
              </w:rPr>
              <w:tab/>
            </w:r>
            <w:r>
              <w:rPr>
                <w:noProof/>
                <w:webHidden/>
              </w:rPr>
              <w:fldChar w:fldCharType="begin"/>
            </w:r>
            <w:r>
              <w:rPr>
                <w:noProof/>
                <w:webHidden/>
              </w:rPr>
              <w:instrText xml:space="preserve"> PAGEREF _Toc134696445 \h </w:instrText>
            </w:r>
            <w:r>
              <w:rPr>
                <w:noProof/>
                <w:webHidden/>
              </w:rPr>
            </w:r>
            <w:r>
              <w:rPr>
                <w:noProof/>
                <w:webHidden/>
              </w:rPr>
              <w:fldChar w:fldCharType="separate"/>
            </w:r>
            <w:r>
              <w:rPr>
                <w:noProof/>
                <w:webHidden/>
              </w:rPr>
              <w:t>10</w:t>
            </w:r>
            <w:r>
              <w:rPr>
                <w:noProof/>
                <w:webHidden/>
              </w:rPr>
              <w:fldChar w:fldCharType="end"/>
            </w:r>
          </w:hyperlink>
        </w:p>
        <w:p w14:paraId="729F22F9" w14:textId="09B17F5C"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46" w:history="1">
            <w:r w:rsidRPr="0049114B">
              <w:rPr>
                <w:rStyle w:val="Hyperlink"/>
                <w:noProof/>
                <w:lang w:val="en-US"/>
              </w:rPr>
              <w:t>5.2</w:t>
            </w:r>
            <w:r>
              <w:rPr>
                <w:rFonts w:asciiTheme="minorHAnsi" w:hAnsiTheme="minorHAnsi" w:cstheme="minorBidi"/>
                <w:noProof/>
                <w:sz w:val="22"/>
                <w:szCs w:val="22"/>
                <w:lang w:val="en-GB" w:eastAsia="en-GB"/>
              </w:rPr>
              <w:tab/>
            </w:r>
            <w:r w:rsidRPr="0049114B">
              <w:rPr>
                <w:rStyle w:val="Hyperlink"/>
                <w:noProof/>
                <w:lang w:val="en-US"/>
              </w:rPr>
              <w:t>Demonstrating federation</w:t>
            </w:r>
            <w:r>
              <w:rPr>
                <w:noProof/>
                <w:webHidden/>
              </w:rPr>
              <w:tab/>
            </w:r>
            <w:r>
              <w:rPr>
                <w:noProof/>
                <w:webHidden/>
              </w:rPr>
              <w:fldChar w:fldCharType="begin"/>
            </w:r>
            <w:r>
              <w:rPr>
                <w:noProof/>
                <w:webHidden/>
              </w:rPr>
              <w:instrText xml:space="preserve"> PAGEREF _Toc134696446 \h </w:instrText>
            </w:r>
            <w:r>
              <w:rPr>
                <w:noProof/>
                <w:webHidden/>
              </w:rPr>
            </w:r>
            <w:r>
              <w:rPr>
                <w:noProof/>
                <w:webHidden/>
              </w:rPr>
              <w:fldChar w:fldCharType="separate"/>
            </w:r>
            <w:r>
              <w:rPr>
                <w:noProof/>
                <w:webHidden/>
              </w:rPr>
              <w:t>10</w:t>
            </w:r>
            <w:r>
              <w:rPr>
                <w:noProof/>
                <w:webHidden/>
              </w:rPr>
              <w:fldChar w:fldCharType="end"/>
            </w:r>
          </w:hyperlink>
        </w:p>
        <w:p w14:paraId="5E0D9CA6" w14:textId="0BDB64DD"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47" w:history="1">
            <w:r w:rsidRPr="0049114B">
              <w:rPr>
                <w:rStyle w:val="Hyperlink"/>
                <w:noProof/>
                <w:lang w:val="en-US"/>
              </w:rPr>
              <w:t>5.3</w:t>
            </w:r>
            <w:r>
              <w:rPr>
                <w:rFonts w:asciiTheme="minorHAnsi" w:hAnsiTheme="minorHAnsi" w:cstheme="minorBidi"/>
                <w:noProof/>
                <w:sz w:val="22"/>
                <w:szCs w:val="22"/>
                <w:lang w:val="en-GB" w:eastAsia="en-GB"/>
              </w:rPr>
              <w:tab/>
            </w:r>
            <w:r w:rsidRPr="0049114B">
              <w:rPr>
                <w:rStyle w:val="Hyperlink"/>
                <w:noProof/>
                <w:lang w:val="en-US"/>
              </w:rPr>
              <w:t>Demonstrating IdP Discovery using Common Domain Cookie</w:t>
            </w:r>
            <w:r>
              <w:rPr>
                <w:noProof/>
                <w:webHidden/>
              </w:rPr>
              <w:tab/>
            </w:r>
            <w:r>
              <w:rPr>
                <w:noProof/>
                <w:webHidden/>
              </w:rPr>
              <w:fldChar w:fldCharType="begin"/>
            </w:r>
            <w:r>
              <w:rPr>
                <w:noProof/>
                <w:webHidden/>
              </w:rPr>
              <w:instrText xml:space="preserve"> PAGEREF _Toc134696447 \h </w:instrText>
            </w:r>
            <w:r>
              <w:rPr>
                <w:noProof/>
                <w:webHidden/>
              </w:rPr>
            </w:r>
            <w:r>
              <w:rPr>
                <w:noProof/>
                <w:webHidden/>
              </w:rPr>
              <w:fldChar w:fldCharType="separate"/>
            </w:r>
            <w:r>
              <w:rPr>
                <w:noProof/>
                <w:webHidden/>
              </w:rPr>
              <w:t>12</w:t>
            </w:r>
            <w:r>
              <w:rPr>
                <w:noProof/>
                <w:webHidden/>
              </w:rPr>
              <w:fldChar w:fldCharType="end"/>
            </w:r>
          </w:hyperlink>
        </w:p>
        <w:p w14:paraId="4B3F7654" w14:textId="5DE3777D"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48" w:history="1">
            <w:r w:rsidRPr="0049114B">
              <w:rPr>
                <w:rStyle w:val="Hyperlink"/>
                <w:noProof/>
                <w:lang w:val="en-US"/>
              </w:rPr>
              <w:t>5.3.1</w:t>
            </w:r>
            <w:r>
              <w:rPr>
                <w:rFonts w:asciiTheme="minorHAnsi" w:hAnsiTheme="minorHAnsi" w:cstheme="minorBidi"/>
                <w:noProof/>
                <w:sz w:val="22"/>
                <w:szCs w:val="22"/>
                <w:lang w:val="en-GB" w:eastAsia="en-GB"/>
              </w:rPr>
              <w:tab/>
            </w:r>
            <w:r w:rsidRPr="0049114B">
              <w:rPr>
                <w:rStyle w:val="Hyperlink"/>
                <w:noProof/>
                <w:lang w:val="en-US"/>
              </w:rPr>
              <w:t>Preparation</w:t>
            </w:r>
            <w:r>
              <w:rPr>
                <w:noProof/>
                <w:webHidden/>
              </w:rPr>
              <w:tab/>
            </w:r>
            <w:r>
              <w:rPr>
                <w:noProof/>
                <w:webHidden/>
              </w:rPr>
              <w:fldChar w:fldCharType="begin"/>
            </w:r>
            <w:r>
              <w:rPr>
                <w:noProof/>
                <w:webHidden/>
              </w:rPr>
              <w:instrText xml:space="preserve"> PAGEREF _Toc134696448 \h </w:instrText>
            </w:r>
            <w:r>
              <w:rPr>
                <w:noProof/>
                <w:webHidden/>
              </w:rPr>
            </w:r>
            <w:r>
              <w:rPr>
                <w:noProof/>
                <w:webHidden/>
              </w:rPr>
              <w:fldChar w:fldCharType="separate"/>
            </w:r>
            <w:r>
              <w:rPr>
                <w:noProof/>
                <w:webHidden/>
              </w:rPr>
              <w:t>12</w:t>
            </w:r>
            <w:r>
              <w:rPr>
                <w:noProof/>
                <w:webHidden/>
              </w:rPr>
              <w:fldChar w:fldCharType="end"/>
            </w:r>
          </w:hyperlink>
        </w:p>
        <w:p w14:paraId="5CAB4F2D" w14:textId="108628A0"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49" w:history="1">
            <w:r w:rsidRPr="0049114B">
              <w:rPr>
                <w:rStyle w:val="Hyperlink"/>
                <w:noProof/>
                <w:lang w:val="en-US"/>
              </w:rPr>
              <w:t>5.3.2</w:t>
            </w:r>
            <w:r>
              <w:rPr>
                <w:rFonts w:asciiTheme="minorHAnsi" w:hAnsiTheme="minorHAnsi" w:cstheme="minorBidi"/>
                <w:noProof/>
                <w:sz w:val="22"/>
                <w:szCs w:val="22"/>
                <w:lang w:val="en-GB" w:eastAsia="en-GB"/>
              </w:rPr>
              <w:tab/>
            </w:r>
            <w:r w:rsidRPr="0049114B">
              <w:rPr>
                <w:rStyle w:val="Hyperlink"/>
                <w:noProof/>
                <w:lang w:val="en-US"/>
              </w:rPr>
              <w:t>Demonstration</w:t>
            </w:r>
            <w:r>
              <w:rPr>
                <w:noProof/>
                <w:webHidden/>
              </w:rPr>
              <w:tab/>
            </w:r>
            <w:r>
              <w:rPr>
                <w:noProof/>
                <w:webHidden/>
              </w:rPr>
              <w:fldChar w:fldCharType="begin"/>
            </w:r>
            <w:r>
              <w:rPr>
                <w:noProof/>
                <w:webHidden/>
              </w:rPr>
              <w:instrText xml:space="preserve"> PAGEREF _Toc134696449 \h </w:instrText>
            </w:r>
            <w:r>
              <w:rPr>
                <w:noProof/>
                <w:webHidden/>
              </w:rPr>
            </w:r>
            <w:r>
              <w:rPr>
                <w:noProof/>
                <w:webHidden/>
              </w:rPr>
              <w:fldChar w:fldCharType="separate"/>
            </w:r>
            <w:r>
              <w:rPr>
                <w:noProof/>
                <w:webHidden/>
              </w:rPr>
              <w:t>14</w:t>
            </w:r>
            <w:r>
              <w:rPr>
                <w:noProof/>
                <w:webHidden/>
              </w:rPr>
              <w:fldChar w:fldCharType="end"/>
            </w:r>
          </w:hyperlink>
        </w:p>
        <w:p w14:paraId="3309694F" w14:textId="523B607E"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50" w:history="1">
            <w:r w:rsidRPr="0049114B">
              <w:rPr>
                <w:rStyle w:val="Hyperlink"/>
                <w:noProof/>
                <w:lang w:val="en-US"/>
              </w:rPr>
              <w:t>5.4</w:t>
            </w:r>
            <w:r>
              <w:rPr>
                <w:rFonts w:asciiTheme="minorHAnsi" w:hAnsiTheme="minorHAnsi" w:cstheme="minorBidi"/>
                <w:noProof/>
                <w:sz w:val="22"/>
                <w:szCs w:val="22"/>
                <w:lang w:val="en-GB" w:eastAsia="en-GB"/>
              </w:rPr>
              <w:tab/>
            </w:r>
            <w:r w:rsidRPr="0049114B">
              <w:rPr>
                <w:rStyle w:val="Hyperlink"/>
                <w:noProof/>
                <w:lang w:val="en-US"/>
              </w:rPr>
              <w:t>Demonstration of IDP selection when multiple IDP’s are available</w:t>
            </w:r>
            <w:r>
              <w:rPr>
                <w:noProof/>
                <w:webHidden/>
              </w:rPr>
              <w:tab/>
            </w:r>
            <w:r>
              <w:rPr>
                <w:noProof/>
                <w:webHidden/>
              </w:rPr>
              <w:fldChar w:fldCharType="begin"/>
            </w:r>
            <w:r>
              <w:rPr>
                <w:noProof/>
                <w:webHidden/>
              </w:rPr>
              <w:instrText xml:space="preserve"> PAGEREF _Toc134696450 \h </w:instrText>
            </w:r>
            <w:r>
              <w:rPr>
                <w:noProof/>
                <w:webHidden/>
              </w:rPr>
            </w:r>
            <w:r>
              <w:rPr>
                <w:noProof/>
                <w:webHidden/>
              </w:rPr>
              <w:fldChar w:fldCharType="separate"/>
            </w:r>
            <w:r>
              <w:rPr>
                <w:noProof/>
                <w:webHidden/>
              </w:rPr>
              <w:t>14</w:t>
            </w:r>
            <w:r>
              <w:rPr>
                <w:noProof/>
                <w:webHidden/>
              </w:rPr>
              <w:fldChar w:fldCharType="end"/>
            </w:r>
          </w:hyperlink>
        </w:p>
        <w:p w14:paraId="0B19CE20" w14:textId="69CEC62D"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51" w:history="1">
            <w:r w:rsidRPr="0049114B">
              <w:rPr>
                <w:rStyle w:val="Hyperlink"/>
                <w:noProof/>
                <w:lang w:val="en-US"/>
              </w:rPr>
              <w:t>5.4.1</w:t>
            </w:r>
            <w:r>
              <w:rPr>
                <w:rFonts w:asciiTheme="minorHAnsi" w:hAnsiTheme="minorHAnsi" w:cstheme="minorBidi"/>
                <w:noProof/>
                <w:sz w:val="22"/>
                <w:szCs w:val="22"/>
                <w:lang w:val="en-GB" w:eastAsia="en-GB"/>
              </w:rPr>
              <w:tab/>
            </w:r>
            <w:r w:rsidRPr="0049114B">
              <w:rPr>
                <w:rStyle w:val="Hyperlink"/>
                <w:noProof/>
                <w:lang w:val="en-US"/>
              </w:rPr>
              <w:t>Using the “default” attribute</w:t>
            </w:r>
            <w:r>
              <w:rPr>
                <w:noProof/>
                <w:webHidden/>
              </w:rPr>
              <w:tab/>
            </w:r>
            <w:r>
              <w:rPr>
                <w:noProof/>
                <w:webHidden/>
              </w:rPr>
              <w:fldChar w:fldCharType="begin"/>
            </w:r>
            <w:r>
              <w:rPr>
                <w:noProof/>
                <w:webHidden/>
              </w:rPr>
              <w:instrText xml:space="preserve"> PAGEREF _Toc134696451 \h </w:instrText>
            </w:r>
            <w:r>
              <w:rPr>
                <w:noProof/>
                <w:webHidden/>
              </w:rPr>
            </w:r>
            <w:r>
              <w:rPr>
                <w:noProof/>
                <w:webHidden/>
              </w:rPr>
              <w:fldChar w:fldCharType="separate"/>
            </w:r>
            <w:r>
              <w:rPr>
                <w:noProof/>
                <w:webHidden/>
              </w:rPr>
              <w:t>14</w:t>
            </w:r>
            <w:r>
              <w:rPr>
                <w:noProof/>
                <w:webHidden/>
              </w:rPr>
              <w:fldChar w:fldCharType="end"/>
            </w:r>
          </w:hyperlink>
        </w:p>
        <w:p w14:paraId="78054D9B" w14:textId="7284A383"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52" w:history="1">
            <w:r w:rsidRPr="0049114B">
              <w:rPr>
                <w:rStyle w:val="Hyperlink"/>
                <w:noProof/>
                <w:lang w:val="en-US"/>
              </w:rPr>
              <w:t>5.4.2</w:t>
            </w:r>
            <w:r>
              <w:rPr>
                <w:rFonts w:asciiTheme="minorHAnsi" w:hAnsiTheme="minorHAnsi" w:cstheme="minorBidi"/>
                <w:noProof/>
                <w:sz w:val="22"/>
                <w:szCs w:val="22"/>
                <w:lang w:val="en-GB" w:eastAsia="en-GB"/>
              </w:rPr>
              <w:tab/>
            </w:r>
            <w:r w:rsidRPr="0049114B">
              <w:rPr>
                <w:rStyle w:val="Hyperlink"/>
                <w:noProof/>
                <w:lang w:val="en-US"/>
              </w:rPr>
              <w:t>Using the “idpSelectionUrl” attribute</w:t>
            </w:r>
            <w:r>
              <w:rPr>
                <w:noProof/>
                <w:webHidden/>
              </w:rPr>
              <w:tab/>
            </w:r>
            <w:r>
              <w:rPr>
                <w:noProof/>
                <w:webHidden/>
              </w:rPr>
              <w:fldChar w:fldCharType="begin"/>
            </w:r>
            <w:r>
              <w:rPr>
                <w:noProof/>
                <w:webHidden/>
              </w:rPr>
              <w:instrText xml:space="preserve"> PAGEREF _Toc134696452 \h </w:instrText>
            </w:r>
            <w:r>
              <w:rPr>
                <w:noProof/>
                <w:webHidden/>
              </w:rPr>
            </w:r>
            <w:r>
              <w:rPr>
                <w:noProof/>
                <w:webHidden/>
              </w:rPr>
              <w:fldChar w:fldCharType="separate"/>
            </w:r>
            <w:r>
              <w:rPr>
                <w:noProof/>
                <w:webHidden/>
              </w:rPr>
              <w:t>15</w:t>
            </w:r>
            <w:r>
              <w:rPr>
                <w:noProof/>
                <w:webHidden/>
              </w:rPr>
              <w:fldChar w:fldCharType="end"/>
            </w:r>
          </w:hyperlink>
        </w:p>
        <w:p w14:paraId="7E7F250C" w14:textId="2989AF95"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53" w:history="1">
            <w:r w:rsidRPr="0049114B">
              <w:rPr>
                <w:rStyle w:val="Hyperlink"/>
                <w:noProof/>
                <w:lang w:val="en-US"/>
              </w:rPr>
              <w:t>5.4.3</w:t>
            </w:r>
            <w:r>
              <w:rPr>
                <w:rFonts w:asciiTheme="minorHAnsi" w:hAnsiTheme="minorHAnsi" w:cstheme="minorBidi"/>
                <w:noProof/>
                <w:sz w:val="22"/>
                <w:szCs w:val="22"/>
                <w:lang w:val="en-GB" w:eastAsia="en-GB"/>
              </w:rPr>
              <w:tab/>
            </w:r>
            <w:r w:rsidRPr="0049114B">
              <w:rPr>
                <w:rStyle w:val="Hyperlink"/>
                <w:noProof/>
                <w:lang w:val="en-US"/>
              </w:rPr>
              <w:t>Using the IDPSelectionEvent</w:t>
            </w:r>
            <w:r>
              <w:rPr>
                <w:noProof/>
                <w:webHidden/>
              </w:rPr>
              <w:tab/>
            </w:r>
            <w:r>
              <w:rPr>
                <w:noProof/>
                <w:webHidden/>
              </w:rPr>
              <w:fldChar w:fldCharType="begin"/>
            </w:r>
            <w:r>
              <w:rPr>
                <w:noProof/>
                <w:webHidden/>
              </w:rPr>
              <w:instrText xml:space="preserve"> PAGEREF _Toc134696453 \h </w:instrText>
            </w:r>
            <w:r>
              <w:rPr>
                <w:noProof/>
                <w:webHidden/>
              </w:rPr>
            </w:r>
            <w:r>
              <w:rPr>
                <w:noProof/>
                <w:webHidden/>
              </w:rPr>
              <w:fldChar w:fldCharType="separate"/>
            </w:r>
            <w:r>
              <w:rPr>
                <w:noProof/>
                <w:webHidden/>
              </w:rPr>
              <w:t>15</w:t>
            </w:r>
            <w:r>
              <w:rPr>
                <w:noProof/>
                <w:webHidden/>
              </w:rPr>
              <w:fldChar w:fldCharType="end"/>
            </w:r>
          </w:hyperlink>
        </w:p>
        <w:p w14:paraId="6EBD335E" w14:textId="6E93F933" w:rsidR="00C42105" w:rsidRDefault="00C42105">
          <w:pPr>
            <w:pStyle w:val="Indholdsfortegnelse1"/>
            <w:tabs>
              <w:tab w:val="start" w:pos="24pt"/>
              <w:tab w:val="end" w:leader="dot" w:pos="498.10pt"/>
            </w:tabs>
            <w:rPr>
              <w:rFonts w:asciiTheme="minorHAnsi" w:hAnsiTheme="minorHAnsi" w:cstheme="minorBidi"/>
              <w:noProof/>
              <w:sz w:val="22"/>
              <w:szCs w:val="22"/>
              <w:lang w:val="en-GB" w:eastAsia="en-GB"/>
            </w:rPr>
          </w:pPr>
          <w:hyperlink w:anchor="_Toc134696454" w:history="1">
            <w:r w:rsidRPr="0049114B">
              <w:rPr>
                <w:rStyle w:val="Hyperlink"/>
                <w:noProof/>
                <w:lang w:val="en-US"/>
              </w:rPr>
              <w:t>6</w:t>
            </w:r>
            <w:r>
              <w:rPr>
                <w:rFonts w:asciiTheme="minorHAnsi" w:hAnsiTheme="minorHAnsi" w:cstheme="minorBidi"/>
                <w:noProof/>
                <w:sz w:val="22"/>
                <w:szCs w:val="22"/>
                <w:lang w:val="en-GB" w:eastAsia="en-GB"/>
              </w:rPr>
              <w:tab/>
            </w:r>
            <w:r w:rsidRPr="0049114B">
              <w:rPr>
                <w:rStyle w:val="Hyperlink"/>
                <w:noProof/>
                <w:lang w:val="en-US"/>
              </w:rPr>
              <w:t>Using the framework</w:t>
            </w:r>
            <w:r>
              <w:rPr>
                <w:noProof/>
                <w:webHidden/>
              </w:rPr>
              <w:tab/>
            </w:r>
            <w:r>
              <w:rPr>
                <w:noProof/>
                <w:webHidden/>
              </w:rPr>
              <w:fldChar w:fldCharType="begin"/>
            </w:r>
            <w:r>
              <w:rPr>
                <w:noProof/>
                <w:webHidden/>
              </w:rPr>
              <w:instrText xml:space="preserve"> PAGEREF _Toc134696454 \h </w:instrText>
            </w:r>
            <w:r>
              <w:rPr>
                <w:noProof/>
                <w:webHidden/>
              </w:rPr>
            </w:r>
            <w:r>
              <w:rPr>
                <w:noProof/>
                <w:webHidden/>
              </w:rPr>
              <w:fldChar w:fldCharType="separate"/>
            </w:r>
            <w:r>
              <w:rPr>
                <w:noProof/>
                <w:webHidden/>
              </w:rPr>
              <w:t>17</w:t>
            </w:r>
            <w:r>
              <w:rPr>
                <w:noProof/>
                <w:webHidden/>
              </w:rPr>
              <w:fldChar w:fldCharType="end"/>
            </w:r>
          </w:hyperlink>
        </w:p>
        <w:p w14:paraId="6B68A0A5" w14:textId="6CFF3B0B"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55" w:history="1">
            <w:r w:rsidRPr="0049114B">
              <w:rPr>
                <w:rStyle w:val="Hyperlink"/>
                <w:noProof/>
                <w:lang w:val="en-US"/>
              </w:rPr>
              <w:t>6.1</w:t>
            </w:r>
            <w:r>
              <w:rPr>
                <w:rFonts w:asciiTheme="minorHAnsi" w:hAnsiTheme="minorHAnsi" w:cstheme="minorBidi"/>
                <w:noProof/>
                <w:sz w:val="22"/>
                <w:szCs w:val="22"/>
                <w:lang w:val="en-GB" w:eastAsia="en-GB"/>
              </w:rPr>
              <w:tab/>
            </w:r>
            <w:r w:rsidRPr="0049114B">
              <w:rPr>
                <w:rStyle w:val="Hyperlink"/>
                <w:noProof/>
                <w:lang w:val="en-US"/>
              </w:rPr>
              <w:t>Creating your own service provider web site</w:t>
            </w:r>
            <w:r>
              <w:rPr>
                <w:noProof/>
                <w:webHidden/>
              </w:rPr>
              <w:tab/>
            </w:r>
            <w:r>
              <w:rPr>
                <w:noProof/>
                <w:webHidden/>
              </w:rPr>
              <w:fldChar w:fldCharType="begin"/>
            </w:r>
            <w:r>
              <w:rPr>
                <w:noProof/>
                <w:webHidden/>
              </w:rPr>
              <w:instrText xml:space="preserve"> PAGEREF _Toc134696455 \h </w:instrText>
            </w:r>
            <w:r>
              <w:rPr>
                <w:noProof/>
                <w:webHidden/>
              </w:rPr>
            </w:r>
            <w:r>
              <w:rPr>
                <w:noProof/>
                <w:webHidden/>
              </w:rPr>
              <w:fldChar w:fldCharType="separate"/>
            </w:r>
            <w:r>
              <w:rPr>
                <w:noProof/>
                <w:webHidden/>
              </w:rPr>
              <w:t>17</w:t>
            </w:r>
            <w:r>
              <w:rPr>
                <w:noProof/>
                <w:webHidden/>
              </w:rPr>
              <w:fldChar w:fldCharType="end"/>
            </w:r>
          </w:hyperlink>
        </w:p>
        <w:p w14:paraId="27E7D1C1" w14:textId="3F6F54E3"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56" w:history="1">
            <w:r w:rsidRPr="0049114B">
              <w:rPr>
                <w:rStyle w:val="Hyperlink"/>
                <w:noProof/>
                <w:lang w:val="en-US"/>
              </w:rPr>
              <w:t>6.2</w:t>
            </w:r>
            <w:r>
              <w:rPr>
                <w:rFonts w:asciiTheme="minorHAnsi" w:hAnsiTheme="minorHAnsi" w:cstheme="minorBidi"/>
                <w:noProof/>
                <w:sz w:val="22"/>
                <w:szCs w:val="22"/>
                <w:lang w:val="en-GB" w:eastAsia="en-GB"/>
              </w:rPr>
              <w:tab/>
            </w:r>
            <w:r w:rsidRPr="0049114B">
              <w:rPr>
                <w:rStyle w:val="Hyperlink"/>
                <w:noProof/>
                <w:lang w:val="en-US"/>
              </w:rPr>
              <w:t>Working with real third party Identity Providers</w:t>
            </w:r>
            <w:r>
              <w:rPr>
                <w:noProof/>
                <w:webHidden/>
              </w:rPr>
              <w:tab/>
            </w:r>
            <w:r>
              <w:rPr>
                <w:noProof/>
                <w:webHidden/>
              </w:rPr>
              <w:fldChar w:fldCharType="begin"/>
            </w:r>
            <w:r>
              <w:rPr>
                <w:noProof/>
                <w:webHidden/>
              </w:rPr>
              <w:instrText xml:space="preserve"> PAGEREF _Toc134696456 \h </w:instrText>
            </w:r>
            <w:r>
              <w:rPr>
                <w:noProof/>
                <w:webHidden/>
              </w:rPr>
            </w:r>
            <w:r>
              <w:rPr>
                <w:noProof/>
                <w:webHidden/>
              </w:rPr>
              <w:fldChar w:fldCharType="separate"/>
            </w:r>
            <w:r>
              <w:rPr>
                <w:noProof/>
                <w:webHidden/>
              </w:rPr>
              <w:t>18</w:t>
            </w:r>
            <w:r>
              <w:rPr>
                <w:noProof/>
                <w:webHidden/>
              </w:rPr>
              <w:fldChar w:fldCharType="end"/>
            </w:r>
          </w:hyperlink>
        </w:p>
        <w:p w14:paraId="03669DAD" w14:textId="31FFD9F3"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57" w:history="1">
            <w:r w:rsidRPr="0049114B">
              <w:rPr>
                <w:rStyle w:val="Hyperlink"/>
                <w:noProof/>
                <w:lang w:val="en-US"/>
              </w:rPr>
              <w:t>6.3</w:t>
            </w:r>
            <w:r>
              <w:rPr>
                <w:rFonts w:asciiTheme="minorHAnsi" w:hAnsiTheme="minorHAnsi" w:cstheme="minorBidi"/>
                <w:noProof/>
                <w:sz w:val="22"/>
                <w:szCs w:val="22"/>
                <w:lang w:val="en-GB" w:eastAsia="en-GB"/>
              </w:rPr>
              <w:tab/>
            </w:r>
            <w:r w:rsidRPr="0049114B">
              <w:rPr>
                <w:rStyle w:val="Hyperlink"/>
                <w:noProof/>
                <w:lang w:val="en-US"/>
              </w:rPr>
              <w:t>Setting up more than one service provider</w:t>
            </w:r>
            <w:r>
              <w:rPr>
                <w:noProof/>
                <w:webHidden/>
              </w:rPr>
              <w:tab/>
            </w:r>
            <w:r>
              <w:rPr>
                <w:noProof/>
                <w:webHidden/>
              </w:rPr>
              <w:fldChar w:fldCharType="begin"/>
            </w:r>
            <w:r>
              <w:rPr>
                <w:noProof/>
                <w:webHidden/>
              </w:rPr>
              <w:instrText xml:space="preserve"> PAGEREF _Toc134696457 \h </w:instrText>
            </w:r>
            <w:r>
              <w:rPr>
                <w:noProof/>
                <w:webHidden/>
              </w:rPr>
            </w:r>
            <w:r>
              <w:rPr>
                <w:noProof/>
                <w:webHidden/>
              </w:rPr>
              <w:fldChar w:fldCharType="separate"/>
            </w:r>
            <w:r>
              <w:rPr>
                <w:noProof/>
                <w:webHidden/>
              </w:rPr>
              <w:t>19</w:t>
            </w:r>
            <w:r>
              <w:rPr>
                <w:noProof/>
                <w:webHidden/>
              </w:rPr>
              <w:fldChar w:fldCharType="end"/>
            </w:r>
          </w:hyperlink>
        </w:p>
        <w:p w14:paraId="12BBB10B" w14:textId="50F10F0E" w:rsidR="00C42105" w:rsidRDefault="00C42105">
          <w:pPr>
            <w:pStyle w:val="Indholdsfortegnelse1"/>
            <w:tabs>
              <w:tab w:val="start" w:pos="24pt"/>
              <w:tab w:val="end" w:leader="dot" w:pos="498.10pt"/>
            </w:tabs>
            <w:rPr>
              <w:rFonts w:asciiTheme="minorHAnsi" w:hAnsiTheme="minorHAnsi" w:cstheme="minorBidi"/>
              <w:noProof/>
              <w:sz w:val="22"/>
              <w:szCs w:val="22"/>
              <w:lang w:val="en-GB" w:eastAsia="en-GB"/>
            </w:rPr>
          </w:pPr>
          <w:hyperlink w:anchor="_Toc134696458" w:history="1">
            <w:r w:rsidRPr="0049114B">
              <w:rPr>
                <w:rStyle w:val="Hyperlink"/>
                <w:noProof/>
                <w:lang w:val="en-US"/>
              </w:rPr>
              <w:t>7</w:t>
            </w:r>
            <w:r>
              <w:rPr>
                <w:rFonts w:asciiTheme="minorHAnsi" w:hAnsiTheme="minorHAnsi" w:cstheme="minorBidi"/>
                <w:noProof/>
                <w:sz w:val="22"/>
                <w:szCs w:val="22"/>
                <w:lang w:val="en-GB" w:eastAsia="en-GB"/>
              </w:rPr>
              <w:tab/>
            </w:r>
            <w:r w:rsidRPr="0049114B">
              <w:rPr>
                <w:rStyle w:val="Hyperlink"/>
                <w:noProof/>
                <w:lang w:val="en-US"/>
              </w:rPr>
              <w:t>Components</w:t>
            </w:r>
            <w:r>
              <w:rPr>
                <w:noProof/>
                <w:webHidden/>
              </w:rPr>
              <w:tab/>
            </w:r>
            <w:r>
              <w:rPr>
                <w:noProof/>
                <w:webHidden/>
              </w:rPr>
              <w:fldChar w:fldCharType="begin"/>
            </w:r>
            <w:r>
              <w:rPr>
                <w:noProof/>
                <w:webHidden/>
              </w:rPr>
              <w:instrText xml:space="preserve"> PAGEREF _Toc134696458 \h </w:instrText>
            </w:r>
            <w:r>
              <w:rPr>
                <w:noProof/>
                <w:webHidden/>
              </w:rPr>
            </w:r>
            <w:r>
              <w:rPr>
                <w:noProof/>
                <w:webHidden/>
              </w:rPr>
              <w:fldChar w:fldCharType="separate"/>
            </w:r>
            <w:r>
              <w:rPr>
                <w:noProof/>
                <w:webHidden/>
              </w:rPr>
              <w:t>20</w:t>
            </w:r>
            <w:r>
              <w:rPr>
                <w:noProof/>
                <w:webHidden/>
              </w:rPr>
              <w:fldChar w:fldCharType="end"/>
            </w:r>
          </w:hyperlink>
        </w:p>
        <w:p w14:paraId="4583B981" w14:textId="223EC0C5"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59" w:history="1">
            <w:r w:rsidRPr="0049114B">
              <w:rPr>
                <w:rStyle w:val="Hyperlink"/>
                <w:noProof/>
                <w:lang w:val="en-US"/>
              </w:rPr>
              <w:t>7.1</w:t>
            </w:r>
            <w:r>
              <w:rPr>
                <w:rFonts w:asciiTheme="minorHAnsi" w:hAnsiTheme="minorHAnsi" w:cstheme="minorBidi"/>
                <w:noProof/>
                <w:sz w:val="22"/>
                <w:szCs w:val="22"/>
                <w:lang w:val="en-GB" w:eastAsia="en-GB"/>
              </w:rPr>
              <w:tab/>
            </w:r>
            <w:r w:rsidRPr="0049114B">
              <w:rPr>
                <w:rStyle w:val="Hyperlink"/>
                <w:noProof/>
                <w:lang w:val="en-US"/>
              </w:rPr>
              <w:t>SAML 2.0 framework</w:t>
            </w:r>
            <w:r>
              <w:rPr>
                <w:noProof/>
                <w:webHidden/>
              </w:rPr>
              <w:tab/>
            </w:r>
            <w:r>
              <w:rPr>
                <w:noProof/>
                <w:webHidden/>
              </w:rPr>
              <w:fldChar w:fldCharType="begin"/>
            </w:r>
            <w:r>
              <w:rPr>
                <w:noProof/>
                <w:webHidden/>
              </w:rPr>
              <w:instrText xml:space="preserve"> PAGEREF _Toc134696459 \h </w:instrText>
            </w:r>
            <w:r>
              <w:rPr>
                <w:noProof/>
                <w:webHidden/>
              </w:rPr>
            </w:r>
            <w:r>
              <w:rPr>
                <w:noProof/>
                <w:webHidden/>
              </w:rPr>
              <w:fldChar w:fldCharType="separate"/>
            </w:r>
            <w:r>
              <w:rPr>
                <w:noProof/>
                <w:webHidden/>
              </w:rPr>
              <w:t>20</w:t>
            </w:r>
            <w:r>
              <w:rPr>
                <w:noProof/>
                <w:webHidden/>
              </w:rPr>
              <w:fldChar w:fldCharType="end"/>
            </w:r>
          </w:hyperlink>
        </w:p>
        <w:p w14:paraId="697060C7" w14:textId="0862DD91"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60" w:history="1">
            <w:r w:rsidRPr="0049114B">
              <w:rPr>
                <w:rStyle w:val="Hyperlink"/>
                <w:noProof/>
                <w:lang w:val="en-US"/>
              </w:rPr>
              <w:t>7.2</w:t>
            </w:r>
            <w:r>
              <w:rPr>
                <w:rFonts w:asciiTheme="minorHAnsi" w:hAnsiTheme="minorHAnsi" w:cstheme="minorBidi"/>
                <w:noProof/>
                <w:sz w:val="22"/>
                <w:szCs w:val="22"/>
                <w:lang w:val="en-GB" w:eastAsia="en-GB"/>
              </w:rPr>
              <w:tab/>
            </w:r>
            <w:r w:rsidRPr="0049114B">
              <w:rPr>
                <w:rStyle w:val="Hyperlink"/>
                <w:noProof/>
                <w:lang w:val="en-US"/>
              </w:rPr>
              <w:t>Demonstration identity provider</w:t>
            </w:r>
            <w:r>
              <w:rPr>
                <w:noProof/>
                <w:webHidden/>
              </w:rPr>
              <w:tab/>
            </w:r>
            <w:r>
              <w:rPr>
                <w:noProof/>
                <w:webHidden/>
              </w:rPr>
              <w:fldChar w:fldCharType="begin"/>
            </w:r>
            <w:r>
              <w:rPr>
                <w:noProof/>
                <w:webHidden/>
              </w:rPr>
              <w:instrText xml:space="preserve"> PAGEREF _Toc134696460 \h </w:instrText>
            </w:r>
            <w:r>
              <w:rPr>
                <w:noProof/>
                <w:webHidden/>
              </w:rPr>
            </w:r>
            <w:r>
              <w:rPr>
                <w:noProof/>
                <w:webHidden/>
              </w:rPr>
              <w:fldChar w:fldCharType="separate"/>
            </w:r>
            <w:r>
              <w:rPr>
                <w:noProof/>
                <w:webHidden/>
              </w:rPr>
              <w:t>20</w:t>
            </w:r>
            <w:r>
              <w:rPr>
                <w:noProof/>
                <w:webHidden/>
              </w:rPr>
              <w:fldChar w:fldCharType="end"/>
            </w:r>
          </w:hyperlink>
        </w:p>
        <w:p w14:paraId="173DA71C" w14:textId="6AFB417D" w:rsidR="00C42105" w:rsidRDefault="00C42105">
          <w:pPr>
            <w:pStyle w:val="Indholdsfortegnelse1"/>
            <w:tabs>
              <w:tab w:val="start" w:pos="24pt"/>
              <w:tab w:val="end" w:leader="dot" w:pos="498.10pt"/>
            </w:tabs>
            <w:rPr>
              <w:rFonts w:asciiTheme="minorHAnsi" w:hAnsiTheme="minorHAnsi" w:cstheme="minorBidi"/>
              <w:noProof/>
              <w:sz w:val="22"/>
              <w:szCs w:val="22"/>
              <w:lang w:val="en-GB" w:eastAsia="en-GB"/>
            </w:rPr>
          </w:pPr>
          <w:hyperlink w:anchor="_Toc134696461" w:history="1">
            <w:r w:rsidRPr="0049114B">
              <w:rPr>
                <w:rStyle w:val="Hyperlink"/>
                <w:noProof/>
                <w:lang w:val="en-US"/>
              </w:rPr>
              <w:t>8</w:t>
            </w:r>
            <w:r>
              <w:rPr>
                <w:rFonts w:asciiTheme="minorHAnsi" w:hAnsiTheme="minorHAnsi" w:cstheme="minorBidi"/>
                <w:noProof/>
                <w:sz w:val="22"/>
                <w:szCs w:val="22"/>
                <w:lang w:val="en-GB" w:eastAsia="en-GB"/>
              </w:rPr>
              <w:tab/>
            </w:r>
            <w:r w:rsidRPr="0049114B">
              <w:rPr>
                <w:rStyle w:val="Hyperlink"/>
                <w:noProof/>
                <w:lang w:val="en-US"/>
              </w:rPr>
              <w:t>Certificate management</w:t>
            </w:r>
            <w:r>
              <w:rPr>
                <w:noProof/>
                <w:webHidden/>
              </w:rPr>
              <w:tab/>
            </w:r>
            <w:r>
              <w:rPr>
                <w:noProof/>
                <w:webHidden/>
              </w:rPr>
              <w:fldChar w:fldCharType="begin"/>
            </w:r>
            <w:r>
              <w:rPr>
                <w:noProof/>
                <w:webHidden/>
              </w:rPr>
              <w:instrText xml:space="preserve"> PAGEREF _Toc134696461 \h </w:instrText>
            </w:r>
            <w:r>
              <w:rPr>
                <w:noProof/>
                <w:webHidden/>
              </w:rPr>
            </w:r>
            <w:r>
              <w:rPr>
                <w:noProof/>
                <w:webHidden/>
              </w:rPr>
              <w:fldChar w:fldCharType="separate"/>
            </w:r>
            <w:r>
              <w:rPr>
                <w:noProof/>
                <w:webHidden/>
              </w:rPr>
              <w:t>22</w:t>
            </w:r>
            <w:r>
              <w:rPr>
                <w:noProof/>
                <w:webHidden/>
              </w:rPr>
              <w:fldChar w:fldCharType="end"/>
            </w:r>
          </w:hyperlink>
        </w:p>
        <w:p w14:paraId="33409778" w14:textId="7FE1562D" w:rsidR="00C42105" w:rsidRDefault="00C42105">
          <w:pPr>
            <w:pStyle w:val="Indholdsfortegnelse1"/>
            <w:tabs>
              <w:tab w:val="start" w:pos="24pt"/>
              <w:tab w:val="end" w:leader="dot" w:pos="498.10pt"/>
            </w:tabs>
            <w:rPr>
              <w:rFonts w:asciiTheme="minorHAnsi" w:hAnsiTheme="minorHAnsi" w:cstheme="minorBidi"/>
              <w:noProof/>
              <w:sz w:val="22"/>
              <w:szCs w:val="22"/>
              <w:lang w:val="en-GB" w:eastAsia="en-GB"/>
            </w:rPr>
          </w:pPr>
          <w:hyperlink w:anchor="_Toc134696462" w:history="1">
            <w:r w:rsidRPr="0049114B">
              <w:rPr>
                <w:rStyle w:val="Hyperlink"/>
                <w:noProof/>
                <w:lang w:val="en-US"/>
              </w:rPr>
              <w:t>9</w:t>
            </w:r>
            <w:r>
              <w:rPr>
                <w:rFonts w:asciiTheme="minorHAnsi" w:hAnsiTheme="minorHAnsi" w:cstheme="minorBidi"/>
                <w:noProof/>
                <w:sz w:val="22"/>
                <w:szCs w:val="22"/>
                <w:lang w:val="en-GB" w:eastAsia="en-GB"/>
              </w:rPr>
              <w:tab/>
            </w:r>
            <w:r w:rsidRPr="0049114B">
              <w:rPr>
                <w:rStyle w:val="Hyperlink"/>
                <w:noProof/>
                <w:lang w:val="en-US"/>
              </w:rPr>
              <w:t>Configuration reference</w:t>
            </w:r>
            <w:r>
              <w:rPr>
                <w:noProof/>
                <w:webHidden/>
              </w:rPr>
              <w:tab/>
            </w:r>
            <w:r>
              <w:rPr>
                <w:noProof/>
                <w:webHidden/>
              </w:rPr>
              <w:fldChar w:fldCharType="begin"/>
            </w:r>
            <w:r>
              <w:rPr>
                <w:noProof/>
                <w:webHidden/>
              </w:rPr>
              <w:instrText xml:space="preserve"> PAGEREF _Toc134696462 \h </w:instrText>
            </w:r>
            <w:r>
              <w:rPr>
                <w:noProof/>
                <w:webHidden/>
              </w:rPr>
            </w:r>
            <w:r>
              <w:rPr>
                <w:noProof/>
                <w:webHidden/>
              </w:rPr>
              <w:fldChar w:fldCharType="separate"/>
            </w:r>
            <w:r>
              <w:rPr>
                <w:noProof/>
                <w:webHidden/>
              </w:rPr>
              <w:t>22</w:t>
            </w:r>
            <w:r>
              <w:rPr>
                <w:noProof/>
                <w:webHidden/>
              </w:rPr>
              <w:fldChar w:fldCharType="end"/>
            </w:r>
          </w:hyperlink>
        </w:p>
        <w:p w14:paraId="4FFF9635" w14:textId="4F628828"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63" w:history="1">
            <w:r w:rsidRPr="0049114B">
              <w:rPr>
                <w:rStyle w:val="Hyperlink"/>
                <w:noProof/>
                <w:lang w:val="en-US"/>
              </w:rPr>
              <w:t>9.1</w:t>
            </w:r>
            <w:r>
              <w:rPr>
                <w:rFonts w:asciiTheme="minorHAnsi" w:hAnsiTheme="minorHAnsi" w:cstheme="minorBidi"/>
                <w:noProof/>
                <w:sz w:val="22"/>
                <w:szCs w:val="22"/>
                <w:lang w:val="en-GB" w:eastAsia="en-GB"/>
              </w:rPr>
              <w:tab/>
            </w:r>
            <w:r w:rsidRPr="0049114B">
              <w:rPr>
                <w:rStyle w:val="Hyperlink"/>
                <w:noProof/>
                <w:lang w:val="en-US"/>
              </w:rPr>
              <w:t>&lt;Federation&gt;</w:t>
            </w:r>
            <w:r>
              <w:rPr>
                <w:noProof/>
                <w:webHidden/>
              </w:rPr>
              <w:tab/>
            </w:r>
            <w:r>
              <w:rPr>
                <w:noProof/>
                <w:webHidden/>
              </w:rPr>
              <w:fldChar w:fldCharType="begin"/>
            </w:r>
            <w:r>
              <w:rPr>
                <w:noProof/>
                <w:webHidden/>
              </w:rPr>
              <w:instrText xml:space="preserve"> PAGEREF _Toc134696463 \h </w:instrText>
            </w:r>
            <w:r>
              <w:rPr>
                <w:noProof/>
                <w:webHidden/>
              </w:rPr>
            </w:r>
            <w:r>
              <w:rPr>
                <w:noProof/>
                <w:webHidden/>
              </w:rPr>
              <w:fldChar w:fldCharType="separate"/>
            </w:r>
            <w:r>
              <w:rPr>
                <w:noProof/>
                <w:webHidden/>
              </w:rPr>
              <w:t>22</w:t>
            </w:r>
            <w:r>
              <w:rPr>
                <w:noProof/>
                <w:webHidden/>
              </w:rPr>
              <w:fldChar w:fldCharType="end"/>
            </w:r>
          </w:hyperlink>
        </w:p>
        <w:p w14:paraId="1B325143" w14:textId="1DDC0E05"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64" w:history="1">
            <w:r w:rsidRPr="0049114B">
              <w:rPr>
                <w:rStyle w:val="Hyperlink"/>
                <w:noProof/>
                <w:lang w:val="en-US"/>
              </w:rPr>
              <w:t>9.1.1</w:t>
            </w:r>
            <w:r>
              <w:rPr>
                <w:rFonts w:asciiTheme="minorHAnsi" w:hAnsiTheme="minorHAnsi" w:cstheme="minorBidi"/>
                <w:noProof/>
                <w:sz w:val="22"/>
                <w:szCs w:val="22"/>
                <w:lang w:val="en-GB" w:eastAsia="en-GB"/>
              </w:rPr>
              <w:tab/>
            </w:r>
            <w:r w:rsidRPr="0049114B">
              <w:rPr>
                <w:rStyle w:val="Hyperlink"/>
                <w:noProof/>
                <w:lang w:val="en-US"/>
              </w:rPr>
              <w:t>&lt;SigningCertificate&gt;</w:t>
            </w:r>
            <w:r>
              <w:rPr>
                <w:noProof/>
                <w:webHidden/>
              </w:rPr>
              <w:tab/>
            </w:r>
            <w:r>
              <w:rPr>
                <w:noProof/>
                <w:webHidden/>
              </w:rPr>
              <w:fldChar w:fldCharType="begin"/>
            </w:r>
            <w:r>
              <w:rPr>
                <w:noProof/>
                <w:webHidden/>
              </w:rPr>
              <w:instrText xml:space="preserve"> PAGEREF _Toc134696464 \h </w:instrText>
            </w:r>
            <w:r>
              <w:rPr>
                <w:noProof/>
                <w:webHidden/>
              </w:rPr>
            </w:r>
            <w:r>
              <w:rPr>
                <w:noProof/>
                <w:webHidden/>
              </w:rPr>
              <w:fldChar w:fldCharType="separate"/>
            </w:r>
            <w:r>
              <w:rPr>
                <w:noProof/>
                <w:webHidden/>
              </w:rPr>
              <w:t>22</w:t>
            </w:r>
            <w:r>
              <w:rPr>
                <w:noProof/>
                <w:webHidden/>
              </w:rPr>
              <w:fldChar w:fldCharType="end"/>
            </w:r>
          </w:hyperlink>
        </w:p>
        <w:p w14:paraId="7464414B" w14:textId="73877AFA"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65" w:history="1">
            <w:r w:rsidRPr="0049114B">
              <w:rPr>
                <w:rStyle w:val="Hyperlink"/>
                <w:noProof/>
                <w:lang w:val="en-US"/>
              </w:rPr>
              <w:t>9.1.2</w:t>
            </w:r>
            <w:r>
              <w:rPr>
                <w:rFonts w:asciiTheme="minorHAnsi" w:hAnsiTheme="minorHAnsi" w:cstheme="minorBidi"/>
                <w:noProof/>
                <w:sz w:val="22"/>
                <w:szCs w:val="22"/>
                <w:lang w:val="en-GB" w:eastAsia="en-GB"/>
              </w:rPr>
              <w:tab/>
            </w:r>
            <w:r w:rsidRPr="0049114B">
              <w:rPr>
                <w:rStyle w:val="Hyperlink"/>
                <w:noProof/>
                <w:lang w:val="en-US"/>
              </w:rPr>
              <w:t>&lt;AllowedAudienceUris&gt;</w:t>
            </w:r>
            <w:r>
              <w:rPr>
                <w:noProof/>
                <w:webHidden/>
              </w:rPr>
              <w:tab/>
            </w:r>
            <w:r>
              <w:rPr>
                <w:noProof/>
                <w:webHidden/>
              </w:rPr>
              <w:fldChar w:fldCharType="begin"/>
            </w:r>
            <w:r>
              <w:rPr>
                <w:noProof/>
                <w:webHidden/>
              </w:rPr>
              <w:instrText xml:space="preserve"> PAGEREF _Toc134696465 \h </w:instrText>
            </w:r>
            <w:r>
              <w:rPr>
                <w:noProof/>
                <w:webHidden/>
              </w:rPr>
            </w:r>
            <w:r>
              <w:rPr>
                <w:noProof/>
                <w:webHidden/>
              </w:rPr>
              <w:fldChar w:fldCharType="separate"/>
            </w:r>
            <w:r>
              <w:rPr>
                <w:noProof/>
                <w:webHidden/>
              </w:rPr>
              <w:t>23</w:t>
            </w:r>
            <w:r>
              <w:rPr>
                <w:noProof/>
                <w:webHidden/>
              </w:rPr>
              <w:fldChar w:fldCharType="end"/>
            </w:r>
          </w:hyperlink>
        </w:p>
        <w:p w14:paraId="4529BECD" w14:textId="34673C4D"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66" w:history="1">
            <w:r w:rsidRPr="0049114B">
              <w:rPr>
                <w:rStyle w:val="Hyperlink"/>
                <w:noProof/>
                <w:lang w:val="en-US"/>
              </w:rPr>
              <w:t>9.1.3</w:t>
            </w:r>
            <w:r>
              <w:rPr>
                <w:rFonts w:asciiTheme="minorHAnsi" w:hAnsiTheme="minorHAnsi" w:cstheme="minorBidi"/>
                <w:noProof/>
                <w:sz w:val="22"/>
                <w:szCs w:val="22"/>
                <w:lang w:val="en-GB" w:eastAsia="en-GB"/>
              </w:rPr>
              <w:tab/>
            </w:r>
            <w:r w:rsidRPr="0049114B">
              <w:rPr>
                <w:rStyle w:val="Hyperlink"/>
                <w:noProof/>
                <w:lang w:val="en-US"/>
              </w:rPr>
              <w:t>&lt;Actions&gt;</w:t>
            </w:r>
            <w:r>
              <w:rPr>
                <w:noProof/>
                <w:webHidden/>
              </w:rPr>
              <w:tab/>
            </w:r>
            <w:r>
              <w:rPr>
                <w:noProof/>
                <w:webHidden/>
              </w:rPr>
              <w:fldChar w:fldCharType="begin"/>
            </w:r>
            <w:r>
              <w:rPr>
                <w:noProof/>
                <w:webHidden/>
              </w:rPr>
              <w:instrText xml:space="preserve"> PAGEREF _Toc134696466 \h </w:instrText>
            </w:r>
            <w:r>
              <w:rPr>
                <w:noProof/>
                <w:webHidden/>
              </w:rPr>
            </w:r>
            <w:r>
              <w:rPr>
                <w:noProof/>
                <w:webHidden/>
              </w:rPr>
              <w:fldChar w:fldCharType="separate"/>
            </w:r>
            <w:r>
              <w:rPr>
                <w:noProof/>
                <w:webHidden/>
              </w:rPr>
              <w:t>24</w:t>
            </w:r>
            <w:r>
              <w:rPr>
                <w:noProof/>
                <w:webHidden/>
              </w:rPr>
              <w:fldChar w:fldCharType="end"/>
            </w:r>
          </w:hyperlink>
        </w:p>
        <w:p w14:paraId="6D898F51" w14:textId="009DE692"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67" w:history="1">
            <w:r w:rsidRPr="0049114B">
              <w:rPr>
                <w:rStyle w:val="Hyperlink"/>
                <w:noProof/>
                <w:lang w:val="en-US"/>
              </w:rPr>
              <w:t>9.1.4</w:t>
            </w:r>
            <w:r>
              <w:rPr>
                <w:rFonts w:asciiTheme="minorHAnsi" w:hAnsiTheme="minorHAnsi" w:cstheme="minorBidi"/>
                <w:noProof/>
                <w:sz w:val="22"/>
                <w:szCs w:val="22"/>
                <w:lang w:val="en-GB" w:eastAsia="en-GB"/>
              </w:rPr>
              <w:tab/>
            </w:r>
            <w:r w:rsidRPr="0049114B">
              <w:rPr>
                <w:rStyle w:val="Hyperlink"/>
                <w:noProof/>
                <w:lang w:val="en-US"/>
              </w:rPr>
              <w:t>&lt;SessionTimeout&gt;</w:t>
            </w:r>
            <w:r>
              <w:rPr>
                <w:noProof/>
                <w:webHidden/>
              </w:rPr>
              <w:tab/>
            </w:r>
            <w:r>
              <w:rPr>
                <w:noProof/>
                <w:webHidden/>
              </w:rPr>
              <w:fldChar w:fldCharType="begin"/>
            </w:r>
            <w:r>
              <w:rPr>
                <w:noProof/>
                <w:webHidden/>
              </w:rPr>
              <w:instrText xml:space="preserve"> PAGEREF _Toc134696467 \h </w:instrText>
            </w:r>
            <w:r>
              <w:rPr>
                <w:noProof/>
                <w:webHidden/>
              </w:rPr>
            </w:r>
            <w:r>
              <w:rPr>
                <w:noProof/>
                <w:webHidden/>
              </w:rPr>
              <w:fldChar w:fldCharType="separate"/>
            </w:r>
            <w:r>
              <w:rPr>
                <w:noProof/>
                <w:webHidden/>
              </w:rPr>
              <w:t>24</w:t>
            </w:r>
            <w:r>
              <w:rPr>
                <w:noProof/>
                <w:webHidden/>
              </w:rPr>
              <w:fldChar w:fldCharType="end"/>
            </w:r>
          </w:hyperlink>
        </w:p>
        <w:p w14:paraId="514C1641" w14:textId="6E21F52F"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68" w:history="1">
            <w:r w:rsidRPr="0049114B">
              <w:rPr>
                <w:rStyle w:val="Hyperlink"/>
                <w:noProof/>
                <w:lang w:val="en-US"/>
              </w:rPr>
              <w:t>9.1.5</w:t>
            </w:r>
            <w:r>
              <w:rPr>
                <w:rFonts w:asciiTheme="minorHAnsi" w:hAnsiTheme="minorHAnsi" w:cstheme="minorBidi"/>
                <w:noProof/>
                <w:sz w:val="22"/>
                <w:szCs w:val="22"/>
                <w:lang w:val="en-GB" w:eastAsia="en-GB"/>
              </w:rPr>
              <w:tab/>
            </w:r>
            <w:r w:rsidRPr="0049114B">
              <w:rPr>
                <w:rStyle w:val="Hyperlink"/>
                <w:noProof/>
                <w:lang w:val="en-US"/>
              </w:rPr>
              <w:t>&lt;PreventOpenRedirectAttack&gt;</w:t>
            </w:r>
            <w:r>
              <w:rPr>
                <w:noProof/>
                <w:webHidden/>
              </w:rPr>
              <w:tab/>
            </w:r>
            <w:r>
              <w:rPr>
                <w:noProof/>
                <w:webHidden/>
              </w:rPr>
              <w:fldChar w:fldCharType="begin"/>
            </w:r>
            <w:r>
              <w:rPr>
                <w:noProof/>
                <w:webHidden/>
              </w:rPr>
              <w:instrText xml:space="preserve"> PAGEREF _Toc134696468 \h </w:instrText>
            </w:r>
            <w:r>
              <w:rPr>
                <w:noProof/>
                <w:webHidden/>
              </w:rPr>
            </w:r>
            <w:r>
              <w:rPr>
                <w:noProof/>
                <w:webHidden/>
              </w:rPr>
              <w:fldChar w:fldCharType="separate"/>
            </w:r>
            <w:r>
              <w:rPr>
                <w:noProof/>
                <w:webHidden/>
              </w:rPr>
              <w:t>24</w:t>
            </w:r>
            <w:r>
              <w:rPr>
                <w:noProof/>
                <w:webHidden/>
              </w:rPr>
              <w:fldChar w:fldCharType="end"/>
            </w:r>
          </w:hyperlink>
        </w:p>
        <w:p w14:paraId="6EFE90F4" w14:textId="427C8ADF" w:rsidR="00C42105" w:rsidRDefault="00C42105">
          <w:pPr>
            <w:pStyle w:val="Indholdsfortegnelse3"/>
            <w:tabs>
              <w:tab w:val="end" w:leader="dot" w:pos="498.10pt"/>
            </w:tabs>
            <w:rPr>
              <w:rFonts w:asciiTheme="minorHAnsi" w:hAnsiTheme="minorHAnsi" w:cstheme="minorBidi"/>
              <w:noProof/>
              <w:sz w:val="22"/>
              <w:szCs w:val="22"/>
              <w:lang w:val="en-GB" w:eastAsia="en-GB"/>
            </w:rPr>
          </w:pPr>
          <w:hyperlink w:anchor="_Toc134696469" w:history="1">
            <w:r w:rsidRPr="0049114B">
              <w:rPr>
                <w:rStyle w:val="Hyperlink"/>
                <w:noProof/>
                <w:lang w:val="en-US"/>
              </w:rPr>
              <w:t>9.1.6 &lt;SessionCookieName&gt;</w:t>
            </w:r>
            <w:r>
              <w:rPr>
                <w:noProof/>
                <w:webHidden/>
              </w:rPr>
              <w:tab/>
            </w:r>
            <w:r>
              <w:rPr>
                <w:noProof/>
                <w:webHidden/>
              </w:rPr>
              <w:fldChar w:fldCharType="begin"/>
            </w:r>
            <w:r>
              <w:rPr>
                <w:noProof/>
                <w:webHidden/>
              </w:rPr>
              <w:instrText xml:space="preserve"> PAGEREF _Toc134696469 \h </w:instrText>
            </w:r>
            <w:r>
              <w:rPr>
                <w:noProof/>
                <w:webHidden/>
              </w:rPr>
            </w:r>
            <w:r>
              <w:rPr>
                <w:noProof/>
                <w:webHidden/>
              </w:rPr>
              <w:fldChar w:fldCharType="separate"/>
            </w:r>
            <w:r>
              <w:rPr>
                <w:noProof/>
                <w:webHidden/>
              </w:rPr>
              <w:t>24</w:t>
            </w:r>
            <w:r>
              <w:rPr>
                <w:noProof/>
                <w:webHidden/>
              </w:rPr>
              <w:fldChar w:fldCharType="end"/>
            </w:r>
          </w:hyperlink>
        </w:p>
        <w:p w14:paraId="370BDC93" w14:textId="41A42914" w:rsidR="00C42105" w:rsidRDefault="00C42105">
          <w:pPr>
            <w:pStyle w:val="Indholdsfortegnelse3"/>
            <w:tabs>
              <w:tab w:val="end" w:leader="dot" w:pos="498.10pt"/>
            </w:tabs>
            <w:rPr>
              <w:rFonts w:asciiTheme="minorHAnsi" w:hAnsiTheme="minorHAnsi" w:cstheme="minorBidi"/>
              <w:noProof/>
              <w:sz w:val="22"/>
              <w:szCs w:val="22"/>
              <w:lang w:val="en-GB" w:eastAsia="en-GB"/>
            </w:rPr>
          </w:pPr>
          <w:hyperlink w:anchor="_Toc134696470" w:history="1">
            <w:r w:rsidRPr="0049114B">
              <w:rPr>
                <w:rStyle w:val="Hyperlink"/>
                <w:noProof/>
                <w:lang w:val="en-US"/>
              </w:rPr>
              <w:t>9.1.7 &lt;MetaDataShaHashingAlgorithm&gt;</w:t>
            </w:r>
            <w:r>
              <w:rPr>
                <w:noProof/>
                <w:webHidden/>
              </w:rPr>
              <w:tab/>
            </w:r>
            <w:r>
              <w:rPr>
                <w:noProof/>
                <w:webHidden/>
              </w:rPr>
              <w:fldChar w:fldCharType="begin"/>
            </w:r>
            <w:r>
              <w:rPr>
                <w:noProof/>
                <w:webHidden/>
              </w:rPr>
              <w:instrText xml:space="preserve"> PAGEREF _Toc134696470 \h </w:instrText>
            </w:r>
            <w:r>
              <w:rPr>
                <w:noProof/>
                <w:webHidden/>
              </w:rPr>
            </w:r>
            <w:r>
              <w:rPr>
                <w:noProof/>
                <w:webHidden/>
              </w:rPr>
              <w:fldChar w:fldCharType="separate"/>
            </w:r>
            <w:r>
              <w:rPr>
                <w:noProof/>
                <w:webHidden/>
              </w:rPr>
              <w:t>24</w:t>
            </w:r>
            <w:r>
              <w:rPr>
                <w:noProof/>
                <w:webHidden/>
              </w:rPr>
              <w:fldChar w:fldCharType="end"/>
            </w:r>
          </w:hyperlink>
        </w:p>
        <w:p w14:paraId="5D19B7A9" w14:textId="5EEF5B81" w:rsidR="00C42105" w:rsidRDefault="00C42105">
          <w:pPr>
            <w:pStyle w:val="Indholdsfortegnelse2"/>
            <w:tabs>
              <w:tab w:val="start" w:pos="44pt"/>
              <w:tab w:val="end" w:leader="dot" w:pos="498.10pt"/>
            </w:tabs>
            <w:rPr>
              <w:rFonts w:asciiTheme="minorHAnsi" w:hAnsiTheme="minorHAnsi" w:cstheme="minorBidi"/>
              <w:noProof/>
              <w:sz w:val="22"/>
              <w:szCs w:val="22"/>
              <w:lang w:val="en-GB" w:eastAsia="en-GB"/>
            </w:rPr>
          </w:pPr>
          <w:hyperlink w:anchor="_Toc134696471" w:history="1">
            <w:r w:rsidRPr="0049114B">
              <w:rPr>
                <w:rStyle w:val="Hyperlink"/>
                <w:noProof/>
                <w:lang w:val="en-US"/>
              </w:rPr>
              <w:t>9.2</w:t>
            </w:r>
            <w:r>
              <w:rPr>
                <w:rFonts w:asciiTheme="minorHAnsi" w:hAnsiTheme="minorHAnsi" w:cstheme="minorBidi"/>
                <w:noProof/>
                <w:sz w:val="22"/>
                <w:szCs w:val="22"/>
                <w:lang w:val="en-GB" w:eastAsia="en-GB"/>
              </w:rPr>
              <w:tab/>
            </w:r>
            <w:r w:rsidRPr="0049114B">
              <w:rPr>
                <w:rStyle w:val="Hyperlink"/>
                <w:noProof/>
                <w:lang w:val="en-US"/>
              </w:rPr>
              <w:t>&lt;Saml20Federation&gt;</w:t>
            </w:r>
            <w:r>
              <w:rPr>
                <w:noProof/>
                <w:webHidden/>
              </w:rPr>
              <w:tab/>
            </w:r>
            <w:r>
              <w:rPr>
                <w:noProof/>
                <w:webHidden/>
              </w:rPr>
              <w:fldChar w:fldCharType="begin"/>
            </w:r>
            <w:r>
              <w:rPr>
                <w:noProof/>
                <w:webHidden/>
              </w:rPr>
              <w:instrText xml:space="preserve"> PAGEREF _Toc134696471 \h </w:instrText>
            </w:r>
            <w:r>
              <w:rPr>
                <w:noProof/>
                <w:webHidden/>
              </w:rPr>
            </w:r>
            <w:r>
              <w:rPr>
                <w:noProof/>
                <w:webHidden/>
              </w:rPr>
              <w:fldChar w:fldCharType="separate"/>
            </w:r>
            <w:r>
              <w:rPr>
                <w:noProof/>
                <w:webHidden/>
              </w:rPr>
              <w:t>25</w:t>
            </w:r>
            <w:r>
              <w:rPr>
                <w:noProof/>
                <w:webHidden/>
              </w:rPr>
              <w:fldChar w:fldCharType="end"/>
            </w:r>
          </w:hyperlink>
        </w:p>
        <w:p w14:paraId="3EA7BA71" w14:textId="66A50B04"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72" w:history="1">
            <w:r w:rsidRPr="0049114B">
              <w:rPr>
                <w:rStyle w:val="Hyperlink"/>
                <w:noProof/>
                <w:lang w:val="en-US"/>
              </w:rPr>
              <w:t>9.2.1</w:t>
            </w:r>
            <w:r>
              <w:rPr>
                <w:rFonts w:asciiTheme="minorHAnsi" w:hAnsiTheme="minorHAnsi" w:cstheme="minorBidi"/>
                <w:noProof/>
                <w:sz w:val="22"/>
                <w:szCs w:val="22"/>
                <w:lang w:val="en-GB" w:eastAsia="en-GB"/>
              </w:rPr>
              <w:tab/>
            </w:r>
            <w:r w:rsidRPr="0049114B">
              <w:rPr>
                <w:rStyle w:val="Hyperlink"/>
                <w:noProof/>
                <w:lang w:val="en-US"/>
              </w:rPr>
              <w:t>&lt;ShowError&gt;</w:t>
            </w:r>
            <w:r>
              <w:rPr>
                <w:noProof/>
                <w:webHidden/>
              </w:rPr>
              <w:tab/>
            </w:r>
            <w:r>
              <w:rPr>
                <w:noProof/>
                <w:webHidden/>
              </w:rPr>
              <w:fldChar w:fldCharType="begin"/>
            </w:r>
            <w:r>
              <w:rPr>
                <w:noProof/>
                <w:webHidden/>
              </w:rPr>
              <w:instrText xml:space="preserve"> PAGEREF _Toc134696472 \h </w:instrText>
            </w:r>
            <w:r>
              <w:rPr>
                <w:noProof/>
                <w:webHidden/>
              </w:rPr>
            </w:r>
            <w:r>
              <w:rPr>
                <w:noProof/>
                <w:webHidden/>
              </w:rPr>
              <w:fldChar w:fldCharType="separate"/>
            </w:r>
            <w:r>
              <w:rPr>
                <w:noProof/>
                <w:webHidden/>
              </w:rPr>
              <w:t>25</w:t>
            </w:r>
            <w:r>
              <w:rPr>
                <w:noProof/>
                <w:webHidden/>
              </w:rPr>
              <w:fldChar w:fldCharType="end"/>
            </w:r>
          </w:hyperlink>
        </w:p>
        <w:p w14:paraId="43A8580B" w14:textId="11979E8F"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73" w:history="1">
            <w:r w:rsidRPr="0049114B">
              <w:rPr>
                <w:rStyle w:val="Hyperlink"/>
                <w:noProof/>
                <w:lang w:val="en-US"/>
              </w:rPr>
              <w:t>9.2.2</w:t>
            </w:r>
            <w:r>
              <w:rPr>
                <w:rFonts w:asciiTheme="minorHAnsi" w:hAnsiTheme="minorHAnsi" w:cstheme="minorBidi"/>
                <w:noProof/>
                <w:sz w:val="22"/>
                <w:szCs w:val="22"/>
                <w:lang w:val="en-GB" w:eastAsia="en-GB"/>
              </w:rPr>
              <w:tab/>
            </w:r>
            <w:r w:rsidRPr="0049114B">
              <w:rPr>
                <w:rStyle w:val="Hyperlink"/>
                <w:noProof/>
                <w:lang w:val="en-US"/>
              </w:rPr>
              <w:t>&lt;ServiceProvider&gt;</w:t>
            </w:r>
            <w:r>
              <w:rPr>
                <w:noProof/>
                <w:webHidden/>
              </w:rPr>
              <w:tab/>
            </w:r>
            <w:r>
              <w:rPr>
                <w:noProof/>
                <w:webHidden/>
              </w:rPr>
              <w:fldChar w:fldCharType="begin"/>
            </w:r>
            <w:r>
              <w:rPr>
                <w:noProof/>
                <w:webHidden/>
              </w:rPr>
              <w:instrText xml:space="preserve"> PAGEREF _Toc134696473 \h </w:instrText>
            </w:r>
            <w:r>
              <w:rPr>
                <w:noProof/>
                <w:webHidden/>
              </w:rPr>
            </w:r>
            <w:r>
              <w:rPr>
                <w:noProof/>
                <w:webHidden/>
              </w:rPr>
              <w:fldChar w:fldCharType="separate"/>
            </w:r>
            <w:r>
              <w:rPr>
                <w:noProof/>
                <w:webHidden/>
              </w:rPr>
              <w:t>25</w:t>
            </w:r>
            <w:r>
              <w:rPr>
                <w:noProof/>
                <w:webHidden/>
              </w:rPr>
              <w:fldChar w:fldCharType="end"/>
            </w:r>
          </w:hyperlink>
        </w:p>
        <w:p w14:paraId="2C46736A" w14:textId="6CBC32DD"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74" w:history="1">
            <w:r w:rsidRPr="0049114B">
              <w:rPr>
                <w:rStyle w:val="Hyperlink"/>
                <w:noProof/>
                <w:lang w:val="en-US"/>
              </w:rPr>
              <w:t>9.2.3</w:t>
            </w:r>
            <w:r>
              <w:rPr>
                <w:rFonts w:asciiTheme="minorHAnsi" w:hAnsiTheme="minorHAnsi" w:cstheme="minorBidi"/>
                <w:noProof/>
                <w:sz w:val="22"/>
                <w:szCs w:val="22"/>
                <w:lang w:val="en-GB" w:eastAsia="en-GB"/>
              </w:rPr>
              <w:tab/>
            </w:r>
            <w:r w:rsidRPr="0049114B">
              <w:rPr>
                <w:rStyle w:val="Hyperlink"/>
                <w:noProof/>
                <w:lang w:val="en-US"/>
              </w:rPr>
              <w:t>&lt;CommonDomain&gt;</w:t>
            </w:r>
            <w:r>
              <w:rPr>
                <w:noProof/>
                <w:webHidden/>
              </w:rPr>
              <w:tab/>
            </w:r>
            <w:r>
              <w:rPr>
                <w:noProof/>
                <w:webHidden/>
              </w:rPr>
              <w:fldChar w:fldCharType="begin"/>
            </w:r>
            <w:r>
              <w:rPr>
                <w:noProof/>
                <w:webHidden/>
              </w:rPr>
              <w:instrText xml:space="preserve"> PAGEREF _Toc134696474 \h </w:instrText>
            </w:r>
            <w:r>
              <w:rPr>
                <w:noProof/>
                <w:webHidden/>
              </w:rPr>
            </w:r>
            <w:r>
              <w:rPr>
                <w:noProof/>
                <w:webHidden/>
              </w:rPr>
              <w:fldChar w:fldCharType="separate"/>
            </w:r>
            <w:r>
              <w:rPr>
                <w:noProof/>
                <w:webHidden/>
              </w:rPr>
              <w:t>27</w:t>
            </w:r>
            <w:r>
              <w:rPr>
                <w:noProof/>
                <w:webHidden/>
              </w:rPr>
              <w:fldChar w:fldCharType="end"/>
            </w:r>
          </w:hyperlink>
        </w:p>
        <w:p w14:paraId="25C6860C" w14:textId="4A0C495C"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75" w:history="1">
            <w:r w:rsidRPr="0049114B">
              <w:rPr>
                <w:rStyle w:val="Hyperlink"/>
                <w:noProof/>
                <w:lang w:val="en-US"/>
              </w:rPr>
              <w:t>9.2.4</w:t>
            </w:r>
            <w:r>
              <w:rPr>
                <w:rFonts w:asciiTheme="minorHAnsi" w:hAnsiTheme="minorHAnsi" w:cstheme="minorBidi"/>
                <w:noProof/>
                <w:sz w:val="22"/>
                <w:szCs w:val="22"/>
                <w:lang w:val="en-GB" w:eastAsia="en-GB"/>
              </w:rPr>
              <w:tab/>
            </w:r>
            <w:r w:rsidRPr="0049114B">
              <w:rPr>
                <w:rStyle w:val="Hyperlink"/>
                <w:noProof/>
                <w:lang w:val="en-US"/>
              </w:rPr>
              <w:t>&lt;RequestedAttributes&gt;</w:t>
            </w:r>
            <w:r>
              <w:rPr>
                <w:noProof/>
                <w:webHidden/>
              </w:rPr>
              <w:tab/>
            </w:r>
            <w:r>
              <w:rPr>
                <w:noProof/>
                <w:webHidden/>
              </w:rPr>
              <w:fldChar w:fldCharType="begin"/>
            </w:r>
            <w:r>
              <w:rPr>
                <w:noProof/>
                <w:webHidden/>
              </w:rPr>
              <w:instrText xml:space="preserve"> PAGEREF _Toc134696475 \h </w:instrText>
            </w:r>
            <w:r>
              <w:rPr>
                <w:noProof/>
                <w:webHidden/>
              </w:rPr>
            </w:r>
            <w:r>
              <w:rPr>
                <w:noProof/>
                <w:webHidden/>
              </w:rPr>
              <w:fldChar w:fldCharType="separate"/>
            </w:r>
            <w:r>
              <w:rPr>
                <w:noProof/>
                <w:webHidden/>
              </w:rPr>
              <w:t>27</w:t>
            </w:r>
            <w:r>
              <w:rPr>
                <w:noProof/>
                <w:webHidden/>
              </w:rPr>
              <w:fldChar w:fldCharType="end"/>
            </w:r>
          </w:hyperlink>
        </w:p>
        <w:p w14:paraId="4C113A59" w14:textId="66FEFAA7"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76" w:history="1">
            <w:r w:rsidRPr="0049114B">
              <w:rPr>
                <w:rStyle w:val="Hyperlink"/>
                <w:noProof/>
                <w:lang w:val="en-US"/>
              </w:rPr>
              <w:t>9.2.5</w:t>
            </w:r>
            <w:r>
              <w:rPr>
                <w:rFonts w:asciiTheme="minorHAnsi" w:hAnsiTheme="minorHAnsi" w:cstheme="minorBidi"/>
                <w:noProof/>
                <w:sz w:val="22"/>
                <w:szCs w:val="22"/>
                <w:lang w:val="en-GB" w:eastAsia="en-GB"/>
              </w:rPr>
              <w:tab/>
            </w:r>
            <w:r w:rsidRPr="0049114B">
              <w:rPr>
                <w:rStyle w:val="Hyperlink"/>
                <w:noProof/>
                <w:lang w:val="en-US"/>
              </w:rPr>
              <w:t>&lt;IDPEndPoints&gt;</w:t>
            </w:r>
            <w:r>
              <w:rPr>
                <w:noProof/>
                <w:webHidden/>
              </w:rPr>
              <w:tab/>
            </w:r>
            <w:r>
              <w:rPr>
                <w:noProof/>
                <w:webHidden/>
              </w:rPr>
              <w:fldChar w:fldCharType="begin"/>
            </w:r>
            <w:r>
              <w:rPr>
                <w:noProof/>
                <w:webHidden/>
              </w:rPr>
              <w:instrText xml:space="preserve"> PAGEREF _Toc134696476 \h </w:instrText>
            </w:r>
            <w:r>
              <w:rPr>
                <w:noProof/>
                <w:webHidden/>
              </w:rPr>
            </w:r>
            <w:r>
              <w:rPr>
                <w:noProof/>
                <w:webHidden/>
              </w:rPr>
              <w:fldChar w:fldCharType="separate"/>
            </w:r>
            <w:r>
              <w:rPr>
                <w:noProof/>
                <w:webHidden/>
              </w:rPr>
              <w:t>28</w:t>
            </w:r>
            <w:r>
              <w:rPr>
                <w:noProof/>
                <w:webHidden/>
              </w:rPr>
              <w:fldChar w:fldCharType="end"/>
            </w:r>
          </w:hyperlink>
        </w:p>
        <w:p w14:paraId="4BF846D1" w14:textId="2A740D88"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77" w:history="1">
            <w:r w:rsidRPr="0049114B">
              <w:rPr>
                <w:rStyle w:val="Hyperlink"/>
                <w:noProof/>
                <w:lang w:val="en-US"/>
              </w:rPr>
              <w:t>9.2.6</w:t>
            </w:r>
            <w:r>
              <w:rPr>
                <w:rFonts w:asciiTheme="minorHAnsi" w:hAnsiTheme="minorHAnsi" w:cstheme="minorBidi"/>
                <w:noProof/>
                <w:sz w:val="22"/>
                <w:szCs w:val="22"/>
                <w:lang w:val="en-GB" w:eastAsia="en-GB"/>
              </w:rPr>
              <w:tab/>
            </w:r>
            <w:r w:rsidRPr="0049114B">
              <w:rPr>
                <w:rStyle w:val="Hyperlink"/>
                <w:noProof/>
                <w:lang w:val="en-US"/>
              </w:rPr>
              <w:t>&lt;MinimumAssuranceLevel&gt;</w:t>
            </w:r>
            <w:r>
              <w:rPr>
                <w:noProof/>
                <w:webHidden/>
              </w:rPr>
              <w:tab/>
            </w:r>
            <w:r>
              <w:rPr>
                <w:noProof/>
                <w:webHidden/>
              </w:rPr>
              <w:fldChar w:fldCharType="begin"/>
            </w:r>
            <w:r>
              <w:rPr>
                <w:noProof/>
                <w:webHidden/>
              </w:rPr>
              <w:instrText xml:space="preserve"> PAGEREF _Toc134696477 \h </w:instrText>
            </w:r>
            <w:r>
              <w:rPr>
                <w:noProof/>
                <w:webHidden/>
              </w:rPr>
            </w:r>
            <w:r>
              <w:rPr>
                <w:noProof/>
                <w:webHidden/>
              </w:rPr>
              <w:fldChar w:fldCharType="separate"/>
            </w:r>
            <w:r>
              <w:rPr>
                <w:noProof/>
                <w:webHidden/>
              </w:rPr>
              <w:t>29</w:t>
            </w:r>
            <w:r>
              <w:rPr>
                <w:noProof/>
                <w:webHidden/>
              </w:rPr>
              <w:fldChar w:fldCharType="end"/>
            </w:r>
          </w:hyperlink>
        </w:p>
        <w:p w14:paraId="0EC19BA4" w14:textId="5304A9D4" w:rsidR="00C42105" w:rsidRDefault="00C42105">
          <w:pPr>
            <w:pStyle w:val="Indholdsfortegnelse3"/>
            <w:tabs>
              <w:tab w:val="start" w:pos="66pt"/>
              <w:tab w:val="end" w:leader="dot" w:pos="498.10pt"/>
            </w:tabs>
            <w:rPr>
              <w:rFonts w:asciiTheme="minorHAnsi" w:hAnsiTheme="minorHAnsi" w:cstheme="minorBidi"/>
              <w:noProof/>
              <w:sz w:val="22"/>
              <w:szCs w:val="22"/>
              <w:lang w:val="en-GB" w:eastAsia="en-GB"/>
            </w:rPr>
          </w:pPr>
          <w:hyperlink w:anchor="_Toc134696478" w:history="1">
            <w:r w:rsidRPr="0049114B">
              <w:rPr>
                <w:rStyle w:val="Hyperlink"/>
                <w:noProof/>
                <w:lang w:val="en-US"/>
              </w:rPr>
              <w:t>9.2.7</w:t>
            </w:r>
            <w:r>
              <w:rPr>
                <w:rFonts w:asciiTheme="minorHAnsi" w:hAnsiTheme="minorHAnsi" w:cstheme="minorBidi"/>
                <w:noProof/>
                <w:sz w:val="22"/>
                <w:szCs w:val="22"/>
                <w:lang w:val="en-GB" w:eastAsia="en-GB"/>
              </w:rPr>
              <w:tab/>
            </w:r>
            <w:r w:rsidRPr="0049114B">
              <w:rPr>
                <w:rStyle w:val="Hyperlink"/>
                <w:noProof/>
                <w:lang w:val="en-US"/>
              </w:rPr>
              <w:t>&lt;AppSwitchReturnURL&gt;</w:t>
            </w:r>
            <w:r>
              <w:rPr>
                <w:noProof/>
                <w:webHidden/>
              </w:rPr>
              <w:tab/>
            </w:r>
            <w:r>
              <w:rPr>
                <w:noProof/>
                <w:webHidden/>
              </w:rPr>
              <w:fldChar w:fldCharType="begin"/>
            </w:r>
            <w:r>
              <w:rPr>
                <w:noProof/>
                <w:webHidden/>
              </w:rPr>
              <w:instrText xml:space="preserve"> PAGEREF _Toc134696478 \h </w:instrText>
            </w:r>
            <w:r>
              <w:rPr>
                <w:noProof/>
                <w:webHidden/>
              </w:rPr>
            </w:r>
            <w:r>
              <w:rPr>
                <w:noProof/>
                <w:webHidden/>
              </w:rPr>
              <w:fldChar w:fldCharType="separate"/>
            </w:r>
            <w:r>
              <w:rPr>
                <w:noProof/>
                <w:webHidden/>
              </w:rPr>
              <w:t>30</w:t>
            </w:r>
            <w:r>
              <w:rPr>
                <w:noProof/>
                <w:webHidden/>
              </w:rPr>
              <w:fldChar w:fldCharType="end"/>
            </w:r>
          </w:hyperlink>
        </w:p>
        <w:p w14:paraId="347CA2A5" w14:textId="36AF174E" w:rsidR="00C42105" w:rsidRDefault="00C42105">
          <w:pPr>
            <w:pStyle w:val="Indholdsfortegnelse1"/>
            <w:tabs>
              <w:tab w:val="start" w:pos="33pt"/>
              <w:tab w:val="end" w:leader="dot" w:pos="498.10pt"/>
            </w:tabs>
            <w:rPr>
              <w:rFonts w:asciiTheme="minorHAnsi" w:hAnsiTheme="minorHAnsi" w:cstheme="minorBidi"/>
              <w:noProof/>
              <w:sz w:val="22"/>
              <w:szCs w:val="22"/>
              <w:lang w:val="en-GB" w:eastAsia="en-GB"/>
            </w:rPr>
          </w:pPr>
          <w:hyperlink w:anchor="_Toc134696479" w:history="1">
            <w:r w:rsidRPr="0049114B">
              <w:rPr>
                <w:rStyle w:val="Hyperlink"/>
                <w:noProof/>
                <w:lang w:val="en-US"/>
              </w:rPr>
              <w:t>10</w:t>
            </w:r>
            <w:r>
              <w:rPr>
                <w:rFonts w:asciiTheme="minorHAnsi" w:hAnsiTheme="minorHAnsi" w:cstheme="minorBidi"/>
                <w:noProof/>
                <w:sz w:val="22"/>
                <w:szCs w:val="22"/>
                <w:lang w:val="en-GB" w:eastAsia="en-GB"/>
              </w:rPr>
              <w:tab/>
            </w:r>
            <w:r w:rsidRPr="0049114B">
              <w:rPr>
                <w:rStyle w:val="Hyperlink"/>
                <w:noProof/>
                <w:lang w:val="en-US"/>
              </w:rPr>
              <w:t>API reference</w:t>
            </w:r>
            <w:r>
              <w:rPr>
                <w:noProof/>
                <w:webHidden/>
              </w:rPr>
              <w:tab/>
            </w:r>
            <w:r>
              <w:rPr>
                <w:noProof/>
                <w:webHidden/>
              </w:rPr>
              <w:fldChar w:fldCharType="begin"/>
            </w:r>
            <w:r>
              <w:rPr>
                <w:noProof/>
                <w:webHidden/>
              </w:rPr>
              <w:instrText xml:space="preserve"> PAGEREF _Toc134696479 \h </w:instrText>
            </w:r>
            <w:r>
              <w:rPr>
                <w:noProof/>
                <w:webHidden/>
              </w:rPr>
            </w:r>
            <w:r>
              <w:rPr>
                <w:noProof/>
                <w:webHidden/>
              </w:rPr>
              <w:fldChar w:fldCharType="separate"/>
            </w:r>
            <w:r>
              <w:rPr>
                <w:noProof/>
                <w:webHidden/>
              </w:rPr>
              <w:t>31</w:t>
            </w:r>
            <w:r>
              <w:rPr>
                <w:noProof/>
                <w:webHidden/>
              </w:rPr>
              <w:fldChar w:fldCharType="end"/>
            </w:r>
          </w:hyperlink>
        </w:p>
        <w:p w14:paraId="2C785308" w14:textId="0A463B67" w:rsidR="00C42105" w:rsidRDefault="00C42105">
          <w:pPr>
            <w:pStyle w:val="Indholdsfortegnelse2"/>
            <w:tabs>
              <w:tab w:val="start" w:pos="55pt"/>
              <w:tab w:val="end" w:leader="dot" w:pos="498.10pt"/>
            </w:tabs>
            <w:rPr>
              <w:rFonts w:asciiTheme="minorHAnsi" w:hAnsiTheme="minorHAnsi" w:cstheme="minorBidi"/>
              <w:noProof/>
              <w:sz w:val="22"/>
              <w:szCs w:val="22"/>
              <w:lang w:val="en-GB" w:eastAsia="en-GB"/>
            </w:rPr>
          </w:pPr>
          <w:hyperlink w:anchor="_Toc134696480" w:history="1">
            <w:r w:rsidRPr="0049114B">
              <w:rPr>
                <w:rStyle w:val="Hyperlink"/>
                <w:noProof/>
                <w:lang w:val="en-US"/>
              </w:rPr>
              <w:t>10.1</w:t>
            </w:r>
            <w:r>
              <w:rPr>
                <w:rFonts w:asciiTheme="minorHAnsi" w:hAnsiTheme="minorHAnsi" w:cstheme="minorBidi"/>
                <w:noProof/>
                <w:sz w:val="22"/>
                <w:szCs w:val="22"/>
                <w:lang w:val="en-GB" w:eastAsia="en-GB"/>
              </w:rPr>
              <w:tab/>
            </w:r>
            <w:r w:rsidRPr="0049114B">
              <w:rPr>
                <w:rStyle w:val="Hyperlink"/>
                <w:noProof/>
                <w:lang w:val="en-US"/>
              </w:rPr>
              <w:t>Saml20Identity</w:t>
            </w:r>
            <w:r>
              <w:rPr>
                <w:noProof/>
                <w:webHidden/>
              </w:rPr>
              <w:tab/>
            </w:r>
            <w:r>
              <w:rPr>
                <w:noProof/>
                <w:webHidden/>
              </w:rPr>
              <w:fldChar w:fldCharType="begin"/>
            </w:r>
            <w:r>
              <w:rPr>
                <w:noProof/>
                <w:webHidden/>
              </w:rPr>
              <w:instrText xml:space="preserve"> PAGEREF _Toc134696480 \h </w:instrText>
            </w:r>
            <w:r>
              <w:rPr>
                <w:noProof/>
                <w:webHidden/>
              </w:rPr>
            </w:r>
            <w:r>
              <w:rPr>
                <w:noProof/>
                <w:webHidden/>
              </w:rPr>
              <w:fldChar w:fldCharType="separate"/>
            </w:r>
            <w:r>
              <w:rPr>
                <w:noProof/>
                <w:webHidden/>
              </w:rPr>
              <w:t>31</w:t>
            </w:r>
            <w:r>
              <w:rPr>
                <w:noProof/>
                <w:webHidden/>
              </w:rPr>
              <w:fldChar w:fldCharType="end"/>
            </w:r>
          </w:hyperlink>
        </w:p>
        <w:p w14:paraId="1F163180" w14:textId="5DDA7579" w:rsidR="00C42105" w:rsidRDefault="00C42105">
          <w:pPr>
            <w:pStyle w:val="Indholdsfortegnelse2"/>
            <w:tabs>
              <w:tab w:val="start" w:pos="55pt"/>
              <w:tab w:val="end" w:leader="dot" w:pos="498.10pt"/>
            </w:tabs>
            <w:rPr>
              <w:rFonts w:asciiTheme="minorHAnsi" w:hAnsiTheme="minorHAnsi" w:cstheme="minorBidi"/>
              <w:noProof/>
              <w:sz w:val="22"/>
              <w:szCs w:val="22"/>
              <w:lang w:val="en-GB" w:eastAsia="en-GB"/>
            </w:rPr>
          </w:pPr>
          <w:hyperlink w:anchor="_Toc134696481" w:history="1">
            <w:r w:rsidRPr="0049114B">
              <w:rPr>
                <w:rStyle w:val="Hyperlink"/>
                <w:noProof/>
                <w:lang w:val="en-US"/>
              </w:rPr>
              <w:t>10.2</w:t>
            </w:r>
            <w:r>
              <w:rPr>
                <w:rFonts w:asciiTheme="minorHAnsi" w:hAnsiTheme="minorHAnsi" w:cstheme="minorBidi"/>
                <w:noProof/>
                <w:sz w:val="22"/>
                <w:szCs w:val="22"/>
                <w:lang w:val="en-GB" w:eastAsia="en-GB"/>
              </w:rPr>
              <w:tab/>
            </w:r>
            <w:r w:rsidRPr="0049114B">
              <w:rPr>
                <w:rStyle w:val="Hyperlink"/>
                <w:noProof/>
                <w:lang w:val="en-US"/>
              </w:rPr>
              <w:t>HttpHandlers</w:t>
            </w:r>
            <w:r>
              <w:rPr>
                <w:noProof/>
                <w:webHidden/>
              </w:rPr>
              <w:tab/>
            </w:r>
            <w:r>
              <w:rPr>
                <w:noProof/>
                <w:webHidden/>
              </w:rPr>
              <w:fldChar w:fldCharType="begin"/>
            </w:r>
            <w:r>
              <w:rPr>
                <w:noProof/>
                <w:webHidden/>
              </w:rPr>
              <w:instrText xml:space="preserve"> PAGEREF _Toc134696481 \h </w:instrText>
            </w:r>
            <w:r>
              <w:rPr>
                <w:noProof/>
                <w:webHidden/>
              </w:rPr>
            </w:r>
            <w:r>
              <w:rPr>
                <w:noProof/>
                <w:webHidden/>
              </w:rPr>
              <w:fldChar w:fldCharType="separate"/>
            </w:r>
            <w:r>
              <w:rPr>
                <w:noProof/>
                <w:webHidden/>
              </w:rPr>
              <w:t>32</w:t>
            </w:r>
            <w:r>
              <w:rPr>
                <w:noProof/>
                <w:webHidden/>
              </w:rPr>
              <w:fldChar w:fldCharType="end"/>
            </w:r>
          </w:hyperlink>
        </w:p>
        <w:p w14:paraId="3175BBF1" w14:textId="55C345BD" w:rsidR="00C42105" w:rsidRDefault="00C42105">
          <w:pPr>
            <w:pStyle w:val="Indholdsfortegnelse2"/>
            <w:tabs>
              <w:tab w:val="start" w:pos="55pt"/>
              <w:tab w:val="end" w:leader="dot" w:pos="498.10pt"/>
            </w:tabs>
            <w:rPr>
              <w:rFonts w:asciiTheme="minorHAnsi" w:hAnsiTheme="minorHAnsi" w:cstheme="minorBidi"/>
              <w:noProof/>
              <w:sz w:val="22"/>
              <w:szCs w:val="22"/>
              <w:lang w:val="en-GB" w:eastAsia="en-GB"/>
            </w:rPr>
          </w:pPr>
          <w:hyperlink w:anchor="_Toc134696482" w:history="1">
            <w:r w:rsidRPr="0049114B">
              <w:rPr>
                <w:rStyle w:val="Hyperlink"/>
                <w:noProof/>
                <w:lang w:val="en-US"/>
              </w:rPr>
              <w:t>10.3</w:t>
            </w:r>
            <w:r>
              <w:rPr>
                <w:rFonts w:asciiTheme="minorHAnsi" w:hAnsiTheme="minorHAnsi" w:cstheme="minorBidi"/>
                <w:noProof/>
                <w:sz w:val="22"/>
                <w:szCs w:val="22"/>
                <w:lang w:val="en-GB" w:eastAsia="en-GB"/>
              </w:rPr>
              <w:tab/>
            </w:r>
            <w:r w:rsidRPr="0049114B">
              <w:rPr>
                <w:rStyle w:val="Hyperlink"/>
                <w:noProof/>
                <w:lang w:val="en-US"/>
              </w:rPr>
              <w:t>Attribute queries</w:t>
            </w:r>
            <w:r>
              <w:rPr>
                <w:noProof/>
                <w:webHidden/>
              </w:rPr>
              <w:tab/>
            </w:r>
            <w:r>
              <w:rPr>
                <w:noProof/>
                <w:webHidden/>
              </w:rPr>
              <w:fldChar w:fldCharType="begin"/>
            </w:r>
            <w:r>
              <w:rPr>
                <w:noProof/>
                <w:webHidden/>
              </w:rPr>
              <w:instrText xml:space="preserve"> PAGEREF _Toc134696482 \h </w:instrText>
            </w:r>
            <w:r>
              <w:rPr>
                <w:noProof/>
                <w:webHidden/>
              </w:rPr>
            </w:r>
            <w:r>
              <w:rPr>
                <w:noProof/>
                <w:webHidden/>
              </w:rPr>
              <w:fldChar w:fldCharType="separate"/>
            </w:r>
            <w:r>
              <w:rPr>
                <w:noProof/>
                <w:webHidden/>
              </w:rPr>
              <w:t>33</w:t>
            </w:r>
            <w:r>
              <w:rPr>
                <w:noProof/>
                <w:webHidden/>
              </w:rPr>
              <w:fldChar w:fldCharType="end"/>
            </w:r>
          </w:hyperlink>
        </w:p>
        <w:p w14:paraId="0CB7C81F" w14:textId="68FCDF8E" w:rsidR="00C42105" w:rsidRDefault="00C42105">
          <w:pPr>
            <w:pStyle w:val="Indholdsfortegnelse2"/>
            <w:tabs>
              <w:tab w:val="start" w:pos="55pt"/>
              <w:tab w:val="end" w:leader="dot" w:pos="498.10pt"/>
            </w:tabs>
            <w:rPr>
              <w:rFonts w:asciiTheme="minorHAnsi" w:hAnsiTheme="minorHAnsi" w:cstheme="minorBidi"/>
              <w:noProof/>
              <w:sz w:val="22"/>
              <w:szCs w:val="22"/>
              <w:lang w:val="en-GB" w:eastAsia="en-GB"/>
            </w:rPr>
          </w:pPr>
          <w:hyperlink w:anchor="_Toc134696483" w:history="1">
            <w:r w:rsidRPr="0049114B">
              <w:rPr>
                <w:rStyle w:val="Hyperlink"/>
                <w:noProof/>
                <w:lang w:val="en-US"/>
              </w:rPr>
              <w:t>10.4</w:t>
            </w:r>
            <w:r>
              <w:rPr>
                <w:rFonts w:asciiTheme="minorHAnsi" w:hAnsiTheme="minorHAnsi" w:cstheme="minorBidi"/>
                <w:noProof/>
                <w:sz w:val="22"/>
                <w:szCs w:val="22"/>
                <w:lang w:val="en-GB" w:eastAsia="en-GB"/>
              </w:rPr>
              <w:tab/>
            </w:r>
            <w:r w:rsidRPr="0049114B">
              <w:rPr>
                <w:rStyle w:val="Hyperlink"/>
                <w:noProof/>
                <w:lang w:val="en-US"/>
              </w:rPr>
              <w:t>Sample identity provider API</w:t>
            </w:r>
            <w:r>
              <w:rPr>
                <w:noProof/>
                <w:webHidden/>
              </w:rPr>
              <w:tab/>
            </w:r>
            <w:r>
              <w:rPr>
                <w:noProof/>
                <w:webHidden/>
              </w:rPr>
              <w:fldChar w:fldCharType="begin"/>
            </w:r>
            <w:r>
              <w:rPr>
                <w:noProof/>
                <w:webHidden/>
              </w:rPr>
              <w:instrText xml:space="preserve"> PAGEREF _Toc134696483 \h </w:instrText>
            </w:r>
            <w:r>
              <w:rPr>
                <w:noProof/>
                <w:webHidden/>
              </w:rPr>
            </w:r>
            <w:r>
              <w:rPr>
                <w:noProof/>
                <w:webHidden/>
              </w:rPr>
              <w:fldChar w:fldCharType="separate"/>
            </w:r>
            <w:r>
              <w:rPr>
                <w:noProof/>
                <w:webHidden/>
              </w:rPr>
              <w:t>33</w:t>
            </w:r>
            <w:r>
              <w:rPr>
                <w:noProof/>
                <w:webHidden/>
              </w:rPr>
              <w:fldChar w:fldCharType="end"/>
            </w:r>
          </w:hyperlink>
        </w:p>
        <w:p w14:paraId="01851040" w14:textId="2746FBB2" w:rsidR="00C42105" w:rsidRDefault="00C42105">
          <w:pPr>
            <w:pStyle w:val="Indholdsfortegnelse2"/>
            <w:tabs>
              <w:tab w:val="start" w:pos="55pt"/>
              <w:tab w:val="end" w:leader="dot" w:pos="498.10pt"/>
            </w:tabs>
            <w:rPr>
              <w:rFonts w:asciiTheme="minorHAnsi" w:hAnsiTheme="minorHAnsi" w:cstheme="minorBidi"/>
              <w:noProof/>
              <w:sz w:val="22"/>
              <w:szCs w:val="22"/>
              <w:lang w:val="en-GB" w:eastAsia="en-GB"/>
            </w:rPr>
          </w:pPr>
          <w:hyperlink w:anchor="_Toc134696484" w:history="1">
            <w:r w:rsidRPr="0049114B">
              <w:rPr>
                <w:rStyle w:val="Hyperlink"/>
                <w:noProof/>
                <w:lang w:val="en-US"/>
              </w:rPr>
              <w:t>10.5</w:t>
            </w:r>
            <w:r>
              <w:rPr>
                <w:rFonts w:asciiTheme="minorHAnsi" w:hAnsiTheme="minorHAnsi" w:cstheme="minorBidi"/>
                <w:noProof/>
                <w:sz w:val="22"/>
                <w:szCs w:val="22"/>
                <w:lang w:val="en-GB" w:eastAsia="en-GB"/>
              </w:rPr>
              <w:tab/>
            </w:r>
            <w:r w:rsidRPr="0049114B">
              <w:rPr>
                <w:rStyle w:val="Hyperlink"/>
                <w:noProof/>
                <w:lang w:val="en-US"/>
              </w:rPr>
              <w:t>ForceAuthn and IsPassive</w:t>
            </w:r>
            <w:r>
              <w:rPr>
                <w:noProof/>
                <w:webHidden/>
              </w:rPr>
              <w:tab/>
            </w:r>
            <w:r>
              <w:rPr>
                <w:noProof/>
                <w:webHidden/>
              </w:rPr>
              <w:fldChar w:fldCharType="begin"/>
            </w:r>
            <w:r>
              <w:rPr>
                <w:noProof/>
                <w:webHidden/>
              </w:rPr>
              <w:instrText xml:space="preserve"> PAGEREF _Toc134696484 \h </w:instrText>
            </w:r>
            <w:r>
              <w:rPr>
                <w:noProof/>
                <w:webHidden/>
              </w:rPr>
            </w:r>
            <w:r>
              <w:rPr>
                <w:noProof/>
                <w:webHidden/>
              </w:rPr>
              <w:fldChar w:fldCharType="separate"/>
            </w:r>
            <w:r>
              <w:rPr>
                <w:noProof/>
                <w:webHidden/>
              </w:rPr>
              <w:t>33</w:t>
            </w:r>
            <w:r>
              <w:rPr>
                <w:noProof/>
                <w:webHidden/>
              </w:rPr>
              <w:fldChar w:fldCharType="end"/>
            </w:r>
          </w:hyperlink>
        </w:p>
        <w:p w14:paraId="68CD298F" w14:textId="3DA77F72" w:rsidR="00C42105" w:rsidRDefault="00C42105">
          <w:pPr>
            <w:pStyle w:val="Indholdsfortegnelse1"/>
            <w:tabs>
              <w:tab w:val="start" w:pos="33pt"/>
              <w:tab w:val="end" w:leader="dot" w:pos="498.10pt"/>
            </w:tabs>
            <w:rPr>
              <w:rFonts w:asciiTheme="minorHAnsi" w:hAnsiTheme="minorHAnsi" w:cstheme="minorBidi"/>
              <w:noProof/>
              <w:sz w:val="22"/>
              <w:szCs w:val="22"/>
              <w:lang w:val="en-GB" w:eastAsia="en-GB"/>
            </w:rPr>
          </w:pPr>
          <w:hyperlink w:anchor="_Toc134696485" w:history="1">
            <w:r w:rsidRPr="0049114B">
              <w:rPr>
                <w:rStyle w:val="Hyperlink"/>
                <w:noProof/>
                <w:lang w:val="en-US"/>
              </w:rPr>
              <w:t>11</w:t>
            </w:r>
            <w:r>
              <w:rPr>
                <w:rFonts w:asciiTheme="minorHAnsi" w:hAnsiTheme="minorHAnsi" w:cstheme="minorBidi"/>
                <w:noProof/>
                <w:sz w:val="22"/>
                <w:szCs w:val="22"/>
                <w:lang w:val="en-GB" w:eastAsia="en-GB"/>
              </w:rPr>
              <w:tab/>
            </w:r>
            <w:r w:rsidRPr="0049114B">
              <w:rPr>
                <w:rStyle w:val="Hyperlink"/>
                <w:noProof/>
                <w:lang w:val="en-US"/>
              </w:rPr>
              <w:t>Common Domain Cookies</w:t>
            </w:r>
            <w:r>
              <w:rPr>
                <w:noProof/>
                <w:webHidden/>
              </w:rPr>
              <w:tab/>
            </w:r>
            <w:r>
              <w:rPr>
                <w:noProof/>
                <w:webHidden/>
              </w:rPr>
              <w:fldChar w:fldCharType="begin"/>
            </w:r>
            <w:r>
              <w:rPr>
                <w:noProof/>
                <w:webHidden/>
              </w:rPr>
              <w:instrText xml:space="preserve"> PAGEREF _Toc134696485 \h </w:instrText>
            </w:r>
            <w:r>
              <w:rPr>
                <w:noProof/>
                <w:webHidden/>
              </w:rPr>
            </w:r>
            <w:r>
              <w:rPr>
                <w:noProof/>
                <w:webHidden/>
              </w:rPr>
              <w:fldChar w:fldCharType="separate"/>
            </w:r>
            <w:r>
              <w:rPr>
                <w:noProof/>
                <w:webHidden/>
              </w:rPr>
              <w:t>33</w:t>
            </w:r>
            <w:r>
              <w:rPr>
                <w:noProof/>
                <w:webHidden/>
              </w:rPr>
              <w:fldChar w:fldCharType="end"/>
            </w:r>
          </w:hyperlink>
        </w:p>
        <w:p w14:paraId="21C049A4" w14:textId="0690AD89" w:rsidR="00C42105" w:rsidRDefault="00C42105">
          <w:pPr>
            <w:pStyle w:val="Indholdsfortegnelse1"/>
            <w:tabs>
              <w:tab w:val="start" w:pos="33pt"/>
              <w:tab w:val="end" w:leader="dot" w:pos="498.10pt"/>
            </w:tabs>
            <w:rPr>
              <w:rFonts w:asciiTheme="minorHAnsi" w:hAnsiTheme="minorHAnsi" w:cstheme="minorBidi"/>
              <w:noProof/>
              <w:sz w:val="22"/>
              <w:szCs w:val="22"/>
              <w:lang w:val="en-GB" w:eastAsia="en-GB"/>
            </w:rPr>
          </w:pPr>
          <w:hyperlink w:anchor="_Toc134696486" w:history="1">
            <w:r w:rsidRPr="0049114B">
              <w:rPr>
                <w:rStyle w:val="Hyperlink"/>
                <w:noProof/>
                <w:lang w:val="en-US"/>
              </w:rPr>
              <w:t>12</w:t>
            </w:r>
            <w:r>
              <w:rPr>
                <w:rFonts w:asciiTheme="minorHAnsi" w:hAnsiTheme="minorHAnsi" w:cstheme="minorBidi"/>
                <w:noProof/>
                <w:sz w:val="22"/>
                <w:szCs w:val="22"/>
                <w:lang w:val="en-GB" w:eastAsia="en-GB"/>
              </w:rPr>
              <w:tab/>
            </w:r>
            <w:r w:rsidRPr="0049114B">
              <w:rPr>
                <w:rStyle w:val="Hyperlink"/>
                <w:noProof/>
                <w:lang w:val="en-US"/>
              </w:rPr>
              <w:t>Troubleshooting</w:t>
            </w:r>
            <w:r>
              <w:rPr>
                <w:noProof/>
                <w:webHidden/>
              </w:rPr>
              <w:tab/>
            </w:r>
            <w:r>
              <w:rPr>
                <w:noProof/>
                <w:webHidden/>
              </w:rPr>
              <w:fldChar w:fldCharType="begin"/>
            </w:r>
            <w:r>
              <w:rPr>
                <w:noProof/>
                <w:webHidden/>
              </w:rPr>
              <w:instrText xml:space="preserve"> PAGEREF _Toc134696486 \h </w:instrText>
            </w:r>
            <w:r>
              <w:rPr>
                <w:noProof/>
                <w:webHidden/>
              </w:rPr>
            </w:r>
            <w:r>
              <w:rPr>
                <w:noProof/>
                <w:webHidden/>
              </w:rPr>
              <w:fldChar w:fldCharType="separate"/>
            </w:r>
            <w:r>
              <w:rPr>
                <w:noProof/>
                <w:webHidden/>
              </w:rPr>
              <w:t>35</w:t>
            </w:r>
            <w:r>
              <w:rPr>
                <w:noProof/>
                <w:webHidden/>
              </w:rPr>
              <w:fldChar w:fldCharType="end"/>
            </w:r>
          </w:hyperlink>
        </w:p>
        <w:p w14:paraId="68D5CCBA" w14:textId="07E02496" w:rsidR="00C42105" w:rsidRDefault="00C42105">
          <w:pPr>
            <w:pStyle w:val="Indholdsfortegnelse2"/>
            <w:tabs>
              <w:tab w:val="start" w:pos="55pt"/>
              <w:tab w:val="end" w:leader="dot" w:pos="498.10pt"/>
            </w:tabs>
            <w:rPr>
              <w:rFonts w:asciiTheme="minorHAnsi" w:hAnsiTheme="minorHAnsi" w:cstheme="minorBidi"/>
              <w:noProof/>
              <w:sz w:val="22"/>
              <w:szCs w:val="22"/>
              <w:lang w:val="en-GB" w:eastAsia="en-GB"/>
            </w:rPr>
          </w:pPr>
          <w:hyperlink w:anchor="_Toc134696487" w:history="1">
            <w:r w:rsidRPr="0049114B">
              <w:rPr>
                <w:rStyle w:val="Hyperlink"/>
                <w:noProof/>
                <w:lang w:val="en-US"/>
              </w:rPr>
              <w:t>12.1</w:t>
            </w:r>
            <w:r>
              <w:rPr>
                <w:rFonts w:asciiTheme="minorHAnsi" w:hAnsiTheme="minorHAnsi" w:cstheme="minorBidi"/>
                <w:noProof/>
                <w:sz w:val="22"/>
                <w:szCs w:val="22"/>
                <w:lang w:val="en-GB" w:eastAsia="en-GB"/>
              </w:rPr>
              <w:tab/>
            </w:r>
            <w:r w:rsidRPr="0049114B">
              <w:rPr>
                <w:rStyle w:val="Hyperlink"/>
                <w:noProof/>
                <w:lang w:val="en-US"/>
              </w:rPr>
              <w:t>Enabling debug logging</w:t>
            </w:r>
            <w:r>
              <w:rPr>
                <w:noProof/>
                <w:webHidden/>
              </w:rPr>
              <w:tab/>
            </w:r>
            <w:r>
              <w:rPr>
                <w:noProof/>
                <w:webHidden/>
              </w:rPr>
              <w:fldChar w:fldCharType="begin"/>
            </w:r>
            <w:r>
              <w:rPr>
                <w:noProof/>
                <w:webHidden/>
              </w:rPr>
              <w:instrText xml:space="preserve"> PAGEREF _Toc134696487 \h </w:instrText>
            </w:r>
            <w:r>
              <w:rPr>
                <w:noProof/>
                <w:webHidden/>
              </w:rPr>
            </w:r>
            <w:r>
              <w:rPr>
                <w:noProof/>
                <w:webHidden/>
              </w:rPr>
              <w:fldChar w:fldCharType="separate"/>
            </w:r>
            <w:r>
              <w:rPr>
                <w:noProof/>
                <w:webHidden/>
              </w:rPr>
              <w:t>35</w:t>
            </w:r>
            <w:r>
              <w:rPr>
                <w:noProof/>
                <w:webHidden/>
              </w:rPr>
              <w:fldChar w:fldCharType="end"/>
            </w:r>
          </w:hyperlink>
        </w:p>
        <w:p w14:paraId="6D1BE597" w14:textId="73152FF9" w:rsidR="00C42105" w:rsidRDefault="00C42105">
          <w:pPr>
            <w:pStyle w:val="Indholdsfortegnelse1"/>
            <w:tabs>
              <w:tab w:val="start" w:pos="33pt"/>
              <w:tab w:val="end" w:leader="dot" w:pos="498.10pt"/>
            </w:tabs>
            <w:rPr>
              <w:rFonts w:asciiTheme="minorHAnsi" w:hAnsiTheme="minorHAnsi" w:cstheme="minorBidi"/>
              <w:noProof/>
              <w:sz w:val="22"/>
              <w:szCs w:val="22"/>
              <w:lang w:val="en-GB" w:eastAsia="en-GB"/>
            </w:rPr>
          </w:pPr>
          <w:hyperlink w:anchor="_Toc134696488" w:history="1">
            <w:r w:rsidRPr="0049114B">
              <w:rPr>
                <w:rStyle w:val="Hyperlink"/>
                <w:noProof/>
                <w:lang w:val="en-US"/>
              </w:rPr>
              <w:t>13</w:t>
            </w:r>
            <w:r>
              <w:rPr>
                <w:rFonts w:asciiTheme="minorHAnsi" w:hAnsiTheme="minorHAnsi" w:cstheme="minorBidi"/>
                <w:noProof/>
                <w:sz w:val="22"/>
                <w:szCs w:val="22"/>
                <w:lang w:val="en-GB" w:eastAsia="en-GB"/>
              </w:rPr>
              <w:tab/>
            </w:r>
            <w:r w:rsidRPr="0049114B">
              <w:rPr>
                <w:rStyle w:val="Hyperlink"/>
                <w:noProof/>
                <w:lang w:val="en-US"/>
              </w:rPr>
              <w:t>Audit &amp; Logging</w:t>
            </w:r>
            <w:r>
              <w:rPr>
                <w:noProof/>
                <w:webHidden/>
              </w:rPr>
              <w:tab/>
            </w:r>
            <w:r>
              <w:rPr>
                <w:noProof/>
                <w:webHidden/>
              </w:rPr>
              <w:fldChar w:fldCharType="begin"/>
            </w:r>
            <w:r>
              <w:rPr>
                <w:noProof/>
                <w:webHidden/>
              </w:rPr>
              <w:instrText xml:space="preserve"> PAGEREF _Toc134696488 \h </w:instrText>
            </w:r>
            <w:r>
              <w:rPr>
                <w:noProof/>
                <w:webHidden/>
              </w:rPr>
            </w:r>
            <w:r>
              <w:rPr>
                <w:noProof/>
                <w:webHidden/>
              </w:rPr>
              <w:fldChar w:fldCharType="separate"/>
            </w:r>
            <w:r>
              <w:rPr>
                <w:noProof/>
                <w:webHidden/>
              </w:rPr>
              <w:t>36</w:t>
            </w:r>
            <w:r>
              <w:rPr>
                <w:noProof/>
                <w:webHidden/>
              </w:rPr>
              <w:fldChar w:fldCharType="end"/>
            </w:r>
          </w:hyperlink>
        </w:p>
        <w:p w14:paraId="6243D2E1" w14:textId="0AAE072A" w:rsidR="00C42105" w:rsidRDefault="00C42105">
          <w:pPr>
            <w:pStyle w:val="Indholdsfortegnelse1"/>
            <w:tabs>
              <w:tab w:val="start" w:pos="33pt"/>
              <w:tab w:val="end" w:leader="dot" w:pos="498.10pt"/>
            </w:tabs>
            <w:rPr>
              <w:rFonts w:asciiTheme="minorHAnsi" w:hAnsiTheme="minorHAnsi" w:cstheme="minorBidi"/>
              <w:noProof/>
              <w:sz w:val="22"/>
              <w:szCs w:val="22"/>
              <w:lang w:val="en-GB" w:eastAsia="en-GB"/>
            </w:rPr>
          </w:pPr>
          <w:hyperlink w:anchor="_Toc134696489" w:history="1">
            <w:r w:rsidRPr="0049114B">
              <w:rPr>
                <w:rStyle w:val="Hyperlink"/>
                <w:noProof/>
                <w:lang w:val="en-US"/>
              </w:rPr>
              <w:t>14</w:t>
            </w:r>
            <w:r>
              <w:rPr>
                <w:rFonts w:asciiTheme="minorHAnsi" w:hAnsiTheme="minorHAnsi" w:cstheme="minorBidi"/>
                <w:noProof/>
                <w:sz w:val="22"/>
                <w:szCs w:val="22"/>
                <w:lang w:val="en-GB" w:eastAsia="en-GB"/>
              </w:rPr>
              <w:tab/>
            </w:r>
            <w:r w:rsidRPr="0049114B">
              <w:rPr>
                <w:rStyle w:val="Hyperlink"/>
                <w:noProof/>
                <w:lang w:val="en-US"/>
              </w:rPr>
              <w:t>Session Store Providers</w:t>
            </w:r>
            <w:r>
              <w:rPr>
                <w:noProof/>
                <w:webHidden/>
              </w:rPr>
              <w:tab/>
            </w:r>
            <w:r>
              <w:rPr>
                <w:noProof/>
                <w:webHidden/>
              </w:rPr>
              <w:fldChar w:fldCharType="begin"/>
            </w:r>
            <w:r>
              <w:rPr>
                <w:noProof/>
                <w:webHidden/>
              </w:rPr>
              <w:instrText xml:space="preserve"> PAGEREF _Toc134696489 \h </w:instrText>
            </w:r>
            <w:r>
              <w:rPr>
                <w:noProof/>
                <w:webHidden/>
              </w:rPr>
            </w:r>
            <w:r>
              <w:rPr>
                <w:noProof/>
                <w:webHidden/>
              </w:rPr>
              <w:fldChar w:fldCharType="separate"/>
            </w:r>
            <w:r>
              <w:rPr>
                <w:noProof/>
                <w:webHidden/>
              </w:rPr>
              <w:t>37</w:t>
            </w:r>
            <w:r>
              <w:rPr>
                <w:noProof/>
                <w:webHidden/>
              </w:rPr>
              <w:fldChar w:fldCharType="end"/>
            </w:r>
          </w:hyperlink>
        </w:p>
        <w:p w14:paraId="5EFDF9D9" w14:textId="626F211F" w:rsidR="00C42105" w:rsidRDefault="00C42105">
          <w:pPr>
            <w:pStyle w:val="Indholdsfortegnelse1"/>
            <w:tabs>
              <w:tab w:val="start" w:pos="33pt"/>
              <w:tab w:val="end" w:leader="dot" w:pos="498.10pt"/>
            </w:tabs>
            <w:rPr>
              <w:rFonts w:asciiTheme="minorHAnsi" w:hAnsiTheme="minorHAnsi" w:cstheme="minorBidi"/>
              <w:noProof/>
              <w:sz w:val="22"/>
              <w:szCs w:val="22"/>
              <w:lang w:val="en-GB" w:eastAsia="en-GB"/>
            </w:rPr>
          </w:pPr>
          <w:hyperlink w:anchor="_Toc134696490" w:history="1">
            <w:r w:rsidRPr="0049114B">
              <w:rPr>
                <w:rStyle w:val="Hyperlink"/>
                <w:noProof/>
                <w:lang w:val="en-US"/>
              </w:rPr>
              <w:t>15</w:t>
            </w:r>
            <w:r>
              <w:rPr>
                <w:rFonts w:asciiTheme="minorHAnsi" w:hAnsiTheme="minorHAnsi" w:cstheme="minorBidi"/>
                <w:noProof/>
                <w:sz w:val="22"/>
                <w:szCs w:val="22"/>
                <w:lang w:val="en-GB" w:eastAsia="en-GB"/>
              </w:rPr>
              <w:tab/>
            </w:r>
            <w:r w:rsidRPr="0049114B">
              <w:rPr>
                <w:rStyle w:val="Hyperlink"/>
                <w:noProof/>
                <w:lang w:val="en-US"/>
              </w:rPr>
              <w:t>Setting up with ADFS v2.</w:t>
            </w:r>
            <w:r>
              <w:rPr>
                <w:noProof/>
                <w:webHidden/>
              </w:rPr>
              <w:tab/>
            </w:r>
            <w:r>
              <w:rPr>
                <w:noProof/>
                <w:webHidden/>
              </w:rPr>
              <w:fldChar w:fldCharType="begin"/>
            </w:r>
            <w:r>
              <w:rPr>
                <w:noProof/>
                <w:webHidden/>
              </w:rPr>
              <w:instrText xml:space="preserve"> PAGEREF _Toc134696490 \h </w:instrText>
            </w:r>
            <w:r>
              <w:rPr>
                <w:noProof/>
                <w:webHidden/>
              </w:rPr>
            </w:r>
            <w:r>
              <w:rPr>
                <w:noProof/>
                <w:webHidden/>
              </w:rPr>
              <w:fldChar w:fldCharType="separate"/>
            </w:r>
            <w:r>
              <w:rPr>
                <w:noProof/>
                <w:webHidden/>
              </w:rPr>
              <w:t>37</w:t>
            </w:r>
            <w:r>
              <w:rPr>
                <w:noProof/>
                <w:webHidden/>
              </w:rPr>
              <w:fldChar w:fldCharType="end"/>
            </w:r>
          </w:hyperlink>
        </w:p>
        <w:p w14:paraId="5066DA30" w14:textId="349D9852" w:rsidR="00C42105" w:rsidRDefault="00C42105">
          <w:pPr>
            <w:pStyle w:val="Indholdsfortegnelse1"/>
            <w:tabs>
              <w:tab w:val="start" w:pos="33pt"/>
              <w:tab w:val="end" w:leader="dot" w:pos="498.10pt"/>
            </w:tabs>
            <w:rPr>
              <w:rFonts w:asciiTheme="minorHAnsi" w:hAnsiTheme="minorHAnsi" w:cstheme="minorBidi"/>
              <w:noProof/>
              <w:sz w:val="22"/>
              <w:szCs w:val="22"/>
              <w:lang w:val="en-GB" w:eastAsia="en-GB"/>
            </w:rPr>
          </w:pPr>
          <w:hyperlink w:anchor="_Toc134696491" w:history="1">
            <w:r w:rsidRPr="0049114B">
              <w:rPr>
                <w:rStyle w:val="Hyperlink"/>
                <w:noProof/>
                <w:lang w:val="en-US"/>
              </w:rPr>
              <w:t>16</w:t>
            </w:r>
            <w:r>
              <w:rPr>
                <w:rFonts w:asciiTheme="minorHAnsi" w:hAnsiTheme="minorHAnsi" w:cstheme="minorBidi"/>
                <w:noProof/>
                <w:sz w:val="22"/>
                <w:szCs w:val="22"/>
                <w:lang w:val="en-GB" w:eastAsia="en-GB"/>
              </w:rPr>
              <w:tab/>
            </w:r>
            <w:r w:rsidRPr="0049114B">
              <w:rPr>
                <w:rStyle w:val="Hyperlink"/>
                <w:noProof/>
                <w:lang w:val="en-US"/>
              </w:rPr>
              <w:t>References</w:t>
            </w:r>
            <w:r>
              <w:rPr>
                <w:noProof/>
                <w:webHidden/>
              </w:rPr>
              <w:tab/>
            </w:r>
            <w:r>
              <w:rPr>
                <w:noProof/>
                <w:webHidden/>
              </w:rPr>
              <w:fldChar w:fldCharType="begin"/>
            </w:r>
            <w:r>
              <w:rPr>
                <w:noProof/>
                <w:webHidden/>
              </w:rPr>
              <w:instrText xml:space="preserve"> PAGEREF _Toc134696491 \h </w:instrText>
            </w:r>
            <w:r>
              <w:rPr>
                <w:noProof/>
                <w:webHidden/>
              </w:rPr>
            </w:r>
            <w:r>
              <w:rPr>
                <w:noProof/>
                <w:webHidden/>
              </w:rPr>
              <w:fldChar w:fldCharType="separate"/>
            </w:r>
            <w:r>
              <w:rPr>
                <w:noProof/>
                <w:webHidden/>
              </w:rPr>
              <w:t>40</w:t>
            </w:r>
            <w:r>
              <w:rPr>
                <w:noProof/>
                <w:webHidden/>
              </w:rPr>
              <w:fldChar w:fldCharType="end"/>
            </w:r>
          </w:hyperlink>
        </w:p>
        <w:p w14:paraId="58B75619" w14:textId="14CD53E8" w:rsidR="00E623D9" w:rsidRDefault="00E623D9">
          <w:r>
            <w:rPr>
              <w:b/>
              <w:bCs/>
            </w:rPr>
            <w:fldChar w:fldCharType="end"/>
          </w:r>
        </w:p>
      </w:sdtContent>
    </w:sdt>
    <w:p w14:paraId="0C6ED6B3" w14:textId="77777777" w:rsidR="00E623D9" w:rsidRDefault="00E623D9">
      <w:pPr>
        <w:widowControl/>
        <w:autoSpaceDE/>
        <w:autoSpaceDN/>
        <w:adjustRightInd/>
        <w:spacing w:after="8pt" w:line="12.95pt" w:lineRule="auto"/>
        <w:rPr>
          <w:rFonts w:cs="Cambria"/>
          <w:b/>
          <w:color w:val="17365D"/>
          <w:spacing w:val="5"/>
          <w:kern w:val="28"/>
          <w:sz w:val="52"/>
          <w:szCs w:val="52"/>
          <w:lang w:val="en-US"/>
        </w:rPr>
      </w:pPr>
      <w:r>
        <w:rPr>
          <w:rFonts w:cs="Cambria"/>
          <w:color w:val="17365D"/>
          <w:spacing w:val="5"/>
          <w:kern w:val="28"/>
          <w:sz w:val="52"/>
          <w:szCs w:val="52"/>
          <w:lang w:val="en-US"/>
        </w:rPr>
        <w:br w:type="page"/>
      </w:r>
    </w:p>
    <w:p w14:paraId="132F4DCC" w14:textId="77777777" w:rsidR="00774B2A" w:rsidRPr="00E623D9" w:rsidRDefault="00774B2A" w:rsidP="00E90A43">
      <w:pPr>
        <w:pStyle w:val="Overskrift1"/>
        <w:rPr>
          <w:lang w:val="en-US"/>
        </w:rPr>
      </w:pPr>
      <w:bookmarkStart w:id="0" w:name="_Toc134696437"/>
      <w:r w:rsidRPr="00E623D9">
        <w:rPr>
          <w:lang w:val="en-US"/>
        </w:rPr>
        <w:lastRenderedPageBreak/>
        <w:t>1</w:t>
      </w:r>
      <w:r w:rsidRPr="00E623D9">
        <w:rPr>
          <w:lang w:val="en-US"/>
        </w:rPr>
        <w:tab/>
        <w:t>Introduction</w:t>
      </w:r>
      <w:bookmarkEnd w:id="0"/>
    </w:p>
    <w:p w14:paraId="18C84A80"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This document describes the .Net SAML2 Service Provider Framework. The document is naturally a part of the full package and as such it will be extended along with the framework.</w:t>
      </w:r>
    </w:p>
    <w:p w14:paraId="56DEDD9A" w14:textId="77777777" w:rsidR="00774B2A" w:rsidRDefault="00774B2A">
      <w:pPr>
        <w:rPr>
          <w:rFonts w:ascii="Calibri" w:hAnsi="Calibri" w:cs="Calibri"/>
          <w:sz w:val="22"/>
          <w:szCs w:val="22"/>
          <w:lang w:val="en-US"/>
        </w:rPr>
      </w:pPr>
      <w:r>
        <w:rPr>
          <w:rFonts w:ascii="Calibri" w:hAnsi="Calibri" w:cs="Calibri"/>
          <w:sz w:val="22"/>
          <w:szCs w:val="22"/>
          <w:lang w:val="en-US"/>
        </w:rPr>
        <w:t>Chapter  5 provides a quick start guide for creating a functional sample application of the framework in your own environment.</w:t>
      </w:r>
    </w:p>
    <w:p w14:paraId="3EE83343" w14:textId="77777777" w:rsidR="00774B2A" w:rsidRDefault="00774B2A">
      <w:pPr>
        <w:rPr>
          <w:rFonts w:ascii="Calibri" w:hAnsi="Calibri" w:cs="Calibri"/>
          <w:sz w:val="22"/>
          <w:szCs w:val="22"/>
          <w:lang w:val="en-US"/>
        </w:rPr>
      </w:pPr>
      <w:r>
        <w:rPr>
          <w:rFonts w:ascii="Calibri" w:hAnsi="Calibri" w:cs="Calibri"/>
          <w:sz w:val="22"/>
          <w:szCs w:val="22"/>
          <w:lang w:val="en-US"/>
        </w:rPr>
        <w:t xml:space="preserve">Each component in this distribution is described in detail in chapters 4 and 7. </w:t>
      </w:r>
    </w:p>
    <w:p w14:paraId="6D0374C4" w14:textId="77777777" w:rsidR="00774B2A" w:rsidRDefault="00774B2A">
      <w:pPr>
        <w:rPr>
          <w:rFonts w:ascii="Calibri" w:hAnsi="Calibri" w:cs="Calibri"/>
          <w:sz w:val="22"/>
          <w:szCs w:val="22"/>
          <w:lang w:val="en-US"/>
        </w:rPr>
      </w:pPr>
      <w:r>
        <w:rPr>
          <w:rFonts w:ascii="Calibri" w:hAnsi="Calibri" w:cs="Calibri"/>
          <w:sz w:val="22"/>
          <w:szCs w:val="22"/>
          <w:lang w:val="en-US"/>
        </w:rPr>
        <w:t xml:space="preserve">The </w:t>
      </w:r>
      <w:r>
        <w:rPr>
          <w:rFonts w:ascii="Calibri" w:hAnsi="Calibri" w:cs="Calibri"/>
          <w:i/>
          <w:iCs/>
          <w:sz w:val="22"/>
          <w:szCs w:val="22"/>
          <w:lang w:val="en-US"/>
        </w:rPr>
        <w:t>API reference</w:t>
      </w:r>
      <w:r>
        <w:rPr>
          <w:rFonts w:ascii="Calibri" w:hAnsi="Calibri" w:cs="Calibri"/>
          <w:sz w:val="22"/>
          <w:szCs w:val="22"/>
          <w:lang w:val="en-US"/>
        </w:rPr>
        <w:t xml:space="preserve"> chapter explains how the framework can be used to access user information issued by identity providers.</w:t>
      </w:r>
    </w:p>
    <w:p w14:paraId="38A384D4" w14:textId="77777777" w:rsidR="00774B2A" w:rsidRDefault="00774B2A" w:rsidP="00E90A43">
      <w:pPr>
        <w:pStyle w:val="Overskrift1"/>
      </w:pPr>
      <w:bookmarkStart w:id="1" w:name="_Toc134696438"/>
      <w:r>
        <w:t>2</w:t>
      </w:r>
      <w:r>
        <w:tab/>
        <w:t xml:space="preserve">Release </w:t>
      </w:r>
      <w:proofErr w:type="spellStart"/>
      <w:r>
        <w:t>history</w:t>
      </w:r>
      <w:bookmarkEnd w:id="1"/>
      <w:proofErr w:type="spellEnd"/>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1098"/>
        <w:gridCol w:w="1800"/>
        <w:gridCol w:w="6678"/>
      </w:tblGrid>
      <w:tr w:rsidR="00774B2A" w14:paraId="4308E54E" w14:textId="77777777">
        <w:tc>
          <w:tcPr>
            <w:tcW w:w="54.90pt" w:type="dxa"/>
            <w:tcBorders>
              <w:top w:val="single" w:sz="4" w:space="0" w:color="000000"/>
              <w:bottom w:val="single" w:sz="4" w:space="0" w:color="000000"/>
              <w:end w:val="single" w:sz="4" w:space="0" w:color="000000"/>
            </w:tcBorders>
          </w:tcPr>
          <w:p w14:paraId="742B9C25"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1.0 RC 1</w:t>
            </w:r>
          </w:p>
        </w:tc>
        <w:tc>
          <w:tcPr>
            <w:tcW w:w="90pt" w:type="dxa"/>
            <w:tcBorders>
              <w:top w:val="single" w:sz="4" w:space="0" w:color="000000"/>
              <w:start w:val="single" w:sz="4" w:space="0" w:color="000000"/>
              <w:bottom w:val="single" w:sz="4" w:space="0" w:color="000000"/>
              <w:end w:val="single" w:sz="4" w:space="0" w:color="000000"/>
            </w:tcBorders>
          </w:tcPr>
          <w:p w14:paraId="48121D32"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24</w:t>
            </w:r>
            <w:r w:rsidRPr="00952E75">
              <w:rPr>
                <w:rFonts w:ascii="Calibri" w:hAnsi="Calibri" w:cs="Calibri"/>
                <w:sz w:val="22"/>
                <w:szCs w:val="22"/>
                <w:lang w:val="en-US"/>
              </w:rPr>
              <w:t>th</w:t>
            </w:r>
            <w:r>
              <w:rPr>
                <w:rFonts w:ascii="Calibri" w:hAnsi="Calibri" w:cs="Calibri"/>
                <w:sz w:val="22"/>
                <w:szCs w:val="22"/>
                <w:lang w:val="en-US"/>
              </w:rPr>
              <w:t xml:space="preserve"> of April 08</w:t>
            </w:r>
          </w:p>
        </w:tc>
        <w:tc>
          <w:tcPr>
            <w:tcW w:w="333.90pt" w:type="dxa"/>
            <w:tcBorders>
              <w:top w:val="single" w:sz="4" w:space="0" w:color="000000"/>
              <w:start w:val="single" w:sz="4" w:space="0" w:color="000000"/>
              <w:bottom w:val="single" w:sz="4" w:space="0" w:color="000000"/>
            </w:tcBorders>
          </w:tcPr>
          <w:p w14:paraId="79F6D469"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 xml:space="preserve">Extracted the Saml2 framework from </w:t>
            </w:r>
            <w:proofErr w:type="spellStart"/>
            <w:r>
              <w:rPr>
                <w:rFonts w:ascii="Calibri" w:hAnsi="Calibri" w:cs="Calibri"/>
                <w:sz w:val="22"/>
                <w:szCs w:val="22"/>
                <w:lang w:val="en-US"/>
              </w:rPr>
              <w:t>Safewhere’s</w:t>
            </w:r>
            <w:proofErr w:type="spellEnd"/>
            <w:r>
              <w:rPr>
                <w:rFonts w:ascii="Calibri" w:hAnsi="Calibri" w:cs="Calibri"/>
                <w:sz w:val="22"/>
                <w:szCs w:val="22"/>
                <w:lang w:val="en-US"/>
              </w:rPr>
              <w:t xml:space="preserve"> codebase.</w:t>
            </w:r>
          </w:p>
          <w:p w14:paraId="0D3FCAC4"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Created a demo service provider.</w:t>
            </w:r>
          </w:p>
          <w:p w14:paraId="6352762D"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 xml:space="preserve">Moved classes into the </w:t>
            </w:r>
            <w:r w:rsidRPr="00952E75">
              <w:rPr>
                <w:rFonts w:ascii="Calibri" w:hAnsi="Calibri" w:cs="Calibri"/>
                <w:sz w:val="22"/>
                <w:szCs w:val="22"/>
                <w:lang w:val="en-US"/>
              </w:rPr>
              <w:t>dk.nita.saml2</w:t>
            </w:r>
            <w:r>
              <w:rPr>
                <w:rFonts w:ascii="Calibri" w:hAnsi="Calibri" w:cs="Calibri"/>
                <w:sz w:val="22"/>
                <w:szCs w:val="22"/>
                <w:lang w:val="en-US"/>
              </w:rPr>
              <w:t xml:space="preserve"> namespace.</w:t>
            </w:r>
          </w:p>
          <w:p w14:paraId="6D8C864B"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Created this document.</w:t>
            </w:r>
          </w:p>
        </w:tc>
      </w:tr>
      <w:tr w:rsidR="00774B2A" w:rsidRPr="007117E2" w14:paraId="2DADA962" w14:textId="77777777">
        <w:tc>
          <w:tcPr>
            <w:tcW w:w="54.90pt" w:type="dxa"/>
            <w:tcBorders>
              <w:top w:val="single" w:sz="4" w:space="0" w:color="000000"/>
              <w:bottom w:val="single" w:sz="4" w:space="0" w:color="000000"/>
              <w:end w:val="single" w:sz="4" w:space="0" w:color="000000"/>
            </w:tcBorders>
          </w:tcPr>
          <w:p w14:paraId="4751B721"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1.0</w:t>
            </w:r>
          </w:p>
        </w:tc>
        <w:tc>
          <w:tcPr>
            <w:tcW w:w="90pt" w:type="dxa"/>
            <w:tcBorders>
              <w:top w:val="single" w:sz="4" w:space="0" w:color="000000"/>
              <w:start w:val="single" w:sz="4" w:space="0" w:color="000000"/>
              <w:bottom w:val="single" w:sz="4" w:space="0" w:color="000000"/>
              <w:end w:val="single" w:sz="4" w:space="0" w:color="000000"/>
            </w:tcBorders>
          </w:tcPr>
          <w:p w14:paraId="24EB4601"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30</w:t>
            </w:r>
            <w:r w:rsidRPr="00952E75">
              <w:rPr>
                <w:rFonts w:ascii="Calibri" w:hAnsi="Calibri" w:cs="Calibri"/>
                <w:sz w:val="22"/>
                <w:szCs w:val="22"/>
                <w:lang w:val="en-US"/>
              </w:rPr>
              <w:t>th</w:t>
            </w:r>
            <w:r>
              <w:rPr>
                <w:rFonts w:ascii="Calibri" w:hAnsi="Calibri" w:cs="Calibri"/>
                <w:sz w:val="22"/>
                <w:szCs w:val="22"/>
                <w:lang w:val="en-US"/>
              </w:rPr>
              <w:t xml:space="preserve"> of May 08</w:t>
            </w:r>
          </w:p>
        </w:tc>
        <w:tc>
          <w:tcPr>
            <w:tcW w:w="333.90pt" w:type="dxa"/>
            <w:tcBorders>
              <w:top w:val="single" w:sz="4" w:space="0" w:color="000000"/>
              <w:start w:val="single" w:sz="4" w:space="0" w:color="000000"/>
              <w:bottom w:val="single" w:sz="4" w:space="0" w:color="000000"/>
            </w:tcBorders>
          </w:tcPr>
          <w:p w14:paraId="70E9661B"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Added demonstration identity provider.</w:t>
            </w:r>
          </w:p>
          <w:p w14:paraId="44FF2088"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Implemented SOAP binding.</w:t>
            </w:r>
          </w:p>
          <w:p w14:paraId="0A8FCBAA"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Implemented ARTIFACT binding.</w:t>
            </w:r>
          </w:p>
          <w:p w14:paraId="4984EC75"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Implemented attribute queries.</w:t>
            </w:r>
          </w:p>
          <w:p w14:paraId="0B702B16"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Implemented persistent pseudonyms.</w:t>
            </w:r>
          </w:p>
          <w:p w14:paraId="693191A7"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Extended documentation.</w:t>
            </w:r>
          </w:p>
        </w:tc>
      </w:tr>
      <w:tr w:rsidR="00774B2A" w:rsidRPr="007117E2" w14:paraId="6E2F1171" w14:textId="77777777">
        <w:tc>
          <w:tcPr>
            <w:tcW w:w="54.90pt" w:type="dxa"/>
            <w:tcBorders>
              <w:top w:val="single" w:sz="4" w:space="0" w:color="000000"/>
              <w:bottom w:val="single" w:sz="4" w:space="0" w:color="000000"/>
              <w:end w:val="single" w:sz="4" w:space="0" w:color="000000"/>
            </w:tcBorders>
          </w:tcPr>
          <w:p w14:paraId="7A47D5C9"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1.1</w:t>
            </w:r>
          </w:p>
        </w:tc>
        <w:tc>
          <w:tcPr>
            <w:tcW w:w="90pt" w:type="dxa"/>
            <w:tcBorders>
              <w:top w:val="single" w:sz="4" w:space="0" w:color="000000"/>
              <w:start w:val="single" w:sz="4" w:space="0" w:color="000000"/>
              <w:bottom w:val="single" w:sz="4" w:space="0" w:color="000000"/>
              <w:end w:val="single" w:sz="4" w:space="0" w:color="000000"/>
            </w:tcBorders>
          </w:tcPr>
          <w:p w14:paraId="30E18146"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25</w:t>
            </w:r>
            <w:r w:rsidRPr="00952E75">
              <w:rPr>
                <w:rFonts w:ascii="Calibri" w:hAnsi="Calibri" w:cs="Calibri"/>
                <w:sz w:val="22"/>
                <w:szCs w:val="22"/>
                <w:lang w:val="en-US"/>
              </w:rPr>
              <w:t>th</w:t>
            </w:r>
            <w:r>
              <w:rPr>
                <w:rFonts w:ascii="Calibri" w:hAnsi="Calibri" w:cs="Calibri"/>
                <w:sz w:val="22"/>
                <w:szCs w:val="22"/>
                <w:lang w:val="en-US"/>
              </w:rPr>
              <w:t xml:space="preserve"> of July 08</w:t>
            </w:r>
          </w:p>
        </w:tc>
        <w:tc>
          <w:tcPr>
            <w:tcW w:w="333.90pt" w:type="dxa"/>
            <w:tcBorders>
              <w:top w:val="single" w:sz="4" w:space="0" w:color="000000"/>
              <w:start w:val="single" w:sz="4" w:space="0" w:color="000000"/>
              <w:bottom w:val="single" w:sz="4" w:space="0" w:color="000000"/>
            </w:tcBorders>
          </w:tcPr>
          <w:p w14:paraId="56291AA4"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Implemented review comments.</w:t>
            </w:r>
          </w:p>
          <w:p w14:paraId="01EFF8F9"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Demo IdP configuration is now persistent.</w:t>
            </w:r>
          </w:p>
        </w:tc>
      </w:tr>
      <w:tr w:rsidR="00774B2A" w:rsidRPr="007117E2" w14:paraId="7328E47B" w14:textId="77777777">
        <w:tc>
          <w:tcPr>
            <w:tcW w:w="54.90pt" w:type="dxa"/>
            <w:tcBorders>
              <w:top w:val="single" w:sz="4" w:space="0" w:color="000000"/>
              <w:bottom w:val="single" w:sz="4" w:space="0" w:color="000000"/>
              <w:end w:val="single" w:sz="4" w:space="0" w:color="000000"/>
            </w:tcBorders>
          </w:tcPr>
          <w:p w14:paraId="1EBD039B"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1.3.0.2</w:t>
            </w:r>
          </w:p>
        </w:tc>
        <w:tc>
          <w:tcPr>
            <w:tcW w:w="90pt" w:type="dxa"/>
            <w:tcBorders>
              <w:top w:val="single" w:sz="4" w:space="0" w:color="000000"/>
              <w:start w:val="single" w:sz="4" w:space="0" w:color="000000"/>
              <w:bottom w:val="single" w:sz="4" w:space="0" w:color="000000"/>
              <w:end w:val="single" w:sz="4" w:space="0" w:color="000000"/>
            </w:tcBorders>
          </w:tcPr>
          <w:p w14:paraId="54401CE9"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11</w:t>
            </w:r>
            <w:r w:rsidRPr="00952E75">
              <w:rPr>
                <w:rFonts w:ascii="Calibri" w:hAnsi="Calibri" w:cs="Calibri"/>
                <w:sz w:val="22"/>
                <w:szCs w:val="22"/>
                <w:lang w:val="en-US"/>
              </w:rPr>
              <w:t>th</w:t>
            </w:r>
            <w:r>
              <w:rPr>
                <w:rFonts w:ascii="Calibri" w:hAnsi="Calibri" w:cs="Calibri"/>
                <w:sz w:val="22"/>
                <w:szCs w:val="22"/>
                <w:lang w:val="en-US"/>
              </w:rPr>
              <w:t xml:space="preserve"> of September 2008</w:t>
            </w:r>
          </w:p>
        </w:tc>
        <w:tc>
          <w:tcPr>
            <w:tcW w:w="333.90pt" w:type="dxa"/>
            <w:tcBorders>
              <w:top w:val="single" w:sz="4" w:space="0" w:color="000000"/>
              <w:start w:val="single" w:sz="4" w:space="0" w:color="000000"/>
              <w:bottom w:val="single" w:sz="4" w:space="0" w:color="000000"/>
            </w:tcBorders>
          </w:tcPr>
          <w:p w14:paraId="3AA1FB0D"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.Net Framework requirement changed to 3.0 for binary dist.</w:t>
            </w:r>
          </w:p>
        </w:tc>
      </w:tr>
      <w:tr w:rsidR="00774B2A" w14:paraId="0062E7F8" w14:textId="77777777">
        <w:tc>
          <w:tcPr>
            <w:tcW w:w="54.90pt" w:type="dxa"/>
            <w:tcBorders>
              <w:top w:val="single" w:sz="4" w:space="0" w:color="000000"/>
              <w:bottom w:val="single" w:sz="4" w:space="0" w:color="000000"/>
              <w:end w:val="single" w:sz="4" w:space="0" w:color="000000"/>
            </w:tcBorders>
          </w:tcPr>
          <w:p w14:paraId="02D23CD2"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1.5 RC 1</w:t>
            </w:r>
          </w:p>
        </w:tc>
        <w:tc>
          <w:tcPr>
            <w:tcW w:w="90pt" w:type="dxa"/>
            <w:tcBorders>
              <w:top w:val="single" w:sz="4" w:space="0" w:color="000000"/>
              <w:start w:val="single" w:sz="4" w:space="0" w:color="000000"/>
              <w:bottom w:val="single" w:sz="4" w:space="0" w:color="000000"/>
              <w:end w:val="single" w:sz="4" w:space="0" w:color="000000"/>
            </w:tcBorders>
          </w:tcPr>
          <w:p w14:paraId="5673FAC3"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27</w:t>
            </w:r>
            <w:r w:rsidRPr="00952E75">
              <w:rPr>
                <w:rFonts w:ascii="Calibri" w:hAnsi="Calibri" w:cs="Calibri"/>
                <w:sz w:val="22"/>
                <w:szCs w:val="22"/>
                <w:lang w:val="en-US"/>
              </w:rPr>
              <w:t>th</w:t>
            </w:r>
            <w:r>
              <w:rPr>
                <w:rFonts w:ascii="Calibri" w:hAnsi="Calibri" w:cs="Calibri"/>
                <w:sz w:val="22"/>
                <w:szCs w:val="22"/>
                <w:lang w:val="en-US"/>
              </w:rPr>
              <w:t xml:space="preserve"> of November 2009</w:t>
            </w:r>
          </w:p>
        </w:tc>
        <w:tc>
          <w:tcPr>
            <w:tcW w:w="333.90pt" w:type="dxa"/>
            <w:tcBorders>
              <w:top w:val="single" w:sz="4" w:space="0" w:color="000000"/>
              <w:start w:val="single" w:sz="4" w:space="0" w:color="000000"/>
              <w:bottom w:val="single" w:sz="4" w:space="0" w:color="000000"/>
            </w:tcBorders>
          </w:tcPr>
          <w:p w14:paraId="3A67E6B4"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 xml:space="preserve">Incorporated 4 patches from </w:t>
            </w:r>
            <w:proofErr w:type="spellStart"/>
            <w:r>
              <w:rPr>
                <w:rFonts w:ascii="Calibri" w:hAnsi="Calibri" w:cs="Calibri"/>
                <w:sz w:val="22"/>
                <w:szCs w:val="22"/>
                <w:lang w:val="en-US"/>
              </w:rPr>
              <w:t>Trifork</w:t>
            </w:r>
            <w:proofErr w:type="spellEnd"/>
            <w:r>
              <w:rPr>
                <w:rFonts w:ascii="Calibri" w:hAnsi="Calibri" w:cs="Calibri"/>
                <w:sz w:val="22"/>
                <w:szCs w:val="22"/>
                <w:lang w:val="en-US"/>
              </w:rPr>
              <w:t>:</w:t>
            </w:r>
            <w:r>
              <w:rPr>
                <w:rFonts w:ascii="Calibri" w:hAnsi="Calibri" w:cs="Calibri"/>
                <w:sz w:val="22"/>
                <w:szCs w:val="22"/>
                <w:lang w:val="en-US"/>
              </w:rPr>
              <w:br/>
              <w:t xml:space="preserve">  1) ID in </w:t>
            </w:r>
            <w:proofErr w:type="spellStart"/>
            <w:r>
              <w:rPr>
                <w:rFonts w:ascii="Calibri" w:hAnsi="Calibri" w:cs="Calibri"/>
                <w:sz w:val="22"/>
                <w:szCs w:val="22"/>
                <w:lang w:val="en-US"/>
              </w:rPr>
              <w:t>signaturevalidation</w:t>
            </w:r>
            <w:proofErr w:type="spellEnd"/>
            <w:r>
              <w:rPr>
                <w:rFonts w:ascii="Calibri" w:hAnsi="Calibri" w:cs="Calibri"/>
                <w:sz w:val="22"/>
                <w:szCs w:val="22"/>
                <w:lang w:val="en-US"/>
              </w:rPr>
              <w:t>.</w:t>
            </w:r>
            <w:r>
              <w:rPr>
                <w:rFonts w:ascii="Calibri" w:hAnsi="Calibri" w:cs="Calibri"/>
                <w:sz w:val="22"/>
                <w:szCs w:val="22"/>
                <w:lang w:val="en-US"/>
              </w:rPr>
              <w:br/>
              <w:t xml:space="preserve">  2) Wrong </w:t>
            </w:r>
            <w:proofErr w:type="spellStart"/>
            <w:r>
              <w:rPr>
                <w:rFonts w:ascii="Calibri" w:hAnsi="Calibri" w:cs="Calibri"/>
                <w:sz w:val="22"/>
                <w:szCs w:val="22"/>
                <w:lang w:val="en-US"/>
              </w:rPr>
              <w:t>AttributeConsumingService</w:t>
            </w:r>
            <w:proofErr w:type="spellEnd"/>
            <w:r>
              <w:rPr>
                <w:rFonts w:ascii="Calibri" w:hAnsi="Calibri" w:cs="Calibri"/>
                <w:sz w:val="22"/>
                <w:szCs w:val="22"/>
                <w:lang w:val="en-US"/>
              </w:rPr>
              <w:t xml:space="preserve"> block</w:t>
            </w:r>
            <w:r>
              <w:rPr>
                <w:rFonts w:ascii="Calibri" w:hAnsi="Calibri" w:cs="Calibri"/>
                <w:sz w:val="22"/>
                <w:szCs w:val="22"/>
                <w:lang w:val="en-US"/>
              </w:rPr>
              <w:br/>
              <w:t xml:space="preserve">  3) Error regarding empty </w:t>
            </w:r>
            <w:proofErr w:type="spellStart"/>
            <w:r>
              <w:rPr>
                <w:rFonts w:ascii="Calibri" w:hAnsi="Calibri" w:cs="Calibri"/>
                <w:sz w:val="22"/>
                <w:szCs w:val="22"/>
                <w:lang w:val="en-US"/>
              </w:rPr>
              <w:t>AttributeConsumingService</w:t>
            </w:r>
            <w:proofErr w:type="spellEnd"/>
            <w:r>
              <w:rPr>
                <w:rFonts w:ascii="Calibri" w:hAnsi="Calibri" w:cs="Calibri"/>
                <w:sz w:val="22"/>
                <w:szCs w:val="22"/>
                <w:lang w:val="en-US"/>
              </w:rPr>
              <w:br/>
              <w:t xml:space="preserve">  5) Logging</w:t>
            </w:r>
            <w:r>
              <w:rPr>
                <w:rFonts w:ascii="Calibri" w:hAnsi="Calibri" w:cs="Calibri"/>
                <w:sz w:val="22"/>
                <w:szCs w:val="22"/>
                <w:lang w:val="en-US"/>
              </w:rPr>
              <w:br/>
              <w:t xml:space="preserve">Implemented Configuration feature for the </w:t>
            </w:r>
            <w:proofErr w:type="spellStart"/>
            <w:r>
              <w:rPr>
                <w:rFonts w:ascii="Calibri" w:hAnsi="Calibri" w:cs="Calibri"/>
                <w:sz w:val="22"/>
                <w:szCs w:val="22"/>
                <w:lang w:val="en-US"/>
              </w:rPr>
              <w:t>DemoIdP</w:t>
            </w:r>
            <w:proofErr w:type="spellEnd"/>
            <w:r>
              <w:rPr>
                <w:rFonts w:ascii="Calibri" w:hAnsi="Calibri" w:cs="Calibri"/>
                <w:sz w:val="22"/>
                <w:szCs w:val="22"/>
                <w:lang w:val="en-US"/>
              </w:rPr>
              <w:t>.</w:t>
            </w:r>
          </w:p>
          <w:p w14:paraId="3F0A6C65"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 xml:space="preserve">Corrected </w:t>
            </w:r>
            <w:proofErr w:type="spellStart"/>
            <w:r>
              <w:rPr>
                <w:rFonts w:ascii="Calibri" w:hAnsi="Calibri" w:cs="Calibri"/>
                <w:sz w:val="22"/>
                <w:szCs w:val="22"/>
                <w:lang w:val="en-US"/>
              </w:rPr>
              <w:t>æøå</w:t>
            </w:r>
            <w:proofErr w:type="spellEnd"/>
            <w:r>
              <w:rPr>
                <w:rFonts w:ascii="Calibri" w:hAnsi="Calibri" w:cs="Calibri"/>
                <w:sz w:val="22"/>
                <w:szCs w:val="22"/>
                <w:lang w:val="en-US"/>
              </w:rPr>
              <w:t>-error in sign-out.</w:t>
            </w:r>
            <w:r>
              <w:rPr>
                <w:rFonts w:ascii="Calibri" w:hAnsi="Calibri" w:cs="Calibri"/>
                <w:sz w:val="22"/>
                <w:szCs w:val="22"/>
                <w:lang w:val="en-US"/>
              </w:rPr>
              <w:br/>
              <w:t>Implemented replay-check</w:t>
            </w:r>
            <w:r>
              <w:rPr>
                <w:rFonts w:ascii="Calibri" w:hAnsi="Calibri" w:cs="Calibri"/>
                <w:sz w:val="22"/>
                <w:szCs w:val="22"/>
                <w:lang w:val="en-US"/>
              </w:rPr>
              <w:br/>
              <w:t>Extended the documentation regarding</w:t>
            </w:r>
            <w:r>
              <w:rPr>
                <w:rFonts w:ascii="Calibri" w:hAnsi="Calibri" w:cs="Calibri"/>
                <w:sz w:val="22"/>
                <w:szCs w:val="22"/>
                <w:lang w:val="en-US"/>
              </w:rPr>
              <w:br/>
              <w:t xml:space="preserve">  1) setup of Common Domain Cookie.</w:t>
            </w:r>
            <w:r>
              <w:rPr>
                <w:rFonts w:ascii="Calibri" w:hAnsi="Calibri" w:cs="Calibri"/>
                <w:sz w:val="22"/>
                <w:szCs w:val="22"/>
                <w:lang w:val="en-US"/>
              </w:rPr>
              <w:br/>
              <w:t xml:space="preserve">  2) logging</w:t>
            </w:r>
          </w:p>
          <w:p w14:paraId="0DED32D7" w14:textId="77777777" w:rsidR="00774B2A" w:rsidRDefault="00774B2A">
            <w:pPr>
              <w:rPr>
                <w:rFonts w:ascii="Calibri" w:hAnsi="Calibri" w:cs="Calibri"/>
                <w:sz w:val="22"/>
                <w:szCs w:val="22"/>
                <w:lang w:val="en-US"/>
              </w:rPr>
            </w:pPr>
            <w:r>
              <w:rPr>
                <w:rFonts w:ascii="Calibri" w:hAnsi="Calibri" w:cs="Calibri"/>
                <w:sz w:val="22"/>
                <w:szCs w:val="22"/>
                <w:lang w:val="en-US"/>
              </w:rPr>
              <w:t xml:space="preserve">  3) Configuration of </w:t>
            </w:r>
            <w:proofErr w:type="spellStart"/>
            <w:r>
              <w:rPr>
                <w:rFonts w:ascii="Calibri" w:hAnsi="Calibri" w:cs="Calibri"/>
                <w:sz w:val="22"/>
                <w:szCs w:val="22"/>
                <w:lang w:val="en-US"/>
              </w:rPr>
              <w:t>DemoIdP</w:t>
            </w:r>
            <w:proofErr w:type="spellEnd"/>
            <w:r>
              <w:rPr>
                <w:rFonts w:ascii="Calibri" w:hAnsi="Calibri" w:cs="Calibri"/>
                <w:sz w:val="22"/>
                <w:szCs w:val="22"/>
                <w:lang w:val="en-US"/>
              </w:rPr>
              <w:t>.</w:t>
            </w:r>
            <w:r>
              <w:rPr>
                <w:rFonts w:ascii="Calibri" w:hAnsi="Calibri" w:cs="Calibri"/>
                <w:sz w:val="22"/>
                <w:szCs w:val="22"/>
                <w:lang w:val="en-US"/>
              </w:rPr>
              <w:br/>
            </w:r>
          </w:p>
          <w:p w14:paraId="5FC414E8" w14:textId="77777777" w:rsidR="00774B2A" w:rsidRPr="00952E75" w:rsidRDefault="00774B2A">
            <w:pPr>
              <w:rPr>
                <w:rFonts w:ascii="Calibri" w:hAnsi="Calibri" w:cs="Calibri"/>
                <w:sz w:val="22"/>
                <w:szCs w:val="22"/>
                <w:lang w:val="en-US"/>
              </w:rPr>
            </w:pPr>
            <w:r>
              <w:rPr>
                <w:rFonts w:ascii="Calibri" w:hAnsi="Calibri" w:cs="Calibri"/>
                <w:sz w:val="22"/>
                <w:szCs w:val="22"/>
                <w:lang w:val="en-US"/>
              </w:rPr>
              <w:br/>
            </w:r>
          </w:p>
        </w:tc>
      </w:tr>
      <w:tr w:rsidR="00774B2A" w:rsidRPr="007117E2" w14:paraId="19464775" w14:textId="77777777">
        <w:tc>
          <w:tcPr>
            <w:tcW w:w="54.90pt" w:type="dxa"/>
            <w:tcBorders>
              <w:top w:val="single" w:sz="4" w:space="0" w:color="000000"/>
              <w:bottom w:val="single" w:sz="4" w:space="0" w:color="000000"/>
              <w:end w:val="single" w:sz="4" w:space="0" w:color="000000"/>
            </w:tcBorders>
          </w:tcPr>
          <w:p w14:paraId="6D69C6D8"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 xml:space="preserve">1.5 </w:t>
            </w:r>
          </w:p>
        </w:tc>
        <w:tc>
          <w:tcPr>
            <w:tcW w:w="90pt" w:type="dxa"/>
            <w:tcBorders>
              <w:top w:val="single" w:sz="4" w:space="0" w:color="000000"/>
              <w:start w:val="single" w:sz="4" w:space="0" w:color="000000"/>
              <w:bottom w:val="single" w:sz="4" w:space="0" w:color="000000"/>
              <w:end w:val="single" w:sz="4" w:space="0" w:color="000000"/>
            </w:tcBorders>
          </w:tcPr>
          <w:p w14:paraId="0DFE3DB1" w14:textId="77777777" w:rsidR="00774B2A" w:rsidRPr="00952E75" w:rsidRDefault="00774B2A">
            <w:pPr>
              <w:rPr>
                <w:rFonts w:ascii="Calibri" w:hAnsi="Calibri" w:cs="Calibri"/>
                <w:sz w:val="22"/>
                <w:szCs w:val="22"/>
                <w:lang w:val="en-US"/>
              </w:rPr>
            </w:pPr>
            <w:proofErr w:type="gramStart"/>
            <w:r>
              <w:rPr>
                <w:rFonts w:ascii="Calibri" w:hAnsi="Calibri" w:cs="Calibri"/>
                <w:sz w:val="22"/>
                <w:szCs w:val="22"/>
                <w:lang w:val="en-US"/>
              </w:rPr>
              <w:t>21</w:t>
            </w:r>
            <w:r w:rsidRPr="00952E75">
              <w:rPr>
                <w:rFonts w:ascii="Calibri" w:hAnsi="Calibri" w:cs="Calibri"/>
                <w:sz w:val="22"/>
                <w:szCs w:val="22"/>
                <w:lang w:val="en-US"/>
              </w:rPr>
              <w:t>th</w:t>
            </w:r>
            <w:proofErr w:type="gramEnd"/>
            <w:r>
              <w:rPr>
                <w:rFonts w:ascii="Calibri" w:hAnsi="Calibri" w:cs="Calibri"/>
                <w:sz w:val="22"/>
                <w:szCs w:val="22"/>
                <w:lang w:val="en-US"/>
              </w:rPr>
              <w:t xml:space="preserve"> of December 2009</w:t>
            </w:r>
          </w:p>
        </w:tc>
        <w:tc>
          <w:tcPr>
            <w:tcW w:w="333.90pt" w:type="dxa"/>
            <w:tcBorders>
              <w:top w:val="single" w:sz="4" w:space="0" w:color="000000"/>
              <w:start w:val="single" w:sz="4" w:space="0" w:color="000000"/>
              <w:bottom w:val="single" w:sz="4" w:space="0" w:color="000000"/>
            </w:tcBorders>
          </w:tcPr>
          <w:p w14:paraId="6D915C7B" w14:textId="77777777" w:rsidR="00774B2A" w:rsidRDefault="00774B2A">
            <w:pPr>
              <w:rPr>
                <w:rFonts w:ascii="Calibri" w:hAnsi="Calibri" w:cs="Calibri"/>
                <w:sz w:val="22"/>
                <w:szCs w:val="22"/>
                <w:lang w:val="en-US"/>
              </w:rPr>
            </w:pPr>
            <w:r>
              <w:rPr>
                <w:rFonts w:ascii="Calibri" w:hAnsi="Calibri" w:cs="Calibri"/>
                <w:sz w:val="22"/>
                <w:szCs w:val="22"/>
                <w:lang w:val="en-US"/>
              </w:rPr>
              <w:t>Added description of private key access in 2008.</w:t>
            </w:r>
          </w:p>
          <w:p w14:paraId="7C95C8D3"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Added paragraph on how to Connect DK.NITA with ADFSv2.</w:t>
            </w:r>
            <w:r>
              <w:rPr>
                <w:rFonts w:ascii="Calibri" w:hAnsi="Calibri" w:cs="Calibri"/>
                <w:sz w:val="22"/>
                <w:szCs w:val="22"/>
                <w:lang w:val="en-US"/>
              </w:rPr>
              <w:br/>
              <w:t xml:space="preserve">Moved Project Reference for </w:t>
            </w:r>
            <w:proofErr w:type="spellStart"/>
            <w:r>
              <w:rPr>
                <w:rFonts w:ascii="Calibri" w:hAnsi="Calibri" w:cs="Calibri"/>
                <w:sz w:val="22"/>
                <w:szCs w:val="22"/>
                <w:lang w:val="en-US"/>
              </w:rPr>
              <w:t>WebDemoVirk</w:t>
            </w:r>
            <w:proofErr w:type="spellEnd"/>
            <w:r>
              <w:rPr>
                <w:rFonts w:ascii="Calibri" w:hAnsi="Calibri" w:cs="Calibri"/>
                <w:sz w:val="22"/>
                <w:szCs w:val="22"/>
                <w:lang w:val="en-US"/>
              </w:rPr>
              <w:br/>
            </w:r>
            <w:r>
              <w:rPr>
                <w:rFonts w:ascii="Calibri" w:hAnsi="Calibri" w:cs="Calibri"/>
                <w:sz w:val="22"/>
                <w:szCs w:val="22"/>
                <w:lang w:val="en-US"/>
              </w:rPr>
              <w:br/>
            </w:r>
          </w:p>
        </w:tc>
      </w:tr>
      <w:tr w:rsidR="00774B2A" w:rsidRPr="007117E2" w14:paraId="77AC0810" w14:textId="77777777">
        <w:tc>
          <w:tcPr>
            <w:tcW w:w="54.90pt" w:type="dxa"/>
            <w:tcBorders>
              <w:top w:val="single" w:sz="4" w:space="0" w:color="000000"/>
              <w:bottom w:val="single" w:sz="4" w:space="0" w:color="000000"/>
              <w:end w:val="single" w:sz="4" w:space="0" w:color="000000"/>
            </w:tcBorders>
          </w:tcPr>
          <w:p w14:paraId="38301046" w14:textId="77777777" w:rsidR="00774B2A" w:rsidRDefault="00774B2A">
            <w:pPr>
              <w:rPr>
                <w:rFonts w:ascii="Calibri" w:hAnsi="Calibri" w:cs="Calibri"/>
                <w:sz w:val="22"/>
                <w:szCs w:val="22"/>
                <w:lang w:val="en-US"/>
              </w:rPr>
            </w:pPr>
            <w:r>
              <w:rPr>
                <w:rFonts w:ascii="Calibri" w:hAnsi="Calibri" w:cs="Calibri"/>
                <w:sz w:val="22"/>
                <w:szCs w:val="22"/>
                <w:lang w:val="en-US"/>
              </w:rPr>
              <w:lastRenderedPageBreak/>
              <w:t>1.6</w:t>
            </w:r>
          </w:p>
        </w:tc>
        <w:tc>
          <w:tcPr>
            <w:tcW w:w="90pt" w:type="dxa"/>
            <w:tcBorders>
              <w:top w:val="single" w:sz="4" w:space="0" w:color="000000"/>
              <w:start w:val="single" w:sz="4" w:space="0" w:color="000000"/>
              <w:bottom w:val="single" w:sz="4" w:space="0" w:color="000000"/>
              <w:end w:val="single" w:sz="4" w:space="0" w:color="000000"/>
            </w:tcBorders>
          </w:tcPr>
          <w:p w14:paraId="26ED0CD2" w14:textId="77777777" w:rsidR="00774B2A" w:rsidRDefault="00774B2A">
            <w:pPr>
              <w:rPr>
                <w:rFonts w:ascii="Calibri" w:hAnsi="Calibri" w:cs="Calibri"/>
                <w:sz w:val="22"/>
                <w:szCs w:val="22"/>
                <w:lang w:val="en-US"/>
              </w:rPr>
            </w:pPr>
            <w:r>
              <w:rPr>
                <w:rFonts w:ascii="Calibri" w:hAnsi="Calibri" w:cs="Calibri"/>
                <w:sz w:val="22"/>
                <w:szCs w:val="22"/>
                <w:lang w:val="en-US"/>
              </w:rPr>
              <w:t>27</w:t>
            </w:r>
            <w:r w:rsidRPr="00952E75">
              <w:rPr>
                <w:rFonts w:ascii="Calibri" w:hAnsi="Calibri" w:cs="Calibri"/>
                <w:sz w:val="22"/>
                <w:szCs w:val="22"/>
                <w:lang w:val="en-US"/>
              </w:rPr>
              <w:t>th</w:t>
            </w:r>
            <w:r>
              <w:rPr>
                <w:rFonts w:ascii="Calibri" w:hAnsi="Calibri" w:cs="Calibri"/>
                <w:sz w:val="22"/>
                <w:szCs w:val="22"/>
                <w:lang w:val="en-US"/>
              </w:rPr>
              <w:t xml:space="preserve"> of January 2010</w:t>
            </w:r>
          </w:p>
        </w:tc>
        <w:tc>
          <w:tcPr>
            <w:tcW w:w="333.90pt" w:type="dxa"/>
            <w:tcBorders>
              <w:top w:val="single" w:sz="4" w:space="0" w:color="000000"/>
              <w:start w:val="single" w:sz="4" w:space="0" w:color="000000"/>
              <w:bottom w:val="single" w:sz="4" w:space="0" w:color="000000"/>
            </w:tcBorders>
          </w:tcPr>
          <w:p w14:paraId="6F11A163" w14:textId="77777777" w:rsidR="00774B2A" w:rsidRDefault="00774B2A">
            <w:pPr>
              <w:rPr>
                <w:rFonts w:ascii="Calibri" w:hAnsi="Calibri" w:cs="Calibri"/>
                <w:sz w:val="22"/>
                <w:szCs w:val="22"/>
                <w:lang w:val="en-US"/>
              </w:rPr>
            </w:pPr>
            <w:r>
              <w:rPr>
                <w:rFonts w:ascii="Calibri" w:hAnsi="Calibri" w:cs="Calibri"/>
                <w:sz w:val="22"/>
                <w:szCs w:val="22"/>
                <w:lang w:val="en-US"/>
              </w:rPr>
              <w:t>Improved support for use of multiple IDPs:</w:t>
            </w:r>
          </w:p>
          <w:p w14:paraId="12694FA6" w14:textId="77777777" w:rsidR="00774B2A" w:rsidRDefault="00774B2A" w:rsidP="00001836">
            <w:pPr>
              <w:numPr>
                <w:ilvl w:val="0"/>
                <w:numId w:val="6"/>
              </w:numPr>
              <w:ind w:start="36pt" w:hanging="18pt"/>
              <w:rPr>
                <w:rFonts w:ascii="Calibri" w:hAnsi="Calibri" w:cs="Calibri"/>
                <w:sz w:val="22"/>
                <w:szCs w:val="22"/>
                <w:lang w:val="en-US"/>
              </w:rPr>
            </w:pPr>
            <w:r>
              <w:rPr>
                <w:rFonts w:ascii="Calibri" w:hAnsi="Calibri" w:cs="Calibri"/>
                <w:sz w:val="22"/>
                <w:szCs w:val="22"/>
                <w:lang w:val="en-US"/>
              </w:rPr>
              <w:t xml:space="preserve">Added default-attribute to add-element in </w:t>
            </w:r>
            <w:proofErr w:type="spellStart"/>
            <w:r>
              <w:rPr>
                <w:rFonts w:ascii="Calibri" w:hAnsi="Calibri" w:cs="Calibri"/>
                <w:sz w:val="22"/>
                <w:szCs w:val="22"/>
                <w:lang w:val="en-US"/>
              </w:rPr>
              <w:t>IDPEndPoints</w:t>
            </w:r>
            <w:proofErr w:type="spellEnd"/>
            <w:r>
              <w:rPr>
                <w:rFonts w:ascii="Calibri" w:hAnsi="Calibri" w:cs="Calibri"/>
                <w:sz w:val="22"/>
                <w:szCs w:val="22"/>
                <w:lang w:val="en-US"/>
              </w:rPr>
              <w:t xml:space="preserve"> element</w:t>
            </w:r>
          </w:p>
          <w:p w14:paraId="6D21505E" w14:textId="77777777" w:rsidR="00774B2A" w:rsidRDefault="00774B2A" w:rsidP="00001836">
            <w:pPr>
              <w:numPr>
                <w:ilvl w:val="0"/>
                <w:numId w:val="6"/>
              </w:numPr>
              <w:ind w:start="36pt" w:hanging="18pt"/>
              <w:rPr>
                <w:rFonts w:ascii="Calibri" w:hAnsi="Calibri" w:cs="Calibri"/>
                <w:sz w:val="22"/>
                <w:szCs w:val="22"/>
                <w:lang w:val="en-US"/>
              </w:rPr>
            </w:pPr>
            <w:r>
              <w:rPr>
                <w:rFonts w:ascii="Calibri" w:hAnsi="Calibri" w:cs="Calibri"/>
                <w:sz w:val="22"/>
                <w:szCs w:val="22"/>
                <w:lang w:val="en-US"/>
              </w:rPr>
              <w:t xml:space="preserve">Added </w:t>
            </w:r>
            <w:proofErr w:type="spellStart"/>
            <w:r>
              <w:rPr>
                <w:rFonts w:ascii="Calibri" w:hAnsi="Calibri" w:cs="Calibri"/>
                <w:sz w:val="22"/>
                <w:szCs w:val="22"/>
                <w:lang w:val="en-US"/>
              </w:rPr>
              <w:t>idpSelectionUrl</w:t>
            </w:r>
            <w:proofErr w:type="spellEnd"/>
            <w:r>
              <w:rPr>
                <w:rFonts w:ascii="Calibri" w:hAnsi="Calibri" w:cs="Calibri"/>
                <w:sz w:val="22"/>
                <w:szCs w:val="22"/>
                <w:lang w:val="en-US"/>
              </w:rPr>
              <w:t xml:space="preserve"> attribute to </w:t>
            </w:r>
            <w:proofErr w:type="spellStart"/>
            <w:r>
              <w:rPr>
                <w:rFonts w:ascii="Calibri" w:hAnsi="Calibri" w:cs="Calibri"/>
                <w:sz w:val="22"/>
                <w:szCs w:val="22"/>
                <w:lang w:val="en-US"/>
              </w:rPr>
              <w:t>IDPEndPoints</w:t>
            </w:r>
            <w:proofErr w:type="spellEnd"/>
            <w:r>
              <w:rPr>
                <w:rFonts w:ascii="Calibri" w:hAnsi="Calibri" w:cs="Calibri"/>
                <w:sz w:val="22"/>
                <w:szCs w:val="22"/>
                <w:lang w:val="en-US"/>
              </w:rPr>
              <w:t xml:space="preserve"> element</w:t>
            </w:r>
          </w:p>
          <w:p w14:paraId="321527C7" w14:textId="77777777" w:rsidR="00774B2A" w:rsidRDefault="00774B2A" w:rsidP="00001836">
            <w:pPr>
              <w:numPr>
                <w:ilvl w:val="0"/>
                <w:numId w:val="6"/>
              </w:numPr>
              <w:ind w:start="36pt" w:hanging="18pt"/>
              <w:rPr>
                <w:rFonts w:ascii="Calibri" w:hAnsi="Calibri" w:cs="Calibri"/>
                <w:sz w:val="22"/>
                <w:szCs w:val="22"/>
                <w:lang w:val="en-US"/>
              </w:rPr>
            </w:pPr>
            <w:r>
              <w:rPr>
                <w:rFonts w:ascii="Calibri" w:hAnsi="Calibri" w:cs="Calibri"/>
                <w:sz w:val="22"/>
                <w:szCs w:val="22"/>
                <w:lang w:val="en-US"/>
              </w:rPr>
              <w:t xml:space="preserve">Added </w:t>
            </w:r>
            <w:proofErr w:type="spellStart"/>
            <w:r w:rsidRPr="00952E75">
              <w:rPr>
                <w:rFonts w:ascii="Calibri" w:hAnsi="Calibri" w:cs="Calibri"/>
                <w:sz w:val="22"/>
                <w:szCs w:val="22"/>
                <w:lang w:val="en-US"/>
              </w:rPr>
              <w:t>IDPSelectionUtil</w:t>
            </w:r>
            <w:proofErr w:type="spellEnd"/>
            <w:r w:rsidRPr="00952E75">
              <w:rPr>
                <w:rFonts w:ascii="Calibri" w:hAnsi="Calibri" w:cs="Calibri"/>
                <w:sz w:val="22"/>
                <w:szCs w:val="22"/>
                <w:lang w:val="en-US"/>
              </w:rPr>
              <w:t xml:space="preserve"> class and </w:t>
            </w:r>
            <w:proofErr w:type="spellStart"/>
            <w:r w:rsidRPr="00952E75">
              <w:rPr>
                <w:rFonts w:ascii="Calibri" w:hAnsi="Calibri" w:cs="Calibri"/>
                <w:sz w:val="22"/>
                <w:szCs w:val="22"/>
                <w:lang w:val="en-US"/>
              </w:rPr>
              <w:t>IDPSelectionEventHandler</w:t>
            </w:r>
            <w:proofErr w:type="spellEnd"/>
          </w:p>
          <w:p w14:paraId="70A3BA0F" w14:textId="77777777" w:rsidR="00774B2A" w:rsidRPr="00952E75" w:rsidRDefault="00774B2A">
            <w:pPr>
              <w:rPr>
                <w:rFonts w:ascii="Calibri" w:hAnsi="Calibri" w:cs="Calibri"/>
                <w:sz w:val="22"/>
                <w:szCs w:val="22"/>
                <w:lang w:val="en-US"/>
              </w:rPr>
            </w:pPr>
            <w:r>
              <w:rPr>
                <w:rFonts w:ascii="Calibri" w:hAnsi="Calibri" w:cs="Calibri"/>
                <w:sz w:val="22"/>
                <w:szCs w:val="22"/>
                <w:lang w:val="en-US"/>
              </w:rPr>
              <w:t>Added section 5.5 in the documentation and updated the Configuration reference. Corrected section 4 and 5.2.</w:t>
            </w:r>
          </w:p>
          <w:p w14:paraId="5425B733" w14:textId="77777777" w:rsidR="00774B2A" w:rsidRDefault="00774B2A">
            <w:pPr>
              <w:rPr>
                <w:rFonts w:ascii="Calibri" w:hAnsi="Calibri" w:cs="Calibri"/>
                <w:sz w:val="22"/>
                <w:szCs w:val="22"/>
                <w:lang w:val="en-US"/>
              </w:rPr>
            </w:pPr>
          </w:p>
          <w:p w14:paraId="45F21324" w14:textId="77777777" w:rsidR="00774B2A" w:rsidRDefault="00774B2A">
            <w:pPr>
              <w:rPr>
                <w:rFonts w:ascii="Calibri" w:hAnsi="Calibri" w:cs="Calibri"/>
                <w:sz w:val="22"/>
                <w:szCs w:val="22"/>
                <w:lang w:val="en-US"/>
              </w:rPr>
            </w:pPr>
            <w:r>
              <w:rPr>
                <w:rFonts w:ascii="Calibri" w:hAnsi="Calibri" w:cs="Calibri"/>
                <w:sz w:val="22"/>
                <w:szCs w:val="22"/>
                <w:lang w:val="en-US"/>
              </w:rPr>
              <w:t xml:space="preserve">Fixed bug in </w:t>
            </w:r>
            <w:proofErr w:type="spellStart"/>
            <w:r>
              <w:rPr>
                <w:rFonts w:ascii="Calibri" w:hAnsi="Calibri" w:cs="Calibri"/>
                <w:sz w:val="22"/>
                <w:szCs w:val="22"/>
                <w:lang w:val="en-US"/>
              </w:rPr>
              <w:t>IdentityProviderDemo</w:t>
            </w:r>
            <w:proofErr w:type="spellEnd"/>
            <w:r>
              <w:rPr>
                <w:rFonts w:ascii="Calibri" w:hAnsi="Calibri" w:cs="Calibri"/>
                <w:sz w:val="22"/>
                <w:szCs w:val="22"/>
                <w:lang w:val="en-US"/>
              </w:rPr>
              <w:t>: Common Domain Cookie demo described in section 5.4 of the documentation now works in other browsers than IE.</w:t>
            </w:r>
          </w:p>
          <w:p w14:paraId="72D53054" w14:textId="77777777" w:rsidR="00774B2A" w:rsidRDefault="00774B2A">
            <w:pPr>
              <w:rPr>
                <w:rFonts w:ascii="Calibri" w:hAnsi="Calibri" w:cs="Calibri"/>
                <w:sz w:val="22"/>
                <w:szCs w:val="22"/>
                <w:lang w:val="en-US"/>
              </w:rPr>
            </w:pPr>
          </w:p>
        </w:tc>
      </w:tr>
      <w:tr w:rsidR="00774B2A" w:rsidRPr="007117E2" w14:paraId="75E3CFCC" w14:textId="77777777">
        <w:tc>
          <w:tcPr>
            <w:tcW w:w="54.90pt" w:type="dxa"/>
            <w:tcBorders>
              <w:top w:val="single" w:sz="4" w:space="0" w:color="000000"/>
              <w:bottom w:val="single" w:sz="4" w:space="0" w:color="000000"/>
              <w:end w:val="single" w:sz="4" w:space="0" w:color="000000"/>
            </w:tcBorders>
          </w:tcPr>
          <w:p w14:paraId="1DBE5044"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1.7</w:t>
            </w:r>
          </w:p>
        </w:tc>
        <w:tc>
          <w:tcPr>
            <w:tcW w:w="90pt" w:type="dxa"/>
            <w:tcBorders>
              <w:top w:val="single" w:sz="4" w:space="0" w:color="000000"/>
              <w:start w:val="single" w:sz="4" w:space="0" w:color="000000"/>
              <w:bottom w:val="single" w:sz="4" w:space="0" w:color="000000"/>
              <w:end w:val="single" w:sz="4" w:space="0" w:color="000000"/>
            </w:tcBorders>
          </w:tcPr>
          <w:p w14:paraId="2919FD52"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6th of </w:t>
            </w:r>
            <w:proofErr w:type="spellStart"/>
            <w:r w:rsidRPr="00952E75">
              <w:rPr>
                <w:rFonts w:ascii="Calibri" w:hAnsi="Calibri" w:cs="Calibri"/>
                <w:sz w:val="22"/>
                <w:szCs w:val="22"/>
                <w:lang w:val="en-US"/>
              </w:rPr>
              <w:t>december</w:t>
            </w:r>
            <w:proofErr w:type="spellEnd"/>
            <w:r w:rsidRPr="00952E75">
              <w:rPr>
                <w:rFonts w:ascii="Calibri" w:hAnsi="Calibri" w:cs="Calibri"/>
                <w:sz w:val="22"/>
                <w:szCs w:val="22"/>
                <w:lang w:val="en-US"/>
              </w:rPr>
              <w:t xml:space="preserve"> 2010</w:t>
            </w:r>
          </w:p>
        </w:tc>
        <w:tc>
          <w:tcPr>
            <w:tcW w:w="333.90pt" w:type="dxa"/>
            <w:tcBorders>
              <w:top w:val="single" w:sz="4" w:space="0" w:color="000000"/>
              <w:start w:val="single" w:sz="4" w:space="0" w:color="000000"/>
              <w:bottom w:val="single" w:sz="4" w:space="0" w:color="000000"/>
            </w:tcBorders>
          </w:tcPr>
          <w:p w14:paraId="65180A9A"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Support for POST-binding </w:t>
            </w:r>
            <w:proofErr w:type="gramStart"/>
            <w:r w:rsidRPr="00952E75">
              <w:rPr>
                <w:rFonts w:ascii="Calibri" w:hAnsi="Calibri" w:cs="Calibri"/>
                <w:sz w:val="22"/>
                <w:szCs w:val="22"/>
                <w:lang w:val="en-US"/>
              </w:rPr>
              <w:t>with regard to</w:t>
            </w:r>
            <w:proofErr w:type="gramEnd"/>
            <w:r w:rsidRPr="00952E75">
              <w:rPr>
                <w:rFonts w:ascii="Calibri" w:hAnsi="Calibri" w:cs="Calibri"/>
                <w:sz w:val="22"/>
                <w:szCs w:val="22"/>
                <w:lang w:val="en-US"/>
              </w:rPr>
              <w:t xml:space="preserve"> </w:t>
            </w:r>
            <w:proofErr w:type="gramStart"/>
            <w:r w:rsidRPr="00952E75">
              <w:rPr>
                <w:rFonts w:ascii="Calibri" w:hAnsi="Calibri" w:cs="Calibri"/>
                <w:sz w:val="22"/>
                <w:szCs w:val="22"/>
                <w:lang w:val="en-US"/>
              </w:rPr>
              <w:t>single-logout</w:t>
            </w:r>
            <w:proofErr w:type="gramEnd"/>
            <w:r w:rsidRPr="00952E75">
              <w:rPr>
                <w:rFonts w:ascii="Calibri" w:hAnsi="Calibri" w:cs="Calibri"/>
                <w:sz w:val="22"/>
                <w:szCs w:val="22"/>
                <w:lang w:val="en-US"/>
              </w:rPr>
              <w:t>. The metadata generator will automatically add support for POST-binding SLO if new metadata is generated.</w:t>
            </w:r>
          </w:p>
          <w:p w14:paraId="665BB1A6" w14:textId="77777777" w:rsidR="00774B2A" w:rsidRPr="00952E75" w:rsidRDefault="00774B2A" w:rsidP="00952E75">
            <w:pPr>
              <w:rPr>
                <w:rFonts w:ascii="Calibri" w:hAnsi="Calibri" w:cs="Calibri"/>
                <w:sz w:val="22"/>
                <w:szCs w:val="22"/>
                <w:lang w:val="en-US"/>
              </w:rPr>
            </w:pPr>
          </w:p>
          <w:p w14:paraId="66BB293C"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The service providers will have to exchange metadata with the IdP's again to ensure that the IdP's will use the post-binding.</w:t>
            </w:r>
          </w:p>
          <w:p w14:paraId="3529CD45" w14:textId="77777777" w:rsidR="00774B2A" w:rsidRPr="00952E75" w:rsidRDefault="00774B2A" w:rsidP="00952E75">
            <w:pPr>
              <w:rPr>
                <w:rFonts w:ascii="Calibri" w:hAnsi="Calibri" w:cs="Calibri"/>
                <w:sz w:val="22"/>
                <w:szCs w:val="22"/>
                <w:lang w:val="en-US"/>
              </w:rPr>
            </w:pPr>
          </w:p>
          <w:p w14:paraId="1FB4AE2E"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Note that some IdP's might prefer HTTP-Redirect binding if both are enabled (currently both are enabled, you will have to remove the HTTP-Redirect entry from the metadata in that case)</w:t>
            </w:r>
          </w:p>
          <w:p w14:paraId="718AD394" w14:textId="77777777" w:rsidR="00952E75" w:rsidRPr="00952E75" w:rsidRDefault="00952E75" w:rsidP="00952E75">
            <w:pPr>
              <w:rPr>
                <w:rFonts w:ascii="Calibri" w:hAnsi="Calibri" w:cs="Calibri"/>
                <w:sz w:val="22"/>
                <w:szCs w:val="22"/>
                <w:lang w:val="en-US"/>
              </w:rPr>
            </w:pPr>
          </w:p>
        </w:tc>
      </w:tr>
      <w:tr w:rsidR="00774B2A" w:rsidRPr="007117E2" w14:paraId="1089F301" w14:textId="77777777">
        <w:tc>
          <w:tcPr>
            <w:tcW w:w="54.90pt" w:type="dxa"/>
            <w:tcBorders>
              <w:top w:val="single" w:sz="4" w:space="0" w:color="000000"/>
              <w:bottom w:val="single" w:sz="4" w:space="0" w:color="000000"/>
              <w:end w:val="single" w:sz="4" w:space="0" w:color="000000"/>
            </w:tcBorders>
          </w:tcPr>
          <w:p w14:paraId="3FA7A8D7"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1.7.3</w:t>
            </w:r>
          </w:p>
        </w:tc>
        <w:tc>
          <w:tcPr>
            <w:tcW w:w="90pt" w:type="dxa"/>
            <w:tcBorders>
              <w:top w:val="single" w:sz="4" w:space="0" w:color="000000"/>
              <w:start w:val="single" w:sz="4" w:space="0" w:color="000000"/>
              <w:bottom w:val="single" w:sz="4" w:space="0" w:color="000000"/>
              <w:end w:val="single" w:sz="4" w:space="0" w:color="000000"/>
            </w:tcBorders>
          </w:tcPr>
          <w:p w14:paraId="1E0510F5"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11th of August 2011</w:t>
            </w:r>
          </w:p>
        </w:tc>
        <w:tc>
          <w:tcPr>
            <w:tcW w:w="333.90pt" w:type="dxa"/>
            <w:tcBorders>
              <w:top w:val="single" w:sz="4" w:space="0" w:color="000000"/>
              <w:start w:val="single" w:sz="4" w:space="0" w:color="000000"/>
              <w:bottom w:val="single" w:sz="4" w:space="0" w:color="000000"/>
            </w:tcBorders>
          </w:tcPr>
          <w:p w14:paraId="43683A1B"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Better validation of the reference URI in </w:t>
            </w:r>
            <w:proofErr w:type="spellStart"/>
            <w:r w:rsidRPr="00952E75">
              <w:rPr>
                <w:rFonts w:ascii="Calibri" w:hAnsi="Calibri" w:cs="Calibri"/>
                <w:sz w:val="22"/>
                <w:szCs w:val="22"/>
                <w:lang w:val="en-US"/>
              </w:rPr>
              <w:t>ds:signature</w:t>
            </w:r>
            <w:proofErr w:type="spellEnd"/>
            <w:r w:rsidRPr="00952E75">
              <w:rPr>
                <w:rFonts w:ascii="Calibri" w:hAnsi="Calibri" w:cs="Calibri"/>
                <w:sz w:val="22"/>
                <w:szCs w:val="22"/>
                <w:lang w:val="en-US"/>
              </w:rPr>
              <w:t xml:space="preserve"> elements</w:t>
            </w:r>
          </w:p>
        </w:tc>
      </w:tr>
      <w:tr w:rsidR="00774B2A" w:rsidRPr="007117E2" w14:paraId="60671E7E" w14:textId="77777777">
        <w:tc>
          <w:tcPr>
            <w:tcW w:w="54.90pt" w:type="dxa"/>
            <w:tcBorders>
              <w:top w:val="single" w:sz="4" w:space="0" w:color="000000"/>
              <w:bottom w:val="single" w:sz="4" w:space="0" w:color="000000"/>
              <w:end w:val="single" w:sz="4" w:space="0" w:color="000000"/>
            </w:tcBorders>
          </w:tcPr>
          <w:p w14:paraId="173C34FF"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1.7.4</w:t>
            </w:r>
          </w:p>
        </w:tc>
        <w:tc>
          <w:tcPr>
            <w:tcW w:w="90pt" w:type="dxa"/>
            <w:tcBorders>
              <w:top w:val="single" w:sz="4" w:space="0" w:color="000000"/>
              <w:start w:val="single" w:sz="4" w:space="0" w:color="000000"/>
              <w:bottom w:val="single" w:sz="4" w:space="0" w:color="000000"/>
              <w:end w:val="single" w:sz="4" w:space="0" w:color="000000"/>
            </w:tcBorders>
          </w:tcPr>
          <w:p w14:paraId="7BC9E6FC"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18th of November 2011</w:t>
            </w:r>
          </w:p>
        </w:tc>
        <w:tc>
          <w:tcPr>
            <w:tcW w:w="333.90pt" w:type="dxa"/>
            <w:tcBorders>
              <w:top w:val="single" w:sz="4" w:space="0" w:color="000000"/>
              <w:start w:val="single" w:sz="4" w:space="0" w:color="000000"/>
              <w:bottom w:val="single" w:sz="4" w:space="0" w:color="000000"/>
            </w:tcBorders>
          </w:tcPr>
          <w:p w14:paraId="0BAF5546"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Hide detailed </w:t>
            </w:r>
            <w:proofErr w:type="spellStart"/>
            <w:r w:rsidRPr="00952E75">
              <w:rPr>
                <w:rFonts w:ascii="Calibri" w:hAnsi="Calibri" w:cs="Calibri"/>
                <w:sz w:val="22"/>
                <w:szCs w:val="22"/>
                <w:lang w:val="en-US"/>
              </w:rPr>
              <w:t>errormessages</w:t>
            </w:r>
            <w:proofErr w:type="spellEnd"/>
            <w:r w:rsidRPr="00952E75">
              <w:rPr>
                <w:rFonts w:ascii="Calibri" w:hAnsi="Calibri" w:cs="Calibri"/>
                <w:sz w:val="22"/>
                <w:szCs w:val="22"/>
                <w:lang w:val="en-US"/>
              </w:rPr>
              <w:t xml:space="preserve"> due to security vulnerability in XML Encryption</w:t>
            </w:r>
          </w:p>
        </w:tc>
      </w:tr>
      <w:tr w:rsidR="00774B2A" w:rsidRPr="007117E2" w14:paraId="3B6AF0F3" w14:textId="77777777">
        <w:tc>
          <w:tcPr>
            <w:tcW w:w="54.90pt" w:type="dxa"/>
            <w:tcBorders>
              <w:top w:val="single" w:sz="4" w:space="0" w:color="000000"/>
              <w:bottom w:val="single" w:sz="4" w:space="0" w:color="000000"/>
              <w:end w:val="single" w:sz="4" w:space="0" w:color="000000"/>
            </w:tcBorders>
          </w:tcPr>
          <w:p w14:paraId="6F09AD39"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1.7.5</w:t>
            </w:r>
          </w:p>
        </w:tc>
        <w:tc>
          <w:tcPr>
            <w:tcW w:w="90pt" w:type="dxa"/>
            <w:tcBorders>
              <w:top w:val="single" w:sz="4" w:space="0" w:color="000000"/>
              <w:start w:val="single" w:sz="4" w:space="0" w:color="000000"/>
              <w:bottom w:val="single" w:sz="4" w:space="0" w:color="000000"/>
              <w:end w:val="single" w:sz="4" w:space="0" w:color="000000"/>
            </w:tcBorders>
          </w:tcPr>
          <w:p w14:paraId="614761A9"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28th of March 2012</w:t>
            </w:r>
          </w:p>
        </w:tc>
        <w:tc>
          <w:tcPr>
            <w:tcW w:w="333.90pt" w:type="dxa"/>
            <w:tcBorders>
              <w:top w:val="single" w:sz="4" w:space="0" w:color="000000"/>
              <w:start w:val="single" w:sz="4" w:space="0" w:color="000000"/>
              <w:bottom w:val="single" w:sz="4" w:space="0" w:color="000000"/>
            </w:tcBorders>
          </w:tcPr>
          <w:p w14:paraId="0A7A7746"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Fixed </w:t>
            </w:r>
            <w:proofErr w:type="spellStart"/>
            <w:r w:rsidRPr="00952E75">
              <w:rPr>
                <w:rFonts w:ascii="Calibri" w:hAnsi="Calibri" w:cs="Calibri"/>
                <w:sz w:val="22"/>
                <w:szCs w:val="22"/>
                <w:lang w:val="en-US"/>
              </w:rPr>
              <w:t>HttpRedirect</w:t>
            </w:r>
            <w:proofErr w:type="spellEnd"/>
            <w:r w:rsidRPr="00952E75">
              <w:rPr>
                <w:rFonts w:ascii="Calibri" w:hAnsi="Calibri" w:cs="Calibri"/>
                <w:sz w:val="22"/>
                <w:szCs w:val="22"/>
                <w:lang w:val="en-US"/>
              </w:rPr>
              <w:t xml:space="preserve"> </w:t>
            </w:r>
            <w:proofErr w:type="spellStart"/>
            <w:r w:rsidRPr="00952E75">
              <w:rPr>
                <w:rFonts w:ascii="Calibri" w:hAnsi="Calibri" w:cs="Calibri"/>
                <w:sz w:val="22"/>
                <w:szCs w:val="22"/>
                <w:lang w:val="en-US"/>
              </w:rPr>
              <w:t>endcoding</w:t>
            </w:r>
            <w:proofErr w:type="spellEnd"/>
            <w:r w:rsidRPr="00952E75">
              <w:rPr>
                <w:rFonts w:ascii="Calibri" w:hAnsi="Calibri" w:cs="Calibri"/>
                <w:sz w:val="22"/>
                <w:szCs w:val="22"/>
                <w:lang w:val="en-US"/>
              </w:rPr>
              <w:t xml:space="preserve"> issue to allow Danish character in certificate CN.</w:t>
            </w:r>
          </w:p>
          <w:p w14:paraId="173E7AF8"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Saving IDP </w:t>
            </w:r>
            <w:proofErr w:type="spellStart"/>
            <w:r w:rsidRPr="00952E75">
              <w:rPr>
                <w:rFonts w:ascii="Calibri" w:hAnsi="Calibri" w:cs="Calibri"/>
                <w:sz w:val="22"/>
                <w:szCs w:val="22"/>
                <w:lang w:val="en-US"/>
              </w:rPr>
              <w:t>NameID</w:t>
            </w:r>
            <w:proofErr w:type="spellEnd"/>
            <w:r w:rsidRPr="00952E75">
              <w:rPr>
                <w:rFonts w:ascii="Calibri" w:hAnsi="Calibri" w:cs="Calibri"/>
                <w:sz w:val="22"/>
                <w:szCs w:val="22"/>
                <w:lang w:val="en-US"/>
              </w:rPr>
              <w:t xml:space="preserve"> in session state.</w:t>
            </w:r>
          </w:p>
          <w:p w14:paraId="53003AF5" w14:textId="77777777" w:rsidR="00774B2A" w:rsidRPr="00952E75" w:rsidRDefault="00774B2A" w:rsidP="00952E75">
            <w:pPr>
              <w:rPr>
                <w:rFonts w:ascii="Calibri" w:hAnsi="Calibri" w:cs="Calibri"/>
                <w:sz w:val="22"/>
                <w:szCs w:val="22"/>
                <w:lang w:val="en-US"/>
              </w:rPr>
            </w:pPr>
            <w:proofErr w:type="spellStart"/>
            <w:r w:rsidRPr="00952E75">
              <w:rPr>
                <w:rFonts w:ascii="Calibri" w:hAnsi="Calibri" w:cs="Calibri"/>
                <w:sz w:val="22"/>
                <w:szCs w:val="22"/>
                <w:lang w:val="en-US"/>
              </w:rPr>
              <w:t>AllowCreate</w:t>
            </w:r>
            <w:proofErr w:type="spellEnd"/>
            <w:r w:rsidRPr="00952E75">
              <w:rPr>
                <w:rFonts w:ascii="Calibri" w:hAnsi="Calibri" w:cs="Calibri"/>
                <w:sz w:val="22"/>
                <w:szCs w:val="22"/>
                <w:lang w:val="en-US"/>
              </w:rPr>
              <w:t xml:space="preserve"> </w:t>
            </w:r>
            <w:proofErr w:type="spellStart"/>
            <w:r w:rsidRPr="00952E75">
              <w:rPr>
                <w:rFonts w:ascii="Calibri" w:hAnsi="Calibri" w:cs="Calibri"/>
                <w:sz w:val="22"/>
                <w:szCs w:val="22"/>
                <w:lang w:val="en-US"/>
              </w:rPr>
              <w:t>XmlIgnored</w:t>
            </w:r>
            <w:proofErr w:type="spellEnd"/>
            <w:r w:rsidRPr="00952E75">
              <w:rPr>
                <w:rFonts w:ascii="Calibri" w:hAnsi="Calibri" w:cs="Calibri"/>
                <w:sz w:val="22"/>
                <w:szCs w:val="22"/>
                <w:lang w:val="en-US"/>
              </w:rPr>
              <w:t xml:space="preserve"> on </w:t>
            </w:r>
            <w:proofErr w:type="spellStart"/>
            <w:r w:rsidRPr="00952E75">
              <w:rPr>
                <w:rFonts w:ascii="Calibri" w:hAnsi="Calibri" w:cs="Calibri"/>
                <w:sz w:val="22"/>
                <w:szCs w:val="22"/>
                <w:lang w:val="en-US"/>
              </w:rPr>
              <w:t>NameIDPolicy</w:t>
            </w:r>
            <w:proofErr w:type="spellEnd"/>
          </w:p>
          <w:p w14:paraId="4AE2B20E"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Test option in SP page for </w:t>
            </w:r>
            <w:proofErr w:type="spellStart"/>
            <w:r w:rsidRPr="00952E75">
              <w:rPr>
                <w:rFonts w:ascii="Calibri" w:hAnsi="Calibri" w:cs="Calibri"/>
                <w:sz w:val="22"/>
                <w:szCs w:val="22"/>
                <w:lang w:val="en-US"/>
              </w:rPr>
              <w:t>AssuranceLevel</w:t>
            </w:r>
            <w:proofErr w:type="spellEnd"/>
          </w:p>
          <w:p w14:paraId="75D58FE2" w14:textId="77777777" w:rsidR="00774B2A" w:rsidRPr="00952E75" w:rsidRDefault="00774B2A" w:rsidP="00952E75">
            <w:pPr>
              <w:rPr>
                <w:rFonts w:ascii="Calibri" w:hAnsi="Calibri" w:cs="Calibri"/>
                <w:sz w:val="22"/>
                <w:szCs w:val="22"/>
                <w:lang w:val="en-US"/>
              </w:rPr>
            </w:pPr>
            <w:proofErr w:type="spellStart"/>
            <w:r w:rsidRPr="00952E75">
              <w:rPr>
                <w:rFonts w:ascii="Calibri" w:hAnsi="Calibri" w:cs="Calibri"/>
                <w:sz w:val="22"/>
                <w:szCs w:val="22"/>
                <w:lang w:val="en-US"/>
              </w:rPr>
              <w:t>NameIdFormat</w:t>
            </w:r>
            <w:proofErr w:type="spellEnd"/>
            <w:r w:rsidRPr="00952E75">
              <w:rPr>
                <w:rFonts w:ascii="Calibri" w:hAnsi="Calibri" w:cs="Calibri"/>
                <w:sz w:val="22"/>
                <w:szCs w:val="22"/>
                <w:lang w:val="en-US"/>
              </w:rPr>
              <w:t xml:space="preserve"> added to metadata generation</w:t>
            </w:r>
          </w:p>
          <w:p w14:paraId="1CFDD846"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Added template for </w:t>
            </w:r>
            <w:proofErr w:type="spellStart"/>
            <w:r w:rsidRPr="00952E75">
              <w:rPr>
                <w:rFonts w:ascii="Calibri" w:hAnsi="Calibri" w:cs="Calibri"/>
                <w:sz w:val="22"/>
                <w:szCs w:val="22"/>
                <w:lang w:val="en-US"/>
              </w:rPr>
              <w:t>web.config</w:t>
            </w:r>
            <w:proofErr w:type="spellEnd"/>
            <w:r w:rsidRPr="00952E75">
              <w:rPr>
                <w:rFonts w:ascii="Calibri" w:hAnsi="Calibri" w:cs="Calibri"/>
                <w:sz w:val="22"/>
                <w:szCs w:val="22"/>
                <w:lang w:val="en-US"/>
              </w:rPr>
              <w:t xml:space="preserve"> to help with </w:t>
            </w:r>
            <w:proofErr w:type="spellStart"/>
            <w:r w:rsidRPr="00952E75">
              <w:rPr>
                <w:rFonts w:ascii="Calibri" w:hAnsi="Calibri" w:cs="Calibri"/>
                <w:sz w:val="22"/>
                <w:szCs w:val="22"/>
                <w:lang w:val="en-US"/>
              </w:rPr>
              <w:t>nemlogin</w:t>
            </w:r>
            <w:proofErr w:type="spellEnd"/>
            <w:r w:rsidRPr="00952E75">
              <w:rPr>
                <w:rFonts w:ascii="Calibri" w:hAnsi="Calibri" w:cs="Calibri"/>
                <w:sz w:val="22"/>
                <w:szCs w:val="22"/>
                <w:lang w:val="en-US"/>
              </w:rPr>
              <w:t xml:space="preserve"> integration.</w:t>
            </w:r>
          </w:p>
          <w:p w14:paraId="515EC2FB" w14:textId="77777777" w:rsidR="00952E75" w:rsidRPr="00952E75" w:rsidRDefault="00952E75" w:rsidP="00952E75">
            <w:pPr>
              <w:rPr>
                <w:rFonts w:ascii="Calibri" w:hAnsi="Calibri" w:cs="Calibri"/>
                <w:sz w:val="22"/>
                <w:szCs w:val="22"/>
                <w:lang w:val="en-US"/>
              </w:rPr>
            </w:pPr>
          </w:p>
        </w:tc>
      </w:tr>
      <w:tr w:rsidR="00774B2A" w14:paraId="56BBA74D" w14:textId="77777777">
        <w:tc>
          <w:tcPr>
            <w:tcW w:w="54.90pt" w:type="dxa"/>
            <w:tcBorders>
              <w:top w:val="single" w:sz="4" w:space="0" w:color="000000"/>
              <w:bottom w:val="single" w:sz="4" w:space="0" w:color="000000"/>
              <w:end w:val="single" w:sz="4" w:space="0" w:color="000000"/>
            </w:tcBorders>
          </w:tcPr>
          <w:p w14:paraId="10AA64FC"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1.7.6</w:t>
            </w:r>
          </w:p>
        </w:tc>
        <w:tc>
          <w:tcPr>
            <w:tcW w:w="90pt" w:type="dxa"/>
            <w:tcBorders>
              <w:top w:val="single" w:sz="4" w:space="0" w:color="000000"/>
              <w:start w:val="single" w:sz="4" w:space="0" w:color="000000"/>
              <w:bottom w:val="single" w:sz="4" w:space="0" w:color="000000"/>
              <w:end w:val="single" w:sz="4" w:space="0" w:color="000000"/>
            </w:tcBorders>
          </w:tcPr>
          <w:p w14:paraId="73F0CEB1"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May 2012</w:t>
            </w:r>
          </w:p>
        </w:tc>
        <w:tc>
          <w:tcPr>
            <w:tcW w:w="333.90pt" w:type="dxa"/>
            <w:tcBorders>
              <w:top w:val="single" w:sz="4" w:space="0" w:color="000000"/>
              <w:start w:val="single" w:sz="4" w:space="0" w:color="000000"/>
              <w:bottom w:val="single" w:sz="4" w:space="0" w:color="000000"/>
            </w:tcBorders>
          </w:tcPr>
          <w:p w14:paraId="78365083" w14:textId="77777777" w:rsidR="00774B2A" w:rsidRPr="00AD7A4A" w:rsidRDefault="00774B2A" w:rsidP="00952E75">
            <w:pPr>
              <w:rPr>
                <w:rFonts w:ascii="Calibri" w:hAnsi="Calibri" w:cs="Calibri"/>
                <w:sz w:val="22"/>
                <w:szCs w:val="22"/>
              </w:rPr>
            </w:pPr>
            <w:proofErr w:type="spellStart"/>
            <w:r w:rsidRPr="00AD7A4A">
              <w:rPr>
                <w:rFonts w:ascii="Calibri" w:hAnsi="Calibri" w:cs="Calibri"/>
                <w:sz w:val="22"/>
                <w:szCs w:val="22"/>
              </w:rPr>
              <w:t>Implemented</w:t>
            </w:r>
            <w:proofErr w:type="spellEnd"/>
            <w:r w:rsidRPr="00AD7A4A">
              <w:rPr>
                <w:rFonts w:ascii="Calibri" w:hAnsi="Calibri" w:cs="Calibri"/>
                <w:sz w:val="22"/>
                <w:szCs w:val="22"/>
              </w:rPr>
              <w:t xml:space="preserve"> missing </w:t>
            </w:r>
            <w:proofErr w:type="spellStart"/>
            <w:r w:rsidRPr="00AD7A4A">
              <w:rPr>
                <w:rFonts w:ascii="Calibri" w:hAnsi="Calibri" w:cs="Calibri"/>
                <w:sz w:val="22"/>
                <w:szCs w:val="22"/>
              </w:rPr>
              <w:t>logging</w:t>
            </w:r>
            <w:proofErr w:type="spellEnd"/>
            <w:r w:rsidRPr="00AD7A4A">
              <w:rPr>
                <w:rFonts w:ascii="Calibri" w:hAnsi="Calibri" w:cs="Calibri"/>
                <w:sz w:val="22"/>
                <w:szCs w:val="22"/>
              </w:rPr>
              <w:t xml:space="preserve"> </w:t>
            </w:r>
            <w:proofErr w:type="spellStart"/>
            <w:r w:rsidRPr="00AD7A4A">
              <w:rPr>
                <w:rFonts w:ascii="Calibri" w:hAnsi="Calibri" w:cs="Calibri"/>
                <w:sz w:val="22"/>
                <w:szCs w:val="22"/>
              </w:rPr>
              <w:t>required</w:t>
            </w:r>
            <w:proofErr w:type="spellEnd"/>
            <w:r w:rsidRPr="00AD7A4A">
              <w:rPr>
                <w:rFonts w:ascii="Calibri" w:hAnsi="Calibri" w:cs="Calibri"/>
                <w:sz w:val="22"/>
                <w:szCs w:val="22"/>
              </w:rPr>
              <w:t xml:space="preserve"> </w:t>
            </w:r>
            <w:proofErr w:type="spellStart"/>
            <w:r w:rsidRPr="00AD7A4A">
              <w:rPr>
                <w:rFonts w:ascii="Calibri" w:hAnsi="Calibri" w:cs="Calibri"/>
                <w:sz w:val="22"/>
                <w:szCs w:val="22"/>
              </w:rPr>
              <w:t>according</w:t>
            </w:r>
            <w:proofErr w:type="spellEnd"/>
            <w:r w:rsidRPr="00AD7A4A">
              <w:rPr>
                <w:rFonts w:ascii="Calibri" w:hAnsi="Calibri" w:cs="Calibri"/>
                <w:sz w:val="22"/>
                <w:szCs w:val="22"/>
              </w:rPr>
              <w:t xml:space="preserve"> to “Logningspolitik for den fællesoffentlige log-in-løsning” </w:t>
            </w:r>
          </w:p>
        </w:tc>
      </w:tr>
      <w:tr w:rsidR="00774B2A" w:rsidRPr="007117E2" w14:paraId="7E556AB6" w14:textId="77777777">
        <w:tc>
          <w:tcPr>
            <w:tcW w:w="54.90pt" w:type="dxa"/>
            <w:tcBorders>
              <w:top w:val="single" w:sz="4" w:space="0" w:color="000000"/>
              <w:bottom w:val="single" w:sz="4" w:space="0" w:color="000000"/>
              <w:end w:val="single" w:sz="4" w:space="0" w:color="000000"/>
            </w:tcBorders>
          </w:tcPr>
          <w:p w14:paraId="780E1C98"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1.7.7</w:t>
            </w:r>
          </w:p>
        </w:tc>
        <w:tc>
          <w:tcPr>
            <w:tcW w:w="90pt" w:type="dxa"/>
            <w:tcBorders>
              <w:top w:val="single" w:sz="4" w:space="0" w:color="000000"/>
              <w:start w:val="single" w:sz="4" w:space="0" w:color="000000"/>
              <w:bottom w:val="single" w:sz="4" w:space="0" w:color="000000"/>
              <w:end w:val="single" w:sz="4" w:space="0" w:color="000000"/>
            </w:tcBorders>
          </w:tcPr>
          <w:p w14:paraId="506BFB70"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2013-09-11</w:t>
            </w:r>
          </w:p>
        </w:tc>
        <w:tc>
          <w:tcPr>
            <w:tcW w:w="333.90pt" w:type="dxa"/>
            <w:tcBorders>
              <w:top w:val="single" w:sz="4" w:space="0" w:color="000000"/>
              <w:start w:val="single" w:sz="4" w:space="0" w:color="000000"/>
              <w:bottom w:val="single" w:sz="4" w:space="0" w:color="000000"/>
            </w:tcBorders>
          </w:tcPr>
          <w:p w14:paraId="5999DA38"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Changed the serialization </w:t>
            </w:r>
            <w:proofErr w:type="spellStart"/>
            <w:r w:rsidRPr="00952E75">
              <w:rPr>
                <w:rFonts w:ascii="Calibri" w:hAnsi="Calibri" w:cs="Calibri"/>
                <w:sz w:val="22"/>
                <w:szCs w:val="22"/>
                <w:lang w:val="en-US"/>
              </w:rPr>
              <w:t>og</w:t>
            </w:r>
            <w:proofErr w:type="spellEnd"/>
            <w:r w:rsidRPr="00952E75">
              <w:rPr>
                <w:rFonts w:ascii="Calibri" w:hAnsi="Calibri" w:cs="Calibri"/>
                <w:sz w:val="22"/>
                <w:szCs w:val="22"/>
                <w:lang w:val="en-US"/>
              </w:rPr>
              <w:t xml:space="preserve"> the </w:t>
            </w:r>
            <w:proofErr w:type="spellStart"/>
            <w:r w:rsidRPr="00952E75">
              <w:rPr>
                <w:rFonts w:ascii="Calibri" w:hAnsi="Calibri" w:cs="Calibri"/>
                <w:sz w:val="22"/>
                <w:szCs w:val="22"/>
                <w:lang w:val="en-US"/>
              </w:rPr>
              <w:t>protocolSupportEnumeration</w:t>
            </w:r>
            <w:proofErr w:type="spellEnd"/>
            <w:r w:rsidRPr="00952E75">
              <w:rPr>
                <w:rFonts w:ascii="Calibri" w:hAnsi="Calibri" w:cs="Calibri"/>
                <w:sz w:val="22"/>
                <w:szCs w:val="22"/>
                <w:lang w:val="en-US"/>
              </w:rPr>
              <w:t xml:space="preserve"> element so that it works with the .Net4.5 runtime</w:t>
            </w:r>
          </w:p>
        </w:tc>
      </w:tr>
      <w:tr w:rsidR="00774B2A" w:rsidRPr="007117E2" w14:paraId="1D003E6A" w14:textId="77777777">
        <w:tc>
          <w:tcPr>
            <w:tcW w:w="54.90pt" w:type="dxa"/>
            <w:tcBorders>
              <w:top w:val="single" w:sz="4" w:space="0" w:color="000000"/>
              <w:bottom w:val="single" w:sz="4" w:space="0" w:color="000000"/>
              <w:end w:val="single" w:sz="4" w:space="0" w:color="000000"/>
            </w:tcBorders>
          </w:tcPr>
          <w:p w14:paraId="2DEBB630"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1.7.8</w:t>
            </w:r>
          </w:p>
        </w:tc>
        <w:tc>
          <w:tcPr>
            <w:tcW w:w="90pt" w:type="dxa"/>
            <w:tcBorders>
              <w:top w:val="single" w:sz="4" w:space="0" w:color="000000"/>
              <w:start w:val="single" w:sz="4" w:space="0" w:color="000000"/>
              <w:bottom w:val="single" w:sz="4" w:space="0" w:color="000000"/>
              <w:end w:val="single" w:sz="4" w:space="0" w:color="000000"/>
            </w:tcBorders>
          </w:tcPr>
          <w:p w14:paraId="46B922D5"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2013-11-07</w:t>
            </w:r>
          </w:p>
        </w:tc>
        <w:tc>
          <w:tcPr>
            <w:tcW w:w="333.90pt" w:type="dxa"/>
            <w:tcBorders>
              <w:top w:val="single" w:sz="4" w:space="0" w:color="000000"/>
              <w:start w:val="single" w:sz="4" w:space="0" w:color="000000"/>
              <w:bottom w:val="single" w:sz="4" w:space="0" w:color="000000"/>
            </w:tcBorders>
          </w:tcPr>
          <w:p w14:paraId="477A2596"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Removed the dependency on log4net by defining an </w:t>
            </w:r>
            <w:proofErr w:type="spellStart"/>
            <w:r w:rsidRPr="00952E75">
              <w:rPr>
                <w:rFonts w:ascii="Calibri" w:hAnsi="Calibri" w:cs="Calibri"/>
                <w:sz w:val="22"/>
                <w:szCs w:val="22"/>
                <w:lang w:val="en-US"/>
              </w:rPr>
              <w:t>IAuditLogger</w:t>
            </w:r>
            <w:proofErr w:type="spellEnd"/>
            <w:r w:rsidRPr="00952E75">
              <w:rPr>
                <w:rFonts w:ascii="Calibri" w:hAnsi="Calibri" w:cs="Calibri"/>
                <w:sz w:val="22"/>
                <w:szCs w:val="22"/>
                <w:lang w:val="en-US"/>
              </w:rPr>
              <w:t xml:space="preserve"> interface. The framework allows the implementor to define and use their own implementation for audit logging (see section 14 for more on audit logging).</w:t>
            </w:r>
          </w:p>
          <w:p w14:paraId="3400CE06" w14:textId="77777777" w:rsidR="00774B2A" w:rsidRPr="00952E75" w:rsidRDefault="00774B2A" w:rsidP="00952E75">
            <w:pPr>
              <w:rPr>
                <w:rFonts w:ascii="Calibri" w:hAnsi="Calibri" w:cs="Calibri"/>
                <w:sz w:val="22"/>
                <w:szCs w:val="22"/>
                <w:lang w:val="en-US"/>
              </w:rPr>
            </w:pPr>
          </w:p>
          <w:p w14:paraId="1DEC908D"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lastRenderedPageBreak/>
              <w:t xml:space="preserve">Removed the refreshing of </w:t>
            </w:r>
            <w:proofErr w:type="spellStart"/>
            <w:r w:rsidRPr="00952E75">
              <w:rPr>
                <w:rFonts w:ascii="Calibri" w:hAnsi="Calibri" w:cs="Calibri"/>
                <w:sz w:val="22"/>
                <w:szCs w:val="22"/>
                <w:lang w:val="en-US"/>
              </w:rPr>
              <w:t>idP’s</w:t>
            </w:r>
            <w:proofErr w:type="spellEnd"/>
            <w:r w:rsidRPr="00952E75">
              <w:rPr>
                <w:rFonts w:ascii="Calibri" w:hAnsi="Calibri" w:cs="Calibri"/>
                <w:sz w:val="22"/>
                <w:szCs w:val="22"/>
                <w:lang w:val="en-US"/>
              </w:rPr>
              <w:t xml:space="preserve"> on every federation request. This is implemented using </w:t>
            </w:r>
            <w:proofErr w:type="spellStart"/>
            <w:r w:rsidRPr="00952E75">
              <w:rPr>
                <w:rFonts w:ascii="Calibri" w:hAnsi="Calibri" w:cs="Calibri"/>
                <w:sz w:val="22"/>
                <w:szCs w:val="22"/>
                <w:lang w:val="en-US"/>
              </w:rPr>
              <w:t>FileSystemWatcher</w:t>
            </w:r>
            <w:proofErr w:type="spellEnd"/>
            <w:r w:rsidRPr="00952E75">
              <w:rPr>
                <w:rFonts w:ascii="Calibri" w:hAnsi="Calibri" w:cs="Calibri"/>
                <w:sz w:val="22"/>
                <w:szCs w:val="22"/>
                <w:lang w:val="en-US"/>
              </w:rPr>
              <w:t xml:space="preserve"> on the folder that contains the </w:t>
            </w:r>
            <w:proofErr w:type="spellStart"/>
            <w:r w:rsidRPr="00952E75">
              <w:rPr>
                <w:rFonts w:ascii="Calibri" w:hAnsi="Calibri" w:cs="Calibri"/>
                <w:sz w:val="22"/>
                <w:szCs w:val="22"/>
                <w:lang w:val="en-US"/>
              </w:rPr>
              <w:t>idP</w:t>
            </w:r>
            <w:proofErr w:type="spellEnd"/>
            <w:r w:rsidRPr="00952E75">
              <w:rPr>
                <w:rFonts w:ascii="Calibri" w:hAnsi="Calibri" w:cs="Calibri"/>
                <w:sz w:val="22"/>
                <w:szCs w:val="22"/>
                <w:lang w:val="en-US"/>
              </w:rPr>
              <w:t xml:space="preserve"> metadata.</w:t>
            </w:r>
          </w:p>
          <w:p w14:paraId="177238EF" w14:textId="77777777" w:rsidR="00774B2A" w:rsidRPr="00952E75" w:rsidRDefault="00774B2A" w:rsidP="00952E75">
            <w:pPr>
              <w:rPr>
                <w:rFonts w:ascii="Calibri" w:hAnsi="Calibri" w:cs="Calibri"/>
                <w:sz w:val="22"/>
                <w:szCs w:val="22"/>
                <w:lang w:val="en-US"/>
              </w:rPr>
            </w:pPr>
          </w:p>
          <w:p w14:paraId="13FED5C9"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Fixed bug about Single Logout failing when session had expired. The framework now sends a </w:t>
            </w:r>
            <w:proofErr w:type="spellStart"/>
            <w:r w:rsidRPr="00952E75">
              <w:rPr>
                <w:rFonts w:ascii="Calibri" w:hAnsi="Calibri" w:cs="Calibri"/>
                <w:sz w:val="22"/>
                <w:szCs w:val="22"/>
                <w:lang w:val="en-US"/>
              </w:rPr>
              <w:t>successfull</w:t>
            </w:r>
            <w:proofErr w:type="spellEnd"/>
            <w:r w:rsidRPr="00952E75">
              <w:rPr>
                <w:rFonts w:ascii="Calibri" w:hAnsi="Calibri" w:cs="Calibri"/>
                <w:sz w:val="22"/>
                <w:szCs w:val="22"/>
                <w:lang w:val="en-US"/>
              </w:rPr>
              <w:t xml:space="preserve"> </w:t>
            </w:r>
            <w:proofErr w:type="spellStart"/>
            <w:r w:rsidRPr="00952E75">
              <w:rPr>
                <w:rFonts w:ascii="Calibri" w:hAnsi="Calibri" w:cs="Calibri"/>
                <w:sz w:val="22"/>
                <w:szCs w:val="22"/>
                <w:lang w:val="en-US"/>
              </w:rPr>
              <w:t>LogoutResponse</w:t>
            </w:r>
            <w:proofErr w:type="spellEnd"/>
            <w:r w:rsidRPr="00952E75">
              <w:rPr>
                <w:rFonts w:ascii="Calibri" w:hAnsi="Calibri" w:cs="Calibri"/>
                <w:sz w:val="22"/>
                <w:szCs w:val="22"/>
                <w:lang w:val="en-US"/>
              </w:rPr>
              <w:t xml:space="preserve"> even if the session has expired.</w:t>
            </w:r>
          </w:p>
          <w:p w14:paraId="325C32E6" w14:textId="77777777" w:rsidR="00774B2A" w:rsidRPr="00952E75" w:rsidRDefault="00774B2A" w:rsidP="00952E75">
            <w:pPr>
              <w:rPr>
                <w:rFonts w:ascii="Calibri" w:hAnsi="Calibri" w:cs="Calibri"/>
                <w:sz w:val="22"/>
                <w:szCs w:val="22"/>
                <w:lang w:val="en-US"/>
              </w:rPr>
            </w:pPr>
          </w:p>
          <w:p w14:paraId="161961D9"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NOTE: Changed to the public API: </w:t>
            </w:r>
          </w:p>
          <w:p w14:paraId="66CB6F76" w14:textId="77777777" w:rsidR="00774B2A" w:rsidRPr="00952E75" w:rsidRDefault="00774B2A" w:rsidP="00952E75">
            <w:pPr>
              <w:rPr>
                <w:rFonts w:ascii="Calibri" w:hAnsi="Calibri" w:cs="Calibri"/>
                <w:sz w:val="22"/>
                <w:szCs w:val="22"/>
                <w:lang w:val="en-US"/>
              </w:rPr>
            </w:pPr>
          </w:p>
          <w:p w14:paraId="257FF376" w14:textId="77777777" w:rsidR="00774B2A" w:rsidRPr="00952E75" w:rsidRDefault="00774B2A" w:rsidP="00952E75">
            <w:pPr>
              <w:numPr>
                <w:ilvl w:val="0"/>
                <w:numId w:val="7"/>
              </w:numPr>
              <w:ind w:start="36pt" w:hanging="18pt"/>
              <w:rPr>
                <w:rFonts w:ascii="Calibri" w:hAnsi="Calibri" w:cs="Calibri"/>
                <w:sz w:val="22"/>
                <w:szCs w:val="22"/>
                <w:lang w:val="en-US"/>
              </w:rPr>
            </w:pPr>
            <w:r w:rsidRPr="00952E75">
              <w:rPr>
                <w:rFonts w:ascii="Calibri" w:hAnsi="Calibri" w:cs="Calibri"/>
                <w:sz w:val="22"/>
                <w:szCs w:val="22"/>
                <w:lang w:val="en-US"/>
              </w:rPr>
              <w:t>dk.nita.saml20.config.IDPEndpoints.Refresh() method is no longer public</w:t>
            </w:r>
          </w:p>
          <w:p w14:paraId="38ABB76E" w14:textId="77777777" w:rsidR="00774B2A" w:rsidRPr="00952E75" w:rsidRDefault="00774B2A" w:rsidP="00952E75">
            <w:pPr>
              <w:numPr>
                <w:ilvl w:val="0"/>
                <w:numId w:val="7"/>
              </w:numPr>
              <w:ind w:start="36pt" w:hanging="18pt"/>
              <w:rPr>
                <w:rFonts w:ascii="Calibri" w:hAnsi="Calibri" w:cs="Calibri"/>
                <w:sz w:val="22"/>
                <w:szCs w:val="22"/>
                <w:lang w:val="en-US"/>
              </w:rPr>
            </w:pPr>
            <w:r w:rsidRPr="00952E75">
              <w:rPr>
                <w:rFonts w:ascii="Calibri" w:hAnsi="Calibri" w:cs="Calibri"/>
                <w:sz w:val="22"/>
                <w:szCs w:val="22"/>
                <w:lang w:val="en-US"/>
              </w:rPr>
              <w:t>dk.nita.saml20.config.IDPEndpoints.metadataLocation changed to a property dk.nita.saml20.config.IDPEndpoints.MetadataLocation</w:t>
            </w:r>
          </w:p>
          <w:p w14:paraId="2EA8CE54" w14:textId="77777777" w:rsidR="00774B2A" w:rsidRPr="00952E75" w:rsidRDefault="00774B2A" w:rsidP="00952E75">
            <w:pPr>
              <w:numPr>
                <w:ilvl w:val="12"/>
                <w:numId w:val="0"/>
              </w:numPr>
              <w:rPr>
                <w:rFonts w:ascii="Calibri" w:hAnsi="Calibri" w:cs="Calibri"/>
                <w:sz w:val="22"/>
                <w:szCs w:val="22"/>
                <w:lang w:val="en-US"/>
              </w:rPr>
            </w:pPr>
          </w:p>
        </w:tc>
      </w:tr>
      <w:tr w:rsidR="00001836" w:rsidRPr="007117E2" w14:paraId="269258DD" w14:textId="77777777">
        <w:tc>
          <w:tcPr>
            <w:tcW w:w="54.90pt" w:type="dxa"/>
            <w:tcBorders>
              <w:top w:val="single" w:sz="4" w:space="0" w:color="000000"/>
              <w:bottom w:val="single" w:sz="4" w:space="0" w:color="000000"/>
              <w:end w:val="single" w:sz="4" w:space="0" w:color="000000"/>
            </w:tcBorders>
          </w:tcPr>
          <w:p w14:paraId="2D673071" w14:textId="77777777" w:rsidR="00001836" w:rsidRPr="00952E75" w:rsidRDefault="00001836" w:rsidP="00952E75">
            <w:pPr>
              <w:rPr>
                <w:rFonts w:ascii="Calibri" w:hAnsi="Calibri" w:cs="Calibri"/>
                <w:sz w:val="22"/>
                <w:szCs w:val="22"/>
                <w:lang w:val="en-US"/>
              </w:rPr>
            </w:pPr>
            <w:r w:rsidRPr="00952E75">
              <w:rPr>
                <w:rFonts w:ascii="Calibri" w:hAnsi="Calibri" w:cs="Calibri"/>
                <w:sz w:val="22"/>
                <w:szCs w:val="22"/>
                <w:lang w:val="en-US"/>
              </w:rPr>
              <w:lastRenderedPageBreak/>
              <w:t>1.7.9</w:t>
            </w:r>
          </w:p>
        </w:tc>
        <w:tc>
          <w:tcPr>
            <w:tcW w:w="90pt" w:type="dxa"/>
            <w:tcBorders>
              <w:top w:val="single" w:sz="4" w:space="0" w:color="000000"/>
              <w:start w:val="single" w:sz="4" w:space="0" w:color="000000"/>
              <w:bottom w:val="single" w:sz="4" w:space="0" w:color="000000"/>
              <w:end w:val="single" w:sz="4" w:space="0" w:color="000000"/>
            </w:tcBorders>
          </w:tcPr>
          <w:p w14:paraId="6ABA20E9" w14:textId="77777777" w:rsidR="00001836" w:rsidRPr="00952E75" w:rsidRDefault="00001836" w:rsidP="00952E75">
            <w:pPr>
              <w:rPr>
                <w:rFonts w:ascii="Calibri" w:hAnsi="Calibri" w:cs="Calibri"/>
                <w:sz w:val="22"/>
                <w:szCs w:val="22"/>
                <w:lang w:val="en-US"/>
              </w:rPr>
            </w:pPr>
            <w:r w:rsidRPr="00952E75">
              <w:rPr>
                <w:rFonts w:ascii="Calibri" w:hAnsi="Calibri" w:cs="Calibri"/>
                <w:sz w:val="22"/>
                <w:szCs w:val="22"/>
                <w:lang w:val="en-US"/>
              </w:rPr>
              <w:t>2014-02-25</w:t>
            </w:r>
          </w:p>
        </w:tc>
        <w:tc>
          <w:tcPr>
            <w:tcW w:w="333.90pt" w:type="dxa"/>
            <w:tcBorders>
              <w:top w:val="single" w:sz="4" w:space="0" w:color="000000"/>
              <w:start w:val="single" w:sz="4" w:space="0" w:color="000000"/>
              <w:bottom w:val="single" w:sz="4" w:space="0" w:color="000000"/>
            </w:tcBorders>
          </w:tcPr>
          <w:p w14:paraId="018D7DE3" w14:textId="77777777" w:rsidR="00001836" w:rsidRPr="00952E75" w:rsidRDefault="00001836" w:rsidP="00952E75">
            <w:pPr>
              <w:rPr>
                <w:rFonts w:ascii="Calibri" w:hAnsi="Calibri" w:cs="Calibri"/>
                <w:sz w:val="22"/>
                <w:szCs w:val="22"/>
                <w:lang w:val="en-US"/>
              </w:rPr>
            </w:pPr>
            <w:r w:rsidRPr="00952E75">
              <w:rPr>
                <w:rFonts w:ascii="Calibri" w:hAnsi="Calibri" w:cs="Calibri"/>
                <w:sz w:val="22"/>
                <w:szCs w:val="22"/>
                <w:lang w:val="en-US"/>
              </w:rPr>
              <w:t xml:space="preserve">Removed the default </w:t>
            </w:r>
            <w:proofErr w:type="spellStart"/>
            <w:r w:rsidRPr="00952E75">
              <w:rPr>
                <w:rFonts w:ascii="Calibri" w:hAnsi="Calibri" w:cs="Calibri"/>
                <w:sz w:val="22"/>
                <w:szCs w:val="22"/>
                <w:lang w:val="en-US"/>
              </w:rPr>
              <w:t>XmlResolver</w:t>
            </w:r>
            <w:proofErr w:type="spellEnd"/>
            <w:r w:rsidRPr="00952E75">
              <w:rPr>
                <w:rFonts w:ascii="Calibri" w:hAnsi="Calibri" w:cs="Calibri"/>
                <w:sz w:val="22"/>
                <w:szCs w:val="22"/>
                <w:lang w:val="en-US"/>
              </w:rPr>
              <w:t xml:space="preserve"> functionality from </w:t>
            </w:r>
            <w:proofErr w:type="spellStart"/>
            <w:r w:rsidRPr="00952E75">
              <w:rPr>
                <w:rFonts w:ascii="Calibri" w:hAnsi="Calibri" w:cs="Calibri"/>
                <w:sz w:val="22"/>
                <w:szCs w:val="22"/>
                <w:lang w:val="en-US"/>
              </w:rPr>
              <w:t>XmlDocument</w:t>
            </w:r>
            <w:proofErr w:type="spellEnd"/>
            <w:r w:rsidRPr="00952E75">
              <w:rPr>
                <w:rFonts w:ascii="Calibri" w:hAnsi="Calibri" w:cs="Calibri"/>
                <w:sz w:val="22"/>
                <w:szCs w:val="22"/>
                <w:lang w:val="en-US"/>
              </w:rPr>
              <w:t xml:space="preserve"> and </w:t>
            </w:r>
            <w:proofErr w:type="spellStart"/>
            <w:r w:rsidRPr="00952E75">
              <w:rPr>
                <w:rFonts w:ascii="Calibri" w:hAnsi="Calibri" w:cs="Calibri"/>
                <w:sz w:val="22"/>
                <w:szCs w:val="22"/>
                <w:lang w:val="en-US"/>
              </w:rPr>
              <w:t>XmlTextReader</w:t>
            </w:r>
            <w:proofErr w:type="spellEnd"/>
            <w:r w:rsidRPr="00952E75">
              <w:rPr>
                <w:rFonts w:ascii="Calibri" w:hAnsi="Calibri" w:cs="Calibri"/>
                <w:sz w:val="22"/>
                <w:szCs w:val="22"/>
                <w:lang w:val="en-US"/>
              </w:rPr>
              <w:t xml:space="preserve"> objects.</w:t>
            </w:r>
          </w:p>
          <w:p w14:paraId="2C232EE1" w14:textId="77777777" w:rsidR="00001836" w:rsidRPr="00952E75" w:rsidRDefault="00001836" w:rsidP="00952E75">
            <w:pPr>
              <w:rPr>
                <w:rFonts w:ascii="Calibri" w:hAnsi="Calibri" w:cs="Calibri"/>
                <w:sz w:val="22"/>
                <w:szCs w:val="22"/>
                <w:lang w:val="en-US"/>
              </w:rPr>
            </w:pPr>
          </w:p>
          <w:p w14:paraId="5CCA372B" w14:textId="77777777" w:rsidR="00001836" w:rsidRPr="00952E75" w:rsidRDefault="00001836" w:rsidP="00952E75">
            <w:pPr>
              <w:rPr>
                <w:rFonts w:ascii="Calibri" w:hAnsi="Calibri" w:cs="Calibri"/>
                <w:sz w:val="22"/>
                <w:szCs w:val="22"/>
                <w:lang w:val="en-US"/>
              </w:rPr>
            </w:pPr>
            <w:r w:rsidRPr="00952E75">
              <w:rPr>
                <w:rFonts w:ascii="Calibri" w:hAnsi="Calibri" w:cs="Calibri"/>
                <w:sz w:val="22"/>
                <w:szCs w:val="22"/>
                <w:lang w:val="en-US"/>
              </w:rPr>
              <w:t>The framework will now ignore external references when resolving XML documents, hereby mitigating potential XXE attacks.</w:t>
            </w:r>
          </w:p>
          <w:p w14:paraId="54B35243" w14:textId="77777777" w:rsidR="00001836" w:rsidRPr="00952E75" w:rsidRDefault="00001836" w:rsidP="00952E75">
            <w:pPr>
              <w:rPr>
                <w:rFonts w:ascii="Calibri" w:hAnsi="Calibri" w:cs="Calibri"/>
                <w:sz w:val="22"/>
                <w:szCs w:val="22"/>
                <w:lang w:val="en-US"/>
              </w:rPr>
            </w:pPr>
          </w:p>
          <w:p w14:paraId="7E67AA34" w14:textId="77777777" w:rsidR="00001836" w:rsidRPr="00952E75" w:rsidRDefault="00001836" w:rsidP="00952E75">
            <w:pPr>
              <w:rPr>
                <w:rFonts w:ascii="Calibri" w:hAnsi="Calibri" w:cs="Calibri"/>
                <w:sz w:val="22"/>
                <w:szCs w:val="22"/>
                <w:lang w:val="en-US"/>
              </w:rPr>
            </w:pPr>
            <w:r w:rsidRPr="00952E75">
              <w:rPr>
                <w:rFonts w:ascii="Calibri" w:hAnsi="Calibri" w:cs="Calibri"/>
                <w:sz w:val="22"/>
                <w:szCs w:val="22"/>
                <w:lang w:val="en-US"/>
              </w:rPr>
              <w:t>Fixed scalability issue on authentication requests to the Demo IDP:</w:t>
            </w:r>
          </w:p>
          <w:p w14:paraId="69F9933C" w14:textId="77777777" w:rsidR="00001836" w:rsidRPr="00952E75" w:rsidRDefault="00001836" w:rsidP="00952E75">
            <w:pPr>
              <w:rPr>
                <w:rFonts w:ascii="Calibri" w:hAnsi="Calibri" w:cs="Calibri"/>
                <w:sz w:val="22"/>
                <w:szCs w:val="22"/>
                <w:lang w:val="en-US"/>
              </w:rPr>
            </w:pPr>
            <w:proofErr w:type="spellStart"/>
            <w:r w:rsidRPr="00952E75">
              <w:rPr>
                <w:rFonts w:ascii="Calibri" w:hAnsi="Calibri" w:cs="Calibri"/>
                <w:sz w:val="22"/>
                <w:szCs w:val="22"/>
                <w:lang w:val="en-US"/>
              </w:rPr>
              <w:t>HttpContext.Current.Application</w:t>
            </w:r>
            <w:proofErr w:type="spellEnd"/>
            <w:r w:rsidRPr="00952E75">
              <w:rPr>
                <w:rFonts w:ascii="Calibri" w:hAnsi="Calibri" w:cs="Calibri"/>
                <w:sz w:val="22"/>
                <w:szCs w:val="22"/>
                <w:lang w:val="en-US"/>
              </w:rPr>
              <w:t>["</w:t>
            </w:r>
            <w:proofErr w:type="spellStart"/>
            <w:r w:rsidRPr="00952E75">
              <w:rPr>
                <w:rFonts w:ascii="Calibri" w:hAnsi="Calibri" w:cs="Calibri"/>
                <w:sz w:val="22"/>
                <w:szCs w:val="22"/>
                <w:lang w:val="en-US"/>
              </w:rPr>
              <w:t>authenticationrequest</w:t>
            </w:r>
            <w:proofErr w:type="spellEnd"/>
            <w:r w:rsidRPr="00952E75">
              <w:rPr>
                <w:rFonts w:ascii="Calibri" w:hAnsi="Calibri" w:cs="Calibri"/>
                <w:sz w:val="22"/>
                <w:szCs w:val="22"/>
                <w:lang w:val="en-US"/>
              </w:rPr>
              <w:t xml:space="preserve">"] has been changed to </w:t>
            </w:r>
            <w:proofErr w:type="spellStart"/>
            <w:r w:rsidRPr="00952E75">
              <w:rPr>
                <w:rFonts w:ascii="Calibri" w:hAnsi="Calibri" w:cs="Calibri"/>
                <w:sz w:val="22"/>
                <w:szCs w:val="22"/>
                <w:lang w:val="en-US"/>
              </w:rPr>
              <w:t>HttpContext.Current.Session</w:t>
            </w:r>
            <w:proofErr w:type="spellEnd"/>
            <w:r w:rsidRPr="00952E75">
              <w:rPr>
                <w:rFonts w:ascii="Calibri" w:hAnsi="Calibri" w:cs="Calibri"/>
                <w:sz w:val="22"/>
                <w:szCs w:val="22"/>
                <w:lang w:val="en-US"/>
              </w:rPr>
              <w:t>["</w:t>
            </w:r>
            <w:proofErr w:type="spellStart"/>
            <w:r w:rsidRPr="00952E75">
              <w:rPr>
                <w:rFonts w:ascii="Calibri" w:hAnsi="Calibri" w:cs="Calibri"/>
                <w:sz w:val="22"/>
                <w:szCs w:val="22"/>
                <w:lang w:val="en-US"/>
              </w:rPr>
              <w:t>authenticationrequest</w:t>
            </w:r>
            <w:proofErr w:type="spellEnd"/>
            <w:r w:rsidRPr="00952E75">
              <w:rPr>
                <w:rFonts w:ascii="Calibri" w:hAnsi="Calibri" w:cs="Calibri"/>
                <w:sz w:val="22"/>
                <w:szCs w:val="22"/>
                <w:lang w:val="en-US"/>
              </w:rPr>
              <w:t>"].</w:t>
            </w:r>
          </w:p>
        </w:tc>
      </w:tr>
      <w:tr w:rsidR="00774B2A" w:rsidRPr="007117E2" w14:paraId="2A9C38A0" w14:textId="77777777">
        <w:tc>
          <w:tcPr>
            <w:tcW w:w="54.90pt" w:type="dxa"/>
            <w:tcBorders>
              <w:top w:val="single" w:sz="4" w:space="0" w:color="000000"/>
              <w:bottom w:val="single" w:sz="4" w:space="0" w:color="000000"/>
              <w:end w:val="single" w:sz="4" w:space="0" w:color="000000"/>
            </w:tcBorders>
          </w:tcPr>
          <w:p w14:paraId="5767D79F" w14:textId="77777777" w:rsidR="00774B2A" w:rsidRPr="00952E75" w:rsidRDefault="00001836" w:rsidP="00952E75">
            <w:pPr>
              <w:rPr>
                <w:rFonts w:ascii="Calibri" w:hAnsi="Calibri" w:cs="Calibri"/>
                <w:sz w:val="22"/>
                <w:szCs w:val="22"/>
                <w:lang w:val="en-US"/>
              </w:rPr>
            </w:pPr>
            <w:r w:rsidRPr="00952E75">
              <w:rPr>
                <w:rFonts w:ascii="Calibri" w:hAnsi="Calibri" w:cs="Calibri"/>
                <w:sz w:val="22"/>
                <w:szCs w:val="22"/>
                <w:lang w:val="en-US"/>
              </w:rPr>
              <w:t>1.7.10</w:t>
            </w:r>
          </w:p>
        </w:tc>
        <w:tc>
          <w:tcPr>
            <w:tcW w:w="90pt" w:type="dxa"/>
            <w:tcBorders>
              <w:top w:val="single" w:sz="4" w:space="0" w:color="000000"/>
              <w:start w:val="single" w:sz="4" w:space="0" w:color="000000"/>
              <w:bottom w:val="single" w:sz="4" w:space="0" w:color="000000"/>
              <w:end w:val="single" w:sz="4" w:space="0" w:color="000000"/>
            </w:tcBorders>
          </w:tcPr>
          <w:p w14:paraId="45C7D796" w14:textId="77777777" w:rsidR="00774B2A" w:rsidRPr="00952E75" w:rsidRDefault="007076DE" w:rsidP="00952E75">
            <w:pPr>
              <w:rPr>
                <w:rFonts w:ascii="Calibri" w:hAnsi="Calibri" w:cs="Calibri"/>
                <w:sz w:val="22"/>
                <w:szCs w:val="22"/>
                <w:lang w:val="en-US"/>
              </w:rPr>
            </w:pPr>
            <w:r>
              <w:rPr>
                <w:rFonts w:ascii="Calibri" w:hAnsi="Calibri" w:cs="Calibri"/>
                <w:sz w:val="22"/>
                <w:szCs w:val="22"/>
                <w:lang w:val="en-US"/>
              </w:rPr>
              <w:t>2014-06-25</w:t>
            </w:r>
          </w:p>
        </w:tc>
        <w:tc>
          <w:tcPr>
            <w:tcW w:w="333.90pt" w:type="dxa"/>
            <w:tcBorders>
              <w:top w:val="single" w:sz="4" w:space="0" w:color="000000"/>
              <w:start w:val="single" w:sz="4" w:space="0" w:color="000000"/>
              <w:bottom w:val="single" w:sz="4" w:space="0" w:color="000000"/>
            </w:tcBorders>
          </w:tcPr>
          <w:p w14:paraId="1EA673C1" w14:textId="77777777" w:rsidR="00A87F32" w:rsidRDefault="00AD7A4A" w:rsidP="00952E75">
            <w:pPr>
              <w:rPr>
                <w:rFonts w:ascii="Calibri" w:hAnsi="Calibri" w:cs="Calibri"/>
                <w:sz w:val="22"/>
                <w:szCs w:val="22"/>
                <w:lang w:val="en-US"/>
              </w:rPr>
            </w:pPr>
            <w:r w:rsidRPr="00952E75">
              <w:rPr>
                <w:rFonts w:ascii="Calibri" w:hAnsi="Calibri" w:cs="Calibri"/>
                <w:sz w:val="22"/>
                <w:szCs w:val="22"/>
                <w:lang w:val="en-US"/>
              </w:rPr>
              <w:t>The OIOSAML.net component</w:t>
            </w:r>
            <w:r>
              <w:rPr>
                <w:rFonts w:ascii="Calibri" w:hAnsi="Calibri" w:cs="Calibri"/>
                <w:sz w:val="22"/>
                <w:szCs w:val="22"/>
                <w:lang w:val="en-US"/>
              </w:rPr>
              <w:t xml:space="preserve"> now supports verification of XML documents signed with SHA256 signature. However, this functionality is only supported in .NET 4.0 or greater.</w:t>
            </w:r>
          </w:p>
          <w:p w14:paraId="72B379EB" w14:textId="77777777" w:rsidR="00AD7A4A" w:rsidRDefault="00A87F32" w:rsidP="00952E75">
            <w:pPr>
              <w:rPr>
                <w:rFonts w:ascii="Calibri" w:hAnsi="Calibri" w:cs="Calibri"/>
                <w:sz w:val="22"/>
                <w:szCs w:val="22"/>
                <w:lang w:val="en-US"/>
              </w:rPr>
            </w:pPr>
            <w:r>
              <w:rPr>
                <w:rFonts w:ascii="Calibri" w:hAnsi="Calibri" w:cs="Calibri"/>
                <w:sz w:val="22"/>
                <w:szCs w:val="22"/>
                <w:lang w:val="en-US"/>
              </w:rPr>
              <w:t xml:space="preserve"> </w:t>
            </w:r>
          </w:p>
          <w:p w14:paraId="6A591F29"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The OIOSAML.net component now uses a custom session implementation instead of the ASP.NET session. Note that session timeout is now configured in the federation config section. For further information see the session provider section.</w:t>
            </w:r>
          </w:p>
          <w:p w14:paraId="780D4C38" w14:textId="77777777" w:rsidR="00774B2A" w:rsidRPr="00952E75" w:rsidRDefault="00774B2A" w:rsidP="00952E75">
            <w:pPr>
              <w:rPr>
                <w:rFonts w:ascii="Calibri" w:hAnsi="Calibri" w:cs="Calibri"/>
                <w:sz w:val="22"/>
                <w:szCs w:val="22"/>
                <w:lang w:val="en-US"/>
              </w:rPr>
            </w:pPr>
          </w:p>
          <w:p w14:paraId="313208DD"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The OIOSAML.net component now supports SOAP logout. Thus, users can be logged out </w:t>
            </w:r>
            <w:r w:rsidR="00A81409" w:rsidRPr="00952E75">
              <w:rPr>
                <w:rFonts w:ascii="Calibri" w:hAnsi="Calibri" w:cs="Calibri"/>
                <w:sz w:val="22"/>
                <w:szCs w:val="22"/>
                <w:lang w:val="en-US"/>
              </w:rPr>
              <w:t>through</w:t>
            </w:r>
            <w:r w:rsidRPr="00952E75">
              <w:rPr>
                <w:rFonts w:ascii="Calibri" w:hAnsi="Calibri" w:cs="Calibri"/>
                <w:sz w:val="22"/>
                <w:szCs w:val="22"/>
                <w:lang w:val="en-US"/>
              </w:rPr>
              <w:t xml:space="preserve"> a back channel. SP must now</w:t>
            </w:r>
            <w:r w:rsidR="00A81409">
              <w:rPr>
                <w:rFonts w:ascii="Calibri" w:hAnsi="Calibri" w:cs="Calibri"/>
                <w:sz w:val="22"/>
                <w:szCs w:val="22"/>
                <w:lang w:val="en-US"/>
              </w:rPr>
              <w:t>,</w:t>
            </w:r>
            <w:r w:rsidRPr="00952E75">
              <w:rPr>
                <w:rFonts w:ascii="Calibri" w:hAnsi="Calibri" w:cs="Calibri"/>
                <w:sz w:val="22"/>
                <w:szCs w:val="22"/>
                <w:lang w:val="en-US"/>
              </w:rPr>
              <w:t xml:space="preserve"> in the beginning of each user request</w:t>
            </w:r>
            <w:r w:rsidR="00A81409">
              <w:rPr>
                <w:rFonts w:ascii="Calibri" w:hAnsi="Calibri" w:cs="Calibri"/>
                <w:sz w:val="22"/>
                <w:szCs w:val="22"/>
                <w:lang w:val="en-US"/>
              </w:rPr>
              <w:t>,</w:t>
            </w:r>
            <w:r w:rsidRPr="00952E75">
              <w:rPr>
                <w:rFonts w:ascii="Calibri" w:hAnsi="Calibri" w:cs="Calibri"/>
                <w:sz w:val="22"/>
                <w:szCs w:val="22"/>
                <w:lang w:val="en-US"/>
              </w:rPr>
              <w:t xml:space="preserve"> check using </w:t>
            </w:r>
            <w:r w:rsidR="00A81409">
              <w:rPr>
                <w:rFonts w:ascii="Calibri" w:hAnsi="Calibri" w:cs="Calibri"/>
                <w:sz w:val="22"/>
                <w:szCs w:val="22"/>
                <w:lang w:val="en-US"/>
              </w:rPr>
              <w:t xml:space="preserve">the </w:t>
            </w:r>
            <w:r w:rsidRPr="00952E75">
              <w:rPr>
                <w:rFonts w:ascii="Calibri" w:hAnsi="Calibri" w:cs="Calibri"/>
                <w:sz w:val="22"/>
                <w:szCs w:val="22"/>
                <w:lang w:val="en-US"/>
              </w:rPr>
              <w:t xml:space="preserve">Saml20Identity.IsInitialized() </w:t>
            </w:r>
            <w:r w:rsidR="00A81409">
              <w:rPr>
                <w:rFonts w:ascii="Calibri" w:hAnsi="Calibri" w:cs="Calibri"/>
                <w:sz w:val="22"/>
                <w:szCs w:val="22"/>
                <w:lang w:val="en-US"/>
              </w:rPr>
              <w:t>to verify if the</w:t>
            </w:r>
            <w:r w:rsidRPr="00952E75">
              <w:rPr>
                <w:rFonts w:ascii="Calibri" w:hAnsi="Calibri" w:cs="Calibri"/>
                <w:sz w:val="22"/>
                <w:szCs w:val="22"/>
                <w:lang w:val="en-US"/>
              </w:rPr>
              <w:t xml:space="preserve"> user</w:t>
            </w:r>
            <w:r w:rsidR="00A81409">
              <w:rPr>
                <w:rFonts w:ascii="Calibri" w:hAnsi="Calibri" w:cs="Calibri"/>
                <w:sz w:val="22"/>
                <w:szCs w:val="22"/>
                <w:lang w:val="en-US"/>
              </w:rPr>
              <w:t xml:space="preserve"> is still logged in or</w:t>
            </w:r>
            <w:r w:rsidRPr="00952E75">
              <w:rPr>
                <w:rFonts w:ascii="Calibri" w:hAnsi="Calibri" w:cs="Calibri"/>
                <w:sz w:val="22"/>
                <w:szCs w:val="22"/>
                <w:lang w:val="en-US"/>
              </w:rPr>
              <w:t xml:space="preserve"> has been logged out</w:t>
            </w:r>
            <w:r w:rsidR="00A81409">
              <w:rPr>
                <w:rFonts w:ascii="Calibri" w:hAnsi="Calibri" w:cs="Calibri"/>
                <w:sz w:val="22"/>
                <w:szCs w:val="22"/>
                <w:lang w:val="en-US"/>
              </w:rPr>
              <w:t xml:space="preserve"> using</w:t>
            </w:r>
            <w:r w:rsidRPr="00952E75">
              <w:rPr>
                <w:rFonts w:ascii="Calibri" w:hAnsi="Calibri" w:cs="Calibri"/>
                <w:sz w:val="22"/>
                <w:szCs w:val="22"/>
                <w:lang w:val="en-US"/>
              </w:rPr>
              <w:t xml:space="preserve"> SOAP logout </w:t>
            </w:r>
            <w:r w:rsidR="00A81409">
              <w:rPr>
                <w:rFonts w:ascii="Calibri" w:hAnsi="Calibri" w:cs="Calibri"/>
                <w:sz w:val="22"/>
                <w:szCs w:val="22"/>
                <w:lang w:val="en-US"/>
              </w:rPr>
              <w:t xml:space="preserve">(if it has </w:t>
            </w:r>
            <w:r w:rsidRPr="00952E75">
              <w:rPr>
                <w:rFonts w:ascii="Calibri" w:hAnsi="Calibri" w:cs="Calibri"/>
                <w:sz w:val="22"/>
                <w:szCs w:val="22"/>
                <w:lang w:val="en-US"/>
              </w:rPr>
              <w:t>been enabled</w:t>
            </w:r>
            <w:r w:rsidR="00A81409">
              <w:rPr>
                <w:rFonts w:ascii="Calibri" w:hAnsi="Calibri" w:cs="Calibri"/>
                <w:sz w:val="22"/>
                <w:szCs w:val="22"/>
                <w:lang w:val="en-US"/>
              </w:rPr>
              <w:t>)</w:t>
            </w:r>
            <w:r w:rsidRPr="00952E75">
              <w:rPr>
                <w:rFonts w:ascii="Calibri" w:hAnsi="Calibri" w:cs="Calibri"/>
                <w:sz w:val="22"/>
                <w:szCs w:val="22"/>
                <w:lang w:val="en-US"/>
              </w:rPr>
              <w:t>.</w:t>
            </w:r>
          </w:p>
          <w:p w14:paraId="678ADE53" w14:textId="77777777" w:rsidR="00A81409" w:rsidRDefault="00A81409" w:rsidP="00952E75">
            <w:pPr>
              <w:rPr>
                <w:rFonts w:ascii="Calibri" w:hAnsi="Calibri" w:cs="Calibri"/>
                <w:sz w:val="22"/>
                <w:szCs w:val="22"/>
                <w:lang w:val="en-US"/>
              </w:rPr>
            </w:pPr>
          </w:p>
          <w:p w14:paraId="55800066" w14:textId="77777777" w:rsidR="00774B2A" w:rsidRPr="00952E75" w:rsidRDefault="00774B2A" w:rsidP="00952E75">
            <w:pPr>
              <w:rPr>
                <w:rFonts w:ascii="Calibri" w:hAnsi="Calibri" w:cs="Calibri"/>
                <w:sz w:val="22"/>
                <w:szCs w:val="22"/>
                <w:lang w:val="en-US"/>
              </w:rPr>
            </w:pPr>
            <w:r w:rsidRPr="00952E75">
              <w:rPr>
                <w:rFonts w:ascii="Calibri" w:hAnsi="Calibri" w:cs="Calibri"/>
                <w:sz w:val="22"/>
                <w:szCs w:val="22"/>
                <w:lang w:val="en-US"/>
              </w:rPr>
              <w:t xml:space="preserve">The </w:t>
            </w:r>
            <w:proofErr w:type="spellStart"/>
            <w:r w:rsidRPr="00952E75">
              <w:rPr>
                <w:rFonts w:ascii="Calibri" w:hAnsi="Calibri" w:cs="Calibri"/>
                <w:sz w:val="22"/>
                <w:szCs w:val="22"/>
                <w:lang w:val="en-US"/>
              </w:rPr>
              <w:t>IAction</w:t>
            </w:r>
            <w:proofErr w:type="spellEnd"/>
            <w:r w:rsidRPr="00952E75">
              <w:rPr>
                <w:rFonts w:ascii="Calibri" w:hAnsi="Calibri" w:cs="Calibri"/>
                <w:sz w:val="22"/>
                <w:szCs w:val="22"/>
                <w:lang w:val="en-US"/>
              </w:rPr>
              <w:t xml:space="preserve"> interface has been expanded with an extra method called </w:t>
            </w:r>
            <w:proofErr w:type="spellStart"/>
            <w:r w:rsidRPr="00952E75">
              <w:rPr>
                <w:rFonts w:ascii="Calibri" w:hAnsi="Calibri" w:cs="Calibri"/>
                <w:sz w:val="22"/>
                <w:szCs w:val="22"/>
                <w:lang w:val="en-US"/>
              </w:rPr>
              <w:t>SoapLogoutAction</w:t>
            </w:r>
            <w:proofErr w:type="spellEnd"/>
            <w:r w:rsidRPr="00952E75">
              <w:rPr>
                <w:rFonts w:ascii="Calibri" w:hAnsi="Calibri" w:cs="Calibri"/>
                <w:sz w:val="22"/>
                <w:szCs w:val="22"/>
                <w:lang w:val="en-US"/>
              </w:rPr>
              <w:t>(</w:t>
            </w:r>
            <w:proofErr w:type="spellStart"/>
            <w:r w:rsidRPr="00952E75">
              <w:rPr>
                <w:rFonts w:ascii="Calibri" w:hAnsi="Calibri" w:cs="Calibri"/>
                <w:sz w:val="22"/>
                <w:szCs w:val="22"/>
                <w:lang w:val="en-US"/>
              </w:rPr>
              <w:t>AbstractEndpointHandler</w:t>
            </w:r>
            <w:proofErr w:type="spellEnd"/>
            <w:r w:rsidRPr="00952E75">
              <w:rPr>
                <w:rFonts w:ascii="Calibri" w:hAnsi="Calibri" w:cs="Calibri"/>
                <w:sz w:val="22"/>
                <w:szCs w:val="22"/>
                <w:lang w:val="en-US"/>
              </w:rPr>
              <w:t xml:space="preserve">, </w:t>
            </w:r>
            <w:proofErr w:type="spellStart"/>
            <w:r w:rsidRPr="00952E75">
              <w:rPr>
                <w:rFonts w:ascii="Calibri" w:hAnsi="Calibri" w:cs="Calibri"/>
                <w:sz w:val="22"/>
                <w:szCs w:val="22"/>
                <w:lang w:val="en-US"/>
              </w:rPr>
              <w:t>HttpContext</w:t>
            </w:r>
            <w:proofErr w:type="spellEnd"/>
            <w:r w:rsidRPr="00952E75">
              <w:rPr>
                <w:rFonts w:ascii="Calibri" w:hAnsi="Calibri" w:cs="Calibri"/>
                <w:sz w:val="22"/>
                <w:szCs w:val="22"/>
                <w:lang w:val="en-US"/>
              </w:rPr>
              <w:t xml:space="preserve">, string) which is called when a SOAP logout request is </w:t>
            </w:r>
            <w:r w:rsidR="00A81409" w:rsidRPr="00952E75">
              <w:rPr>
                <w:rFonts w:ascii="Calibri" w:hAnsi="Calibri" w:cs="Calibri"/>
                <w:sz w:val="22"/>
                <w:szCs w:val="22"/>
                <w:lang w:val="en-US"/>
              </w:rPr>
              <w:t>received</w:t>
            </w:r>
            <w:r w:rsidRPr="00952E75">
              <w:rPr>
                <w:rFonts w:ascii="Calibri" w:hAnsi="Calibri" w:cs="Calibri"/>
                <w:sz w:val="22"/>
                <w:szCs w:val="22"/>
                <w:lang w:val="en-US"/>
              </w:rPr>
              <w:t xml:space="preserve">. It is still necessary at each HTTP request to check </w:t>
            </w:r>
            <w:proofErr w:type="gramStart"/>
            <w:r w:rsidRPr="00952E75">
              <w:rPr>
                <w:rFonts w:ascii="Calibri" w:hAnsi="Calibri" w:cs="Calibri"/>
                <w:sz w:val="22"/>
                <w:szCs w:val="22"/>
                <w:lang w:val="en-US"/>
              </w:rPr>
              <w:t>whether or not</w:t>
            </w:r>
            <w:proofErr w:type="gramEnd"/>
            <w:r w:rsidRPr="00952E75">
              <w:rPr>
                <w:rFonts w:ascii="Calibri" w:hAnsi="Calibri" w:cs="Calibri"/>
                <w:sz w:val="22"/>
                <w:szCs w:val="22"/>
                <w:lang w:val="en-US"/>
              </w:rPr>
              <w:t xml:space="preserve"> the user has been logged out by a SOAP logout request as this is not possible at the time the implementation of </w:t>
            </w:r>
            <w:proofErr w:type="spellStart"/>
            <w:r w:rsidRPr="00952E75">
              <w:rPr>
                <w:rFonts w:ascii="Calibri" w:hAnsi="Calibri" w:cs="Calibri"/>
                <w:sz w:val="22"/>
                <w:szCs w:val="22"/>
                <w:lang w:val="en-US"/>
              </w:rPr>
              <w:t>SoapLogoutAction</w:t>
            </w:r>
            <w:proofErr w:type="spellEnd"/>
            <w:r w:rsidRPr="00952E75">
              <w:rPr>
                <w:rFonts w:ascii="Calibri" w:hAnsi="Calibri" w:cs="Calibri"/>
                <w:sz w:val="22"/>
                <w:szCs w:val="22"/>
                <w:lang w:val="en-US"/>
              </w:rPr>
              <w:t xml:space="preserve"> is called.</w:t>
            </w:r>
          </w:p>
        </w:tc>
      </w:tr>
      <w:tr w:rsidR="00DF32FC" w:rsidRPr="007117E2" w14:paraId="052AE7D1" w14:textId="77777777">
        <w:tc>
          <w:tcPr>
            <w:tcW w:w="54.90pt" w:type="dxa"/>
            <w:tcBorders>
              <w:top w:val="single" w:sz="4" w:space="0" w:color="000000"/>
              <w:bottom w:val="single" w:sz="4" w:space="0" w:color="000000"/>
              <w:end w:val="single" w:sz="4" w:space="0" w:color="000000"/>
            </w:tcBorders>
          </w:tcPr>
          <w:p w14:paraId="4635175C" w14:textId="77777777" w:rsidR="00DF32FC" w:rsidRPr="00952E75" w:rsidRDefault="00DF32FC" w:rsidP="00952E75">
            <w:pPr>
              <w:rPr>
                <w:rFonts w:ascii="Calibri" w:hAnsi="Calibri" w:cs="Calibri"/>
                <w:sz w:val="22"/>
                <w:szCs w:val="22"/>
                <w:lang w:val="en-US"/>
              </w:rPr>
            </w:pPr>
            <w:r>
              <w:rPr>
                <w:rFonts w:ascii="Calibri" w:hAnsi="Calibri" w:cs="Calibri"/>
                <w:sz w:val="22"/>
                <w:szCs w:val="22"/>
                <w:lang w:val="en-US"/>
              </w:rPr>
              <w:lastRenderedPageBreak/>
              <w:t>1.7.11</w:t>
            </w:r>
          </w:p>
        </w:tc>
        <w:tc>
          <w:tcPr>
            <w:tcW w:w="90pt" w:type="dxa"/>
            <w:tcBorders>
              <w:top w:val="single" w:sz="4" w:space="0" w:color="000000"/>
              <w:start w:val="single" w:sz="4" w:space="0" w:color="000000"/>
              <w:bottom w:val="single" w:sz="4" w:space="0" w:color="000000"/>
              <w:end w:val="single" w:sz="4" w:space="0" w:color="000000"/>
            </w:tcBorders>
          </w:tcPr>
          <w:p w14:paraId="7DCDF7F7" w14:textId="77777777" w:rsidR="00DF32FC" w:rsidRDefault="00DF32FC" w:rsidP="00952E75">
            <w:pPr>
              <w:rPr>
                <w:rFonts w:ascii="Calibri" w:hAnsi="Calibri" w:cs="Calibri"/>
                <w:sz w:val="22"/>
                <w:szCs w:val="22"/>
                <w:lang w:val="en-US"/>
              </w:rPr>
            </w:pPr>
            <w:r>
              <w:rPr>
                <w:rFonts w:ascii="Calibri" w:hAnsi="Calibri" w:cs="Calibri"/>
                <w:sz w:val="22"/>
                <w:szCs w:val="22"/>
                <w:lang w:val="en-US"/>
              </w:rPr>
              <w:t>2014-09-25</w:t>
            </w:r>
          </w:p>
        </w:tc>
        <w:tc>
          <w:tcPr>
            <w:tcW w:w="333.90pt" w:type="dxa"/>
            <w:tcBorders>
              <w:top w:val="single" w:sz="4" w:space="0" w:color="000000"/>
              <w:start w:val="single" w:sz="4" w:space="0" w:color="000000"/>
              <w:bottom w:val="single" w:sz="4" w:space="0" w:color="000000"/>
            </w:tcBorders>
          </w:tcPr>
          <w:p w14:paraId="61AEACE0" w14:textId="77777777" w:rsidR="00DF32FC" w:rsidRPr="00952E75" w:rsidRDefault="00DF32FC" w:rsidP="0018563C">
            <w:pPr>
              <w:rPr>
                <w:rFonts w:ascii="Calibri" w:hAnsi="Calibri" w:cs="Calibri"/>
                <w:sz w:val="22"/>
                <w:szCs w:val="22"/>
                <w:lang w:val="en-US"/>
              </w:rPr>
            </w:pPr>
            <w:r>
              <w:rPr>
                <w:rFonts w:ascii="Calibri" w:hAnsi="Calibri" w:cs="Calibri"/>
                <w:sz w:val="22"/>
                <w:szCs w:val="22"/>
                <w:lang w:val="en-US"/>
              </w:rPr>
              <w:t xml:space="preserve">Enabled </w:t>
            </w:r>
            <w:proofErr w:type="spellStart"/>
            <w:r w:rsidRPr="00DF32FC">
              <w:rPr>
                <w:rFonts w:ascii="Calibri" w:hAnsi="Calibri" w:cs="Calibri"/>
                <w:sz w:val="22"/>
                <w:szCs w:val="22"/>
                <w:lang w:val="en-US"/>
              </w:rPr>
              <w:t>EnableViewStateMac</w:t>
            </w:r>
            <w:proofErr w:type="spellEnd"/>
            <w:r>
              <w:rPr>
                <w:rFonts w:ascii="Calibri" w:hAnsi="Calibri" w:cs="Calibri"/>
                <w:sz w:val="22"/>
                <w:szCs w:val="22"/>
                <w:lang w:val="en-US"/>
              </w:rPr>
              <w:t>,</w:t>
            </w:r>
            <w:r w:rsidRPr="00DF32FC">
              <w:rPr>
                <w:rFonts w:ascii="Calibri" w:hAnsi="Calibri" w:cs="Calibri"/>
                <w:sz w:val="22"/>
                <w:szCs w:val="22"/>
                <w:lang w:val="en-US"/>
              </w:rPr>
              <w:t xml:space="preserve"> </w:t>
            </w:r>
            <w:r>
              <w:rPr>
                <w:rFonts w:ascii="Calibri" w:hAnsi="Calibri" w:cs="Calibri"/>
                <w:sz w:val="22"/>
                <w:szCs w:val="22"/>
                <w:lang w:val="en-US"/>
              </w:rPr>
              <w:t xml:space="preserve">thereby mitigating potential exploit where an </w:t>
            </w:r>
            <w:r w:rsidRPr="00DF32FC">
              <w:rPr>
                <w:rFonts w:ascii="Calibri" w:hAnsi="Calibri" w:cs="Calibri"/>
                <w:sz w:val="22"/>
                <w:szCs w:val="22"/>
                <w:lang w:val="en-US"/>
              </w:rPr>
              <w:t>attacker may be able to upload and execute arbitrary code on the web server</w:t>
            </w:r>
            <w:r>
              <w:rPr>
                <w:rFonts w:ascii="Calibri" w:hAnsi="Calibri" w:cs="Calibri"/>
                <w:sz w:val="22"/>
                <w:szCs w:val="22"/>
                <w:lang w:val="en-US"/>
              </w:rPr>
              <w:t>.</w:t>
            </w:r>
          </w:p>
        </w:tc>
      </w:tr>
      <w:tr w:rsidR="00E66714" w:rsidRPr="007117E2" w14:paraId="55194E00" w14:textId="77777777">
        <w:tc>
          <w:tcPr>
            <w:tcW w:w="54.90pt" w:type="dxa"/>
            <w:tcBorders>
              <w:top w:val="single" w:sz="4" w:space="0" w:color="000000"/>
              <w:bottom w:val="single" w:sz="4" w:space="0" w:color="000000"/>
              <w:end w:val="single" w:sz="4" w:space="0" w:color="000000"/>
            </w:tcBorders>
          </w:tcPr>
          <w:p w14:paraId="5A0BF99E" w14:textId="77777777" w:rsidR="00E66714" w:rsidRDefault="00E66714" w:rsidP="00952E75">
            <w:pPr>
              <w:rPr>
                <w:rFonts w:ascii="Calibri" w:hAnsi="Calibri" w:cs="Calibri"/>
                <w:sz w:val="22"/>
                <w:szCs w:val="22"/>
                <w:lang w:val="en-US"/>
              </w:rPr>
            </w:pPr>
            <w:r>
              <w:rPr>
                <w:rFonts w:ascii="Calibri" w:hAnsi="Calibri" w:cs="Calibri"/>
                <w:sz w:val="22"/>
                <w:szCs w:val="22"/>
                <w:lang w:val="en-US"/>
              </w:rPr>
              <w:t>1.7.12</w:t>
            </w:r>
          </w:p>
        </w:tc>
        <w:tc>
          <w:tcPr>
            <w:tcW w:w="90pt" w:type="dxa"/>
            <w:tcBorders>
              <w:top w:val="single" w:sz="4" w:space="0" w:color="000000"/>
              <w:start w:val="single" w:sz="4" w:space="0" w:color="000000"/>
              <w:bottom w:val="single" w:sz="4" w:space="0" w:color="000000"/>
              <w:end w:val="single" w:sz="4" w:space="0" w:color="000000"/>
            </w:tcBorders>
          </w:tcPr>
          <w:p w14:paraId="1874012F" w14:textId="77777777" w:rsidR="00E66714" w:rsidRDefault="001C189D" w:rsidP="00952E75">
            <w:pPr>
              <w:rPr>
                <w:rFonts w:ascii="Calibri" w:hAnsi="Calibri" w:cs="Calibri"/>
                <w:sz w:val="22"/>
                <w:szCs w:val="22"/>
                <w:lang w:val="en-US"/>
              </w:rPr>
            </w:pPr>
            <w:r>
              <w:rPr>
                <w:rFonts w:ascii="Calibri" w:hAnsi="Calibri" w:cs="Calibri"/>
                <w:sz w:val="22"/>
                <w:szCs w:val="22"/>
                <w:lang w:val="en-US"/>
              </w:rPr>
              <w:t>2015-04-13</w:t>
            </w:r>
          </w:p>
        </w:tc>
        <w:tc>
          <w:tcPr>
            <w:tcW w:w="333.90pt" w:type="dxa"/>
            <w:tcBorders>
              <w:top w:val="single" w:sz="4" w:space="0" w:color="000000"/>
              <w:start w:val="single" w:sz="4" w:space="0" w:color="000000"/>
              <w:bottom w:val="single" w:sz="4" w:space="0" w:color="000000"/>
            </w:tcBorders>
          </w:tcPr>
          <w:p w14:paraId="355E394C" w14:textId="77777777" w:rsidR="00E66714" w:rsidRDefault="00E66714" w:rsidP="00E66714">
            <w:pPr>
              <w:rPr>
                <w:rFonts w:ascii="Calibri" w:hAnsi="Calibri" w:cs="Calibri"/>
                <w:sz w:val="22"/>
                <w:szCs w:val="22"/>
                <w:lang w:val="en-US"/>
              </w:rPr>
            </w:pPr>
            <w:r>
              <w:rPr>
                <w:rFonts w:ascii="Calibri" w:hAnsi="Calibri" w:cs="Calibri"/>
                <w:sz w:val="22"/>
                <w:szCs w:val="22"/>
                <w:lang w:val="en-US"/>
              </w:rPr>
              <w:t>Implemented check for Open Redirect Attack</w:t>
            </w:r>
            <w:r w:rsidR="00463BEA">
              <w:rPr>
                <w:rFonts w:ascii="Calibri" w:hAnsi="Calibri" w:cs="Calibri"/>
                <w:sz w:val="22"/>
                <w:szCs w:val="22"/>
                <w:lang w:val="en-US"/>
              </w:rPr>
              <w:t xml:space="preserve"> regarding return URL</w:t>
            </w:r>
            <w:r>
              <w:rPr>
                <w:rFonts w:ascii="Calibri" w:hAnsi="Calibri" w:cs="Calibri"/>
                <w:sz w:val="22"/>
                <w:szCs w:val="22"/>
                <w:lang w:val="en-US"/>
              </w:rPr>
              <w:t>. It is activated by default but can be configured. See section 9.1.5.</w:t>
            </w:r>
          </w:p>
          <w:p w14:paraId="7AC8EE8D" w14:textId="77777777" w:rsidR="008B132B" w:rsidRDefault="008B132B" w:rsidP="00E66714">
            <w:pPr>
              <w:rPr>
                <w:rFonts w:ascii="Calibri" w:hAnsi="Calibri" w:cs="Calibri"/>
                <w:sz w:val="22"/>
                <w:szCs w:val="22"/>
                <w:lang w:val="en-US"/>
              </w:rPr>
            </w:pPr>
          </w:p>
          <w:p w14:paraId="09747E2E" w14:textId="77777777" w:rsidR="008B132B" w:rsidRDefault="008B132B" w:rsidP="00E66714">
            <w:pPr>
              <w:rPr>
                <w:rFonts w:ascii="Calibri" w:hAnsi="Calibri" w:cs="Calibri"/>
                <w:sz w:val="22"/>
                <w:szCs w:val="22"/>
                <w:lang w:val="en-US"/>
              </w:rPr>
            </w:pPr>
            <w:r>
              <w:rPr>
                <w:rFonts w:ascii="Calibri" w:hAnsi="Calibri" w:cs="Calibri"/>
                <w:sz w:val="22"/>
                <w:szCs w:val="22"/>
                <w:lang w:val="en-US"/>
              </w:rPr>
              <w:t>Implemented assurance level check.</w:t>
            </w:r>
            <w:r w:rsidR="003D4CA0">
              <w:rPr>
                <w:rFonts w:ascii="Calibri" w:hAnsi="Calibri" w:cs="Calibri"/>
                <w:sz w:val="22"/>
                <w:szCs w:val="22"/>
                <w:lang w:val="en-US"/>
              </w:rPr>
              <w:t xml:space="preserve"> See section 9.2.6</w:t>
            </w:r>
          </w:p>
        </w:tc>
      </w:tr>
      <w:tr w:rsidR="00C30278" w:rsidRPr="007117E2" w14:paraId="1539CC2F" w14:textId="77777777">
        <w:tc>
          <w:tcPr>
            <w:tcW w:w="54.90pt" w:type="dxa"/>
            <w:tcBorders>
              <w:top w:val="single" w:sz="4" w:space="0" w:color="000000"/>
              <w:bottom w:val="single" w:sz="4" w:space="0" w:color="000000"/>
              <w:end w:val="single" w:sz="4" w:space="0" w:color="000000"/>
            </w:tcBorders>
          </w:tcPr>
          <w:p w14:paraId="46D2450B" w14:textId="77777777" w:rsidR="00C30278" w:rsidRDefault="00C30278" w:rsidP="00952E75">
            <w:pPr>
              <w:rPr>
                <w:rFonts w:ascii="Calibri" w:hAnsi="Calibri" w:cs="Calibri"/>
                <w:sz w:val="22"/>
                <w:szCs w:val="22"/>
                <w:lang w:val="en-US"/>
              </w:rPr>
            </w:pPr>
            <w:r>
              <w:rPr>
                <w:rFonts w:ascii="Calibri" w:hAnsi="Calibri" w:cs="Calibri"/>
                <w:sz w:val="22"/>
                <w:szCs w:val="22"/>
                <w:lang w:val="en-US"/>
              </w:rPr>
              <w:t>1.7.13</w:t>
            </w:r>
          </w:p>
        </w:tc>
        <w:tc>
          <w:tcPr>
            <w:tcW w:w="90pt" w:type="dxa"/>
            <w:tcBorders>
              <w:top w:val="single" w:sz="4" w:space="0" w:color="000000"/>
              <w:start w:val="single" w:sz="4" w:space="0" w:color="000000"/>
              <w:bottom w:val="single" w:sz="4" w:space="0" w:color="000000"/>
              <w:end w:val="single" w:sz="4" w:space="0" w:color="000000"/>
            </w:tcBorders>
          </w:tcPr>
          <w:p w14:paraId="0BAF982E" w14:textId="77777777" w:rsidR="00C30278" w:rsidRDefault="00C30278" w:rsidP="00952E75">
            <w:pPr>
              <w:rPr>
                <w:rFonts w:ascii="Calibri" w:hAnsi="Calibri" w:cs="Calibri"/>
                <w:sz w:val="22"/>
                <w:szCs w:val="22"/>
                <w:lang w:val="en-US"/>
              </w:rPr>
            </w:pPr>
            <w:r>
              <w:rPr>
                <w:rFonts w:ascii="Calibri" w:hAnsi="Calibri" w:cs="Calibri"/>
                <w:sz w:val="22"/>
                <w:szCs w:val="22"/>
                <w:lang w:val="en-US"/>
              </w:rPr>
              <w:t>2015-10-06</w:t>
            </w:r>
          </w:p>
        </w:tc>
        <w:tc>
          <w:tcPr>
            <w:tcW w:w="333.90pt" w:type="dxa"/>
            <w:tcBorders>
              <w:top w:val="single" w:sz="4" w:space="0" w:color="000000"/>
              <w:start w:val="single" w:sz="4" w:space="0" w:color="000000"/>
              <w:bottom w:val="single" w:sz="4" w:space="0" w:color="000000"/>
            </w:tcBorders>
          </w:tcPr>
          <w:p w14:paraId="6A6DE6BD" w14:textId="77777777" w:rsidR="00C30278" w:rsidRPr="00C30278" w:rsidRDefault="00C30278" w:rsidP="00C30278">
            <w:pPr>
              <w:rPr>
                <w:rFonts w:ascii="Calibri" w:hAnsi="Calibri" w:cs="Calibri"/>
                <w:sz w:val="22"/>
                <w:szCs w:val="22"/>
                <w:lang w:val="en-US"/>
              </w:rPr>
            </w:pPr>
            <w:r>
              <w:rPr>
                <w:rFonts w:ascii="Calibri" w:hAnsi="Calibri" w:cs="Calibri"/>
                <w:sz w:val="22"/>
                <w:szCs w:val="22"/>
                <w:lang w:val="en-US"/>
              </w:rPr>
              <w:t>Fixed a bug that could be reproduced by following the test IT-SLO-3 defined in “</w:t>
            </w:r>
            <w:proofErr w:type="spellStart"/>
            <w:r w:rsidRPr="00C30278">
              <w:rPr>
                <w:rFonts w:ascii="Calibri" w:hAnsi="Calibri" w:cs="Calibri"/>
                <w:sz w:val="22"/>
                <w:szCs w:val="22"/>
                <w:lang w:val="en-US"/>
              </w:rPr>
              <w:t>Integrationstest</w:t>
            </w:r>
            <w:proofErr w:type="spellEnd"/>
            <w:r w:rsidRPr="00C30278">
              <w:rPr>
                <w:rFonts w:ascii="Calibri" w:hAnsi="Calibri" w:cs="Calibri"/>
                <w:sz w:val="22"/>
                <w:szCs w:val="22"/>
                <w:lang w:val="en-US"/>
              </w:rPr>
              <w:t xml:space="preserve"> </w:t>
            </w:r>
            <w:proofErr w:type="spellStart"/>
            <w:r w:rsidRPr="00C30278">
              <w:rPr>
                <w:rFonts w:ascii="Calibri" w:hAnsi="Calibri" w:cs="Calibri"/>
                <w:sz w:val="22"/>
                <w:szCs w:val="22"/>
                <w:lang w:val="en-US"/>
              </w:rPr>
              <w:t>ved</w:t>
            </w:r>
            <w:proofErr w:type="spellEnd"/>
            <w:r w:rsidRPr="00C30278">
              <w:rPr>
                <w:rFonts w:ascii="Calibri" w:hAnsi="Calibri" w:cs="Calibri"/>
                <w:sz w:val="22"/>
                <w:szCs w:val="22"/>
                <w:lang w:val="en-US"/>
              </w:rPr>
              <w:t xml:space="preserve"> </w:t>
            </w:r>
            <w:proofErr w:type="spellStart"/>
            <w:r w:rsidRPr="00C30278">
              <w:rPr>
                <w:rFonts w:ascii="Calibri" w:hAnsi="Calibri" w:cs="Calibri"/>
                <w:sz w:val="22"/>
                <w:szCs w:val="22"/>
                <w:lang w:val="en-US"/>
              </w:rPr>
              <w:t>tilslutning</w:t>
            </w:r>
            <w:proofErr w:type="spellEnd"/>
            <w:r w:rsidRPr="00C30278">
              <w:rPr>
                <w:rFonts w:ascii="Calibri" w:hAnsi="Calibri" w:cs="Calibri"/>
                <w:sz w:val="22"/>
                <w:szCs w:val="22"/>
                <w:lang w:val="en-US"/>
              </w:rPr>
              <w:t xml:space="preserve"> </w:t>
            </w:r>
            <w:proofErr w:type="spellStart"/>
            <w:r w:rsidRPr="00C30278">
              <w:rPr>
                <w:rFonts w:ascii="Calibri" w:hAnsi="Calibri" w:cs="Calibri"/>
                <w:sz w:val="22"/>
                <w:szCs w:val="22"/>
                <w:lang w:val="en-US"/>
              </w:rPr>
              <w:t>til</w:t>
            </w:r>
            <w:proofErr w:type="spellEnd"/>
            <w:r w:rsidRPr="00C30278">
              <w:rPr>
                <w:rFonts w:ascii="Calibri" w:hAnsi="Calibri" w:cs="Calibri"/>
                <w:sz w:val="22"/>
                <w:szCs w:val="22"/>
                <w:lang w:val="en-US"/>
              </w:rPr>
              <w:t xml:space="preserve"> NemLog-in</w:t>
            </w:r>
            <w:r>
              <w:rPr>
                <w:rFonts w:ascii="Calibri" w:hAnsi="Calibri" w:cs="Calibri"/>
                <w:sz w:val="22"/>
                <w:szCs w:val="22"/>
                <w:lang w:val="en-US"/>
              </w:rPr>
              <w:t xml:space="preserve">” version 1.4. The concrete problem was that if the </w:t>
            </w:r>
            <w:proofErr w:type="spellStart"/>
            <w:r>
              <w:rPr>
                <w:rFonts w:ascii="Calibri" w:hAnsi="Calibri" w:cs="Calibri"/>
                <w:sz w:val="22"/>
                <w:szCs w:val="22"/>
                <w:lang w:val="en-US"/>
              </w:rPr>
              <w:t>the</w:t>
            </w:r>
            <w:proofErr w:type="spellEnd"/>
            <w:r>
              <w:rPr>
                <w:rFonts w:ascii="Calibri" w:hAnsi="Calibri" w:cs="Calibri"/>
                <w:sz w:val="22"/>
                <w:szCs w:val="22"/>
                <w:lang w:val="en-US"/>
              </w:rPr>
              <w:t xml:space="preserve"> </w:t>
            </w:r>
            <w:proofErr w:type="spellStart"/>
            <w:r w:rsidRPr="00C30278">
              <w:rPr>
                <w:rFonts w:ascii="Calibri" w:hAnsi="Calibri" w:cs="Calibri"/>
                <w:sz w:val="22"/>
                <w:szCs w:val="22"/>
                <w:lang w:val="en-US"/>
              </w:rPr>
              <w:t>oiosamlSession</w:t>
            </w:r>
            <w:proofErr w:type="spellEnd"/>
            <w:r>
              <w:rPr>
                <w:rFonts w:ascii="Calibri" w:hAnsi="Calibri" w:cs="Calibri"/>
                <w:sz w:val="22"/>
                <w:szCs w:val="22"/>
                <w:lang w:val="en-US"/>
              </w:rPr>
              <w:t xml:space="preserve"> cookie was missing or the </w:t>
            </w:r>
            <w:proofErr w:type="spellStart"/>
            <w:r>
              <w:rPr>
                <w:rFonts w:ascii="Calibri" w:hAnsi="Calibri" w:cs="Calibri"/>
                <w:sz w:val="22"/>
                <w:szCs w:val="22"/>
                <w:lang w:val="en-US"/>
              </w:rPr>
              <w:t>oiosaml</w:t>
            </w:r>
            <w:proofErr w:type="spellEnd"/>
            <w:r>
              <w:rPr>
                <w:rFonts w:ascii="Calibri" w:hAnsi="Calibri" w:cs="Calibri"/>
                <w:sz w:val="22"/>
                <w:szCs w:val="22"/>
                <w:lang w:val="en-US"/>
              </w:rPr>
              <w:t xml:space="preserve"> session was expired, then a null pointer exception would occur in the </w:t>
            </w:r>
            <w:proofErr w:type="spellStart"/>
            <w:r>
              <w:rPr>
                <w:rFonts w:ascii="Calibri" w:hAnsi="Calibri" w:cs="Calibri"/>
                <w:sz w:val="22"/>
                <w:szCs w:val="22"/>
                <w:lang w:val="en-US"/>
              </w:rPr>
              <w:t>oiosaml</w:t>
            </w:r>
            <w:proofErr w:type="spellEnd"/>
            <w:r>
              <w:rPr>
                <w:rFonts w:ascii="Calibri" w:hAnsi="Calibri" w:cs="Calibri"/>
                <w:sz w:val="22"/>
                <w:szCs w:val="22"/>
                <w:lang w:val="en-US"/>
              </w:rPr>
              <w:t xml:space="preserve"> component when receiving a logout request from other service providers in progress of doing a federation logout.</w:t>
            </w:r>
          </w:p>
        </w:tc>
      </w:tr>
      <w:tr w:rsidR="008E67A7" w:rsidRPr="007117E2" w14:paraId="31F6C9AF" w14:textId="77777777">
        <w:tc>
          <w:tcPr>
            <w:tcW w:w="54.90pt" w:type="dxa"/>
            <w:tcBorders>
              <w:top w:val="single" w:sz="4" w:space="0" w:color="000000"/>
              <w:bottom w:val="single" w:sz="4" w:space="0" w:color="000000"/>
              <w:end w:val="single" w:sz="4" w:space="0" w:color="000000"/>
            </w:tcBorders>
          </w:tcPr>
          <w:p w14:paraId="655AF3A6" w14:textId="77777777" w:rsidR="008E67A7" w:rsidRDefault="008E67A7" w:rsidP="00952E75">
            <w:pPr>
              <w:rPr>
                <w:rFonts w:ascii="Calibri" w:hAnsi="Calibri" w:cs="Calibri"/>
                <w:sz w:val="22"/>
                <w:szCs w:val="22"/>
                <w:lang w:val="en-US"/>
              </w:rPr>
            </w:pPr>
            <w:r>
              <w:rPr>
                <w:rFonts w:ascii="Calibri" w:hAnsi="Calibri" w:cs="Calibri"/>
                <w:sz w:val="22"/>
                <w:szCs w:val="22"/>
                <w:lang w:val="en-US"/>
              </w:rPr>
              <w:t>2.0.0</w:t>
            </w:r>
          </w:p>
        </w:tc>
        <w:tc>
          <w:tcPr>
            <w:tcW w:w="90pt" w:type="dxa"/>
            <w:tcBorders>
              <w:top w:val="single" w:sz="4" w:space="0" w:color="000000"/>
              <w:start w:val="single" w:sz="4" w:space="0" w:color="000000"/>
              <w:bottom w:val="single" w:sz="4" w:space="0" w:color="000000"/>
              <w:end w:val="single" w:sz="4" w:space="0" w:color="000000"/>
            </w:tcBorders>
          </w:tcPr>
          <w:p w14:paraId="6D421991" w14:textId="77777777" w:rsidR="008E67A7" w:rsidRDefault="0063692F" w:rsidP="00952E75">
            <w:pPr>
              <w:rPr>
                <w:rFonts w:ascii="Calibri" w:hAnsi="Calibri" w:cs="Calibri"/>
                <w:sz w:val="22"/>
                <w:szCs w:val="22"/>
                <w:lang w:val="en-US"/>
              </w:rPr>
            </w:pPr>
            <w:r>
              <w:rPr>
                <w:rFonts w:ascii="Calibri" w:hAnsi="Calibri" w:cs="Calibri"/>
                <w:sz w:val="22"/>
                <w:szCs w:val="22"/>
                <w:lang w:val="en-US"/>
              </w:rPr>
              <w:t>2017-08-14</w:t>
            </w:r>
          </w:p>
        </w:tc>
        <w:tc>
          <w:tcPr>
            <w:tcW w:w="333.90pt" w:type="dxa"/>
            <w:tcBorders>
              <w:top w:val="single" w:sz="4" w:space="0" w:color="000000"/>
              <w:start w:val="single" w:sz="4" w:space="0" w:color="000000"/>
              <w:bottom w:val="single" w:sz="4" w:space="0" w:color="000000"/>
            </w:tcBorders>
          </w:tcPr>
          <w:p w14:paraId="1BDBCFF5" w14:textId="77777777" w:rsidR="008E67A7" w:rsidRPr="008E67A7" w:rsidRDefault="008E67A7" w:rsidP="008E67A7">
            <w:pPr>
              <w:widowControl/>
              <w:numPr>
                <w:ilvl w:val="0"/>
                <w:numId w:val="14"/>
              </w:numPr>
              <w:autoSpaceDE/>
              <w:autoSpaceDN/>
              <w:adjustRightInd/>
              <w:ind w:start="27pt"/>
              <w:textAlignment w:val="center"/>
              <w:rPr>
                <w:rFonts w:ascii="Calibri" w:eastAsia="Times New Roman" w:hAnsi="Calibri" w:cs="Calibri"/>
                <w:sz w:val="22"/>
                <w:szCs w:val="22"/>
                <w:lang w:val="en-US"/>
              </w:rPr>
            </w:pPr>
            <w:r w:rsidRPr="008E67A7">
              <w:rPr>
                <w:rFonts w:ascii="Calibri" w:eastAsia="Times New Roman" w:hAnsi="Calibri" w:cs="Calibri"/>
                <w:sz w:val="22"/>
                <w:szCs w:val="22"/>
                <w:lang w:val="en-US"/>
              </w:rPr>
              <w:t>Upgraded solution to work with Visual Studio 2017</w:t>
            </w:r>
          </w:p>
          <w:p w14:paraId="5AC59C48" w14:textId="77777777" w:rsidR="008E67A7" w:rsidRPr="008E67A7" w:rsidRDefault="008E67A7" w:rsidP="008E67A7">
            <w:pPr>
              <w:widowControl/>
              <w:numPr>
                <w:ilvl w:val="0"/>
                <w:numId w:val="14"/>
              </w:numPr>
              <w:autoSpaceDE/>
              <w:autoSpaceDN/>
              <w:adjustRightInd/>
              <w:ind w:start="27pt"/>
              <w:textAlignment w:val="center"/>
              <w:rPr>
                <w:rFonts w:ascii="Calibri" w:eastAsia="Times New Roman" w:hAnsi="Calibri" w:cs="Calibri"/>
                <w:sz w:val="22"/>
                <w:szCs w:val="22"/>
              </w:rPr>
            </w:pPr>
            <w:proofErr w:type="spellStart"/>
            <w:r w:rsidRPr="008E67A7">
              <w:rPr>
                <w:rFonts w:ascii="Calibri" w:eastAsia="Times New Roman" w:hAnsi="Calibri" w:cs="Calibri"/>
                <w:sz w:val="22"/>
                <w:szCs w:val="22"/>
                <w:lang w:val="en-US"/>
              </w:rPr>
              <w:t>AuditLogging</w:t>
            </w:r>
            <w:proofErr w:type="spellEnd"/>
            <w:r w:rsidRPr="008E67A7">
              <w:rPr>
                <w:rFonts w:ascii="Calibri" w:eastAsia="Times New Roman" w:hAnsi="Calibri" w:cs="Calibri"/>
                <w:sz w:val="22"/>
                <w:szCs w:val="22"/>
                <w:lang w:val="en-US"/>
              </w:rPr>
              <w:t xml:space="preserve"> relied on </w:t>
            </w:r>
            <w:proofErr w:type="spellStart"/>
            <w:r w:rsidRPr="008E67A7">
              <w:rPr>
                <w:rFonts w:ascii="Calibri" w:eastAsia="Times New Roman" w:hAnsi="Calibri" w:cs="Calibri"/>
                <w:sz w:val="22"/>
                <w:szCs w:val="22"/>
                <w:lang w:val="en-US"/>
              </w:rPr>
              <w:t>ThreadStatic</w:t>
            </w:r>
            <w:proofErr w:type="spellEnd"/>
            <w:r w:rsidRPr="008E67A7">
              <w:rPr>
                <w:rFonts w:ascii="Calibri" w:eastAsia="Times New Roman" w:hAnsi="Calibri" w:cs="Calibri"/>
                <w:sz w:val="22"/>
                <w:szCs w:val="22"/>
                <w:lang w:val="en-US"/>
              </w:rPr>
              <w:t xml:space="preserve"> for storing </w:t>
            </w:r>
            <w:proofErr w:type="spellStart"/>
            <w:r w:rsidRPr="008E67A7">
              <w:rPr>
                <w:rFonts w:ascii="Calibri" w:eastAsia="Times New Roman" w:hAnsi="Calibri" w:cs="Calibri"/>
                <w:sz w:val="22"/>
                <w:szCs w:val="22"/>
                <w:lang w:val="en-US"/>
              </w:rPr>
              <w:t>AssertionId</w:t>
            </w:r>
            <w:proofErr w:type="spellEnd"/>
            <w:r w:rsidRPr="008E67A7">
              <w:rPr>
                <w:rFonts w:ascii="Calibri" w:eastAsia="Times New Roman" w:hAnsi="Calibri" w:cs="Calibri"/>
                <w:sz w:val="22"/>
                <w:szCs w:val="22"/>
                <w:lang w:val="en-US"/>
              </w:rPr>
              <w:t xml:space="preserve"> and </w:t>
            </w:r>
            <w:proofErr w:type="spellStart"/>
            <w:r w:rsidRPr="008E67A7">
              <w:rPr>
                <w:rFonts w:ascii="Calibri" w:eastAsia="Times New Roman" w:hAnsi="Calibri" w:cs="Calibri"/>
                <w:sz w:val="22"/>
                <w:szCs w:val="22"/>
                <w:lang w:val="en-US"/>
              </w:rPr>
              <w:t>IdpId</w:t>
            </w:r>
            <w:proofErr w:type="spellEnd"/>
            <w:r w:rsidRPr="008E67A7">
              <w:rPr>
                <w:rFonts w:ascii="Calibri" w:eastAsia="Times New Roman" w:hAnsi="Calibri" w:cs="Calibri"/>
                <w:sz w:val="22"/>
                <w:szCs w:val="22"/>
                <w:lang w:val="en-US"/>
              </w:rPr>
              <w:t xml:space="preserve">. Running under asp.net this has the potential to bleed values between requests. </w:t>
            </w:r>
            <w:proofErr w:type="spellStart"/>
            <w:r w:rsidRPr="008E67A7">
              <w:rPr>
                <w:rFonts w:ascii="Calibri" w:eastAsia="Times New Roman" w:hAnsi="Calibri" w:cs="Calibri"/>
                <w:sz w:val="22"/>
                <w:szCs w:val="22"/>
              </w:rPr>
              <w:t>Changed</w:t>
            </w:r>
            <w:proofErr w:type="spellEnd"/>
            <w:r w:rsidRPr="008E67A7">
              <w:rPr>
                <w:rFonts w:ascii="Calibri" w:eastAsia="Times New Roman" w:hAnsi="Calibri" w:cs="Calibri"/>
                <w:sz w:val="22"/>
                <w:szCs w:val="22"/>
              </w:rPr>
              <w:t xml:space="preserve"> to </w:t>
            </w:r>
            <w:proofErr w:type="spellStart"/>
            <w:r w:rsidRPr="008E67A7">
              <w:rPr>
                <w:rFonts w:ascii="Calibri" w:eastAsia="Times New Roman" w:hAnsi="Calibri" w:cs="Calibri"/>
                <w:sz w:val="22"/>
                <w:szCs w:val="22"/>
              </w:rPr>
              <w:t>use</w:t>
            </w:r>
            <w:proofErr w:type="spellEnd"/>
            <w:r w:rsidRPr="008E67A7">
              <w:rPr>
                <w:rFonts w:ascii="Calibri" w:eastAsia="Times New Roman" w:hAnsi="Calibri" w:cs="Calibri"/>
                <w:sz w:val="22"/>
                <w:szCs w:val="22"/>
              </w:rPr>
              <w:t xml:space="preserve"> </w:t>
            </w:r>
            <w:proofErr w:type="spellStart"/>
            <w:r w:rsidRPr="008E67A7">
              <w:rPr>
                <w:rFonts w:ascii="Calibri" w:eastAsia="Times New Roman" w:hAnsi="Calibri" w:cs="Calibri"/>
                <w:sz w:val="22"/>
                <w:szCs w:val="22"/>
              </w:rPr>
              <w:t>HttpContext.Items</w:t>
            </w:r>
            <w:proofErr w:type="spellEnd"/>
            <w:r w:rsidRPr="008E67A7">
              <w:rPr>
                <w:rFonts w:ascii="Calibri" w:eastAsia="Times New Roman" w:hAnsi="Calibri" w:cs="Calibri"/>
                <w:sz w:val="22"/>
                <w:szCs w:val="22"/>
              </w:rPr>
              <w:t xml:space="preserve"> </w:t>
            </w:r>
            <w:proofErr w:type="spellStart"/>
            <w:r w:rsidRPr="008E67A7">
              <w:rPr>
                <w:rFonts w:ascii="Calibri" w:eastAsia="Times New Roman" w:hAnsi="Calibri" w:cs="Calibri"/>
                <w:sz w:val="22"/>
                <w:szCs w:val="22"/>
              </w:rPr>
              <w:t>which</w:t>
            </w:r>
            <w:proofErr w:type="spellEnd"/>
            <w:r w:rsidRPr="008E67A7">
              <w:rPr>
                <w:rFonts w:ascii="Calibri" w:eastAsia="Times New Roman" w:hAnsi="Calibri" w:cs="Calibri"/>
                <w:sz w:val="22"/>
                <w:szCs w:val="22"/>
              </w:rPr>
              <w:t xml:space="preserve"> </w:t>
            </w:r>
            <w:proofErr w:type="spellStart"/>
            <w:r w:rsidRPr="008E67A7">
              <w:rPr>
                <w:rFonts w:ascii="Calibri" w:eastAsia="Times New Roman" w:hAnsi="Calibri" w:cs="Calibri"/>
                <w:sz w:val="22"/>
                <w:szCs w:val="22"/>
              </w:rPr>
              <w:t>ensures</w:t>
            </w:r>
            <w:proofErr w:type="spellEnd"/>
            <w:r w:rsidRPr="008E67A7">
              <w:rPr>
                <w:rFonts w:ascii="Calibri" w:eastAsia="Times New Roman" w:hAnsi="Calibri" w:cs="Calibri"/>
                <w:sz w:val="22"/>
                <w:szCs w:val="22"/>
              </w:rPr>
              <w:t xml:space="preserve"> </w:t>
            </w:r>
            <w:proofErr w:type="spellStart"/>
            <w:r w:rsidRPr="008E67A7">
              <w:rPr>
                <w:rFonts w:ascii="Calibri" w:eastAsia="Times New Roman" w:hAnsi="Calibri" w:cs="Calibri"/>
                <w:sz w:val="22"/>
                <w:szCs w:val="22"/>
              </w:rPr>
              <w:t>request</w:t>
            </w:r>
            <w:proofErr w:type="spellEnd"/>
            <w:r w:rsidRPr="008E67A7">
              <w:rPr>
                <w:rFonts w:ascii="Calibri" w:eastAsia="Times New Roman" w:hAnsi="Calibri" w:cs="Calibri"/>
                <w:sz w:val="22"/>
                <w:szCs w:val="22"/>
              </w:rPr>
              <w:t xml:space="preserve"> </w:t>
            </w:r>
            <w:proofErr w:type="spellStart"/>
            <w:r w:rsidRPr="008E67A7">
              <w:rPr>
                <w:rFonts w:ascii="Calibri" w:eastAsia="Times New Roman" w:hAnsi="Calibri" w:cs="Calibri"/>
                <w:sz w:val="22"/>
                <w:szCs w:val="22"/>
              </w:rPr>
              <w:t>affinity</w:t>
            </w:r>
            <w:proofErr w:type="spellEnd"/>
          </w:p>
          <w:p w14:paraId="6A094B6C" w14:textId="77777777" w:rsidR="008E67A7" w:rsidRPr="008E67A7" w:rsidRDefault="008E67A7" w:rsidP="008E67A7">
            <w:pPr>
              <w:widowControl/>
              <w:numPr>
                <w:ilvl w:val="0"/>
                <w:numId w:val="14"/>
              </w:numPr>
              <w:autoSpaceDE/>
              <w:autoSpaceDN/>
              <w:adjustRightInd/>
              <w:ind w:start="27pt"/>
              <w:textAlignment w:val="center"/>
              <w:rPr>
                <w:rFonts w:ascii="Calibri" w:eastAsia="Times New Roman" w:hAnsi="Calibri" w:cs="Calibri"/>
                <w:sz w:val="22"/>
                <w:szCs w:val="22"/>
                <w:lang w:val="en-US"/>
              </w:rPr>
            </w:pPr>
            <w:r w:rsidRPr="008E67A7">
              <w:rPr>
                <w:rFonts w:ascii="Calibri" w:eastAsia="Times New Roman" w:hAnsi="Calibri" w:cs="Calibri"/>
                <w:sz w:val="22"/>
                <w:szCs w:val="22"/>
                <w:lang w:val="en-US"/>
              </w:rPr>
              <w:t xml:space="preserve">Getting a demo environment with demo IDP + demo SP was cumbersome with lots of manual steps and local IIS setup. Streamlined the process to a short 'getting started' guide along with </w:t>
            </w:r>
            <w:proofErr w:type="spellStart"/>
            <w:r w:rsidRPr="008E67A7">
              <w:rPr>
                <w:rFonts w:ascii="Calibri" w:eastAsia="Times New Roman" w:hAnsi="Calibri" w:cs="Calibri"/>
                <w:sz w:val="22"/>
                <w:szCs w:val="22"/>
                <w:lang w:val="en-US"/>
              </w:rPr>
              <w:t>powershell</w:t>
            </w:r>
            <w:proofErr w:type="spellEnd"/>
            <w:r w:rsidRPr="008E67A7">
              <w:rPr>
                <w:rFonts w:ascii="Calibri" w:eastAsia="Times New Roman" w:hAnsi="Calibri" w:cs="Calibri"/>
                <w:sz w:val="22"/>
                <w:szCs w:val="22"/>
                <w:lang w:val="en-US"/>
              </w:rPr>
              <w:t xml:space="preserve"> scripts for automation and IIS express for hosting websites (comes with Visual Studio), meaning no local IIS required. Also comes with pre-exchanged metadata for logging in with demo IDP and </w:t>
            </w:r>
            <w:proofErr w:type="spellStart"/>
            <w:r w:rsidRPr="008E67A7">
              <w:rPr>
                <w:rFonts w:ascii="Calibri" w:eastAsia="Times New Roman" w:hAnsi="Calibri" w:cs="Calibri"/>
                <w:sz w:val="22"/>
                <w:szCs w:val="22"/>
                <w:lang w:val="en-US"/>
              </w:rPr>
              <w:t>Nemlog</w:t>
            </w:r>
            <w:proofErr w:type="spellEnd"/>
            <w:r w:rsidRPr="008E67A7">
              <w:rPr>
                <w:rFonts w:ascii="Calibri" w:eastAsia="Times New Roman" w:hAnsi="Calibri" w:cs="Calibri"/>
                <w:sz w:val="22"/>
                <w:szCs w:val="22"/>
                <w:lang w:val="en-US"/>
              </w:rPr>
              <w:t>-in IDP.</w:t>
            </w:r>
          </w:p>
          <w:p w14:paraId="019F6334" w14:textId="77777777" w:rsidR="008E67A7" w:rsidRPr="008E67A7" w:rsidRDefault="008E67A7" w:rsidP="008E67A7">
            <w:pPr>
              <w:widowControl/>
              <w:numPr>
                <w:ilvl w:val="0"/>
                <w:numId w:val="14"/>
              </w:numPr>
              <w:autoSpaceDE/>
              <w:autoSpaceDN/>
              <w:adjustRightInd/>
              <w:ind w:start="27pt"/>
              <w:textAlignment w:val="center"/>
              <w:rPr>
                <w:rFonts w:ascii="Calibri" w:eastAsia="Times New Roman" w:hAnsi="Calibri" w:cs="Calibri"/>
                <w:sz w:val="22"/>
                <w:szCs w:val="22"/>
                <w:lang w:val="en-US"/>
              </w:rPr>
            </w:pPr>
            <w:r w:rsidRPr="008E67A7">
              <w:rPr>
                <w:rFonts w:ascii="Calibri" w:eastAsia="Times New Roman" w:hAnsi="Calibri" w:cs="Calibri"/>
                <w:sz w:val="22"/>
                <w:szCs w:val="22"/>
                <w:lang w:val="en-US"/>
              </w:rPr>
              <w:t xml:space="preserve">Removed </w:t>
            </w:r>
            <w:proofErr w:type="spellStart"/>
            <w:r w:rsidRPr="008E67A7">
              <w:rPr>
                <w:rFonts w:ascii="Calibri" w:eastAsia="Times New Roman" w:hAnsi="Calibri" w:cs="Calibri"/>
                <w:sz w:val="22"/>
                <w:szCs w:val="22"/>
                <w:lang w:val="en-US"/>
              </w:rPr>
              <w:t>VirkDemoWebsite</w:t>
            </w:r>
            <w:proofErr w:type="spellEnd"/>
            <w:r w:rsidRPr="008E67A7">
              <w:rPr>
                <w:rFonts w:ascii="Calibri" w:eastAsia="Times New Roman" w:hAnsi="Calibri" w:cs="Calibri"/>
                <w:sz w:val="22"/>
                <w:szCs w:val="22"/>
                <w:lang w:val="en-US"/>
              </w:rPr>
              <w:t xml:space="preserve"> which was not being maintained</w:t>
            </w:r>
          </w:p>
          <w:p w14:paraId="5AAD63C2" w14:textId="77777777" w:rsidR="008E67A7" w:rsidRPr="008E67A7" w:rsidRDefault="008E67A7" w:rsidP="008E67A7">
            <w:pPr>
              <w:widowControl/>
              <w:numPr>
                <w:ilvl w:val="0"/>
                <w:numId w:val="14"/>
              </w:numPr>
              <w:autoSpaceDE/>
              <w:autoSpaceDN/>
              <w:adjustRightInd/>
              <w:ind w:start="27pt"/>
              <w:textAlignment w:val="center"/>
              <w:rPr>
                <w:rFonts w:ascii="Calibri" w:eastAsia="Times New Roman" w:hAnsi="Calibri" w:cs="Calibri"/>
                <w:sz w:val="22"/>
                <w:szCs w:val="22"/>
                <w:lang w:val="en-US"/>
              </w:rPr>
            </w:pPr>
            <w:r w:rsidRPr="008E67A7">
              <w:rPr>
                <w:rFonts w:ascii="Calibri" w:eastAsia="Times New Roman" w:hAnsi="Calibri" w:cs="Calibri"/>
                <w:sz w:val="22"/>
                <w:szCs w:val="22"/>
                <w:lang w:val="en-US"/>
              </w:rPr>
              <w:t>Enabled support for SHA1, SHA256 and SHA512 signatures for SAML requests and responses. SHA256 is the new default (configurable). Upgraded projects to .NET 4.5 to support new SHA algorithms</w:t>
            </w:r>
          </w:p>
          <w:p w14:paraId="48D8E736" w14:textId="77777777" w:rsidR="008E67A7" w:rsidRPr="008E67A7" w:rsidRDefault="008E67A7" w:rsidP="008E67A7">
            <w:pPr>
              <w:widowControl/>
              <w:numPr>
                <w:ilvl w:val="0"/>
                <w:numId w:val="14"/>
              </w:numPr>
              <w:autoSpaceDE/>
              <w:autoSpaceDN/>
              <w:adjustRightInd/>
              <w:ind w:start="27pt"/>
              <w:textAlignment w:val="center"/>
              <w:rPr>
                <w:rFonts w:ascii="Calibri" w:eastAsia="Times New Roman" w:hAnsi="Calibri" w:cs="Calibri"/>
                <w:sz w:val="22"/>
                <w:szCs w:val="22"/>
              </w:rPr>
            </w:pPr>
            <w:r w:rsidRPr="008E67A7">
              <w:rPr>
                <w:rFonts w:ascii="Calibri" w:eastAsia="Times New Roman" w:hAnsi="Calibri" w:cs="Calibri"/>
                <w:sz w:val="22"/>
                <w:szCs w:val="22"/>
                <w:lang w:val="en-US"/>
              </w:rPr>
              <w:t xml:space="preserve">Reworked the plugin capability of sessions, replacing the </w:t>
            </w:r>
            <w:proofErr w:type="spellStart"/>
            <w:r w:rsidRPr="008E67A7">
              <w:rPr>
                <w:rFonts w:ascii="Calibri" w:eastAsia="Times New Roman" w:hAnsi="Calibri" w:cs="Calibri"/>
                <w:sz w:val="22"/>
                <w:szCs w:val="22"/>
                <w:lang w:val="en-US"/>
              </w:rPr>
              <w:t>ISessions</w:t>
            </w:r>
            <w:proofErr w:type="spellEnd"/>
            <w:r w:rsidRPr="008E67A7">
              <w:rPr>
                <w:rFonts w:ascii="Calibri" w:eastAsia="Times New Roman" w:hAnsi="Calibri" w:cs="Calibri"/>
                <w:sz w:val="22"/>
                <w:szCs w:val="22"/>
                <w:lang w:val="en-US"/>
              </w:rPr>
              <w:t xml:space="preserve"> and </w:t>
            </w:r>
            <w:proofErr w:type="spellStart"/>
            <w:r w:rsidRPr="008E67A7">
              <w:rPr>
                <w:rFonts w:ascii="Calibri" w:eastAsia="Times New Roman" w:hAnsi="Calibri" w:cs="Calibri"/>
                <w:sz w:val="22"/>
                <w:szCs w:val="22"/>
                <w:lang w:val="en-US"/>
              </w:rPr>
              <w:t>ISession</w:t>
            </w:r>
            <w:proofErr w:type="spellEnd"/>
            <w:r w:rsidRPr="008E67A7">
              <w:rPr>
                <w:rFonts w:ascii="Calibri" w:eastAsia="Times New Roman" w:hAnsi="Calibri" w:cs="Calibri"/>
                <w:sz w:val="22"/>
                <w:szCs w:val="22"/>
                <w:lang w:val="en-US"/>
              </w:rPr>
              <w:t xml:space="preserve"> interfaces with a </w:t>
            </w:r>
            <w:proofErr w:type="gramStart"/>
            <w:r w:rsidRPr="008E67A7">
              <w:rPr>
                <w:rFonts w:ascii="Calibri" w:eastAsia="Times New Roman" w:hAnsi="Calibri" w:cs="Calibri"/>
                <w:sz w:val="22"/>
                <w:szCs w:val="22"/>
                <w:lang w:val="en-US"/>
              </w:rPr>
              <w:t>more clean</w:t>
            </w:r>
            <w:proofErr w:type="gramEnd"/>
            <w:r w:rsidRPr="008E67A7">
              <w:rPr>
                <w:rFonts w:ascii="Calibri" w:eastAsia="Times New Roman" w:hAnsi="Calibri" w:cs="Calibri"/>
                <w:sz w:val="22"/>
                <w:szCs w:val="22"/>
                <w:lang w:val="en-US"/>
              </w:rPr>
              <w:t xml:space="preserve"> interface </w:t>
            </w:r>
            <w:proofErr w:type="spellStart"/>
            <w:r w:rsidRPr="008E67A7">
              <w:rPr>
                <w:rFonts w:ascii="Calibri" w:eastAsia="Times New Roman" w:hAnsi="Calibri" w:cs="Calibri"/>
                <w:sz w:val="22"/>
                <w:szCs w:val="22"/>
                <w:lang w:val="en-US"/>
              </w:rPr>
              <w:t>ISessionStoreProvider</w:t>
            </w:r>
            <w:proofErr w:type="spellEnd"/>
            <w:r w:rsidRPr="008E67A7">
              <w:rPr>
                <w:rFonts w:ascii="Calibri" w:eastAsia="Times New Roman" w:hAnsi="Calibri" w:cs="Calibri"/>
                <w:sz w:val="22"/>
                <w:szCs w:val="22"/>
                <w:lang w:val="en-US"/>
              </w:rPr>
              <w:t xml:space="preserve">, abstracting lots of internals away from session plugins. </w:t>
            </w:r>
            <w:r w:rsidRPr="008E67A7">
              <w:rPr>
                <w:rFonts w:ascii="Calibri" w:eastAsia="Times New Roman" w:hAnsi="Calibri" w:cs="Calibri"/>
                <w:sz w:val="22"/>
                <w:szCs w:val="22"/>
              </w:rPr>
              <w:t xml:space="preserve">Has a default in </w:t>
            </w:r>
            <w:proofErr w:type="spellStart"/>
            <w:r w:rsidRPr="008E67A7">
              <w:rPr>
                <w:rFonts w:ascii="Calibri" w:eastAsia="Times New Roman" w:hAnsi="Calibri" w:cs="Calibri"/>
                <w:sz w:val="22"/>
                <w:szCs w:val="22"/>
              </w:rPr>
              <w:t>process</w:t>
            </w:r>
            <w:proofErr w:type="spellEnd"/>
            <w:r w:rsidRPr="008E67A7">
              <w:rPr>
                <w:rFonts w:ascii="Calibri" w:eastAsia="Times New Roman" w:hAnsi="Calibri" w:cs="Calibri"/>
                <w:sz w:val="22"/>
                <w:szCs w:val="22"/>
              </w:rPr>
              <w:t xml:space="preserve"> </w:t>
            </w:r>
            <w:proofErr w:type="spellStart"/>
            <w:r w:rsidRPr="008E67A7">
              <w:rPr>
                <w:rFonts w:ascii="Calibri" w:eastAsia="Times New Roman" w:hAnsi="Calibri" w:cs="Calibri"/>
                <w:sz w:val="22"/>
                <w:szCs w:val="22"/>
              </w:rPr>
              <w:t>implementation</w:t>
            </w:r>
            <w:proofErr w:type="spellEnd"/>
          </w:p>
          <w:p w14:paraId="442AF0D6" w14:textId="77777777" w:rsidR="008E67A7" w:rsidRPr="008E67A7" w:rsidRDefault="008E67A7" w:rsidP="008E67A7">
            <w:pPr>
              <w:widowControl/>
              <w:numPr>
                <w:ilvl w:val="0"/>
                <w:numId w:val="14"/>
              </w:numPr>
              <w:autoSpaceDE/>
              <w:autoSpaceDN/>
              <w:adjustRightInd/>
              <w:ind w:start="27pt"/>
              <w:textAlignment w:val="center"/>
              <w:rPr>
                <w:rFonts w:ascii="Calibri" w:eastAsia="Times New Roman" w:hAnsi="Calibri" w:cs="Calibri"/>
                <w:sz w:val="22"/>
                <w:szCs w:val="22"/>
                <w:lang w:val="en-US"/>
              </w:rPr>
            </w:pPr>
            <w:r w:rsidRPr="008E67A7">
              <w:rPr>
                <w:rFonts w:ascii="Calibri" w:eastAsia="Times New Roman" w:hAnsi="Calibri" w:cs="Calibri"/>
                <w:sz w:val="22"/>
                <w:szCs w:val="22"/>
                <w:lang w:val="en-US"/>
              </w:rPr>
              <w:t>Removed the session store for AppFabric caching since it has been discontinued by Microsoft</w:t>
            </w:r>
          </w:p>
          <w:p w14:paraId="3E662300" w14:textId="77777777" w:rsidR="008E67A7" w:rsidRPr="008E67A7" w:rsidRDefault="008E67A7" w:rsidP="008E67A7">
            <w:pPr>
              <w:widowControl/>
              <w:numPr>
                <w:ilvl w:val="0"/>
                <w:numId w:val="14"/>
              </w:numPr>
              <w:autoSpaceDE/>
              <w:autoSpaceDN/>
              <w:adjustRightInd/>
              <w:ind w:start="27pt"/>
              <w:textAlignment w:val="center"/>
              <w:rPr>
                <w:rFonts w:ascii="Calibri" w:eastAsia="Times New Roman" w:hAnsi="Calibri" w:cs="Calibri"/>
                <w:sz w:val="22"/>
                <w:szCs w:val="22"/>
                <w:lang w:val="en-US"/>
              </w:rPr>
            </w:pPr>
            <w:r w:rsidRPr="008E67A7">
              <w:rPr>
                <w:rFonts w:ascii="Calibri" w:eastAsia="Times New Roman" w:hAnsi="Calibri" w:cs="Calibri"/>
                <w:sz w:val="22"/>
                <w:szCs w:val="22"/>
                <w:lang w:val="en-US"/>
              </w:rPr>
              <w:t xml:space="preserve">Added session store provider for </w:t>
            </w:r>
            <w:proofErr w:type="spellStart"/>
            <w:r w:rsidRPr="008E67A7">
              <w:rPr>
                <w:rFonts w:ascii="Calibri" w:eastAsia="Times New Roman" w:hAnsi="Calibri" w:cs="Calibri"/>
                <w:sz w:val="22"/>
                <w:szCs w:val="22"/>
                <w:lang w:val="en-US"/>
              </w:rPr>
              <w:t>Sql</w:t>
            </w:r>
            <w:proofErr w:type="spellEnd"/>
            <w:r w:rsidRPr="008E67A7">
              <w:rPr>
                <w:rFonts w:ascii="Calibri" w:eastAsia="Times New Roman" w:hAnsi="Calibri" w:cs="Calibri"/>
                <w:sz w:val="22"/>
                <w:szCs w:val="22"/>
                <w:lang w:val="en-US"/>
              </w:rPr>
              <w:t xml:space="preserve"> Server to support web farms.</w:t>
            </w:r>
          </w:p>
          <w:p w14:paraId="6F5987FF" w14:textId="77777777" w:rsidR="008E67A7" w:rsidRPr="008E67A7" w:rsidRDefault="008E67A7" w:rsidP="008E67A7">
            <w:pPr>
              <w:widowControl/>
              <w:numPr>
                <w:ilvl w:val="0"/>
                <w:numId w:val="14"/>
              </w:numPr>
              <w:autoSpaceDE/>
              <w:autoSpaceDN/>
              <w:adjustRightInd/>
              <w:ind w:start="27pt"/>
              <w:textAlignment w:val="center"/>
              <w:rPr>
                <w:rFonts w:ascii="Calibri" w:eastAsia="Times New Roman" w:hAnsi="Calibri" w:cs="Calibri"/>
                <w:sz w:val="22"/>
                <w:szCs w:val="22"/>
                <w:lang w:val="en-US"/>
              </w:rPr>
            </w:pPr>
            <w:r w:rsidRPr="008E67A7">
              <w:rPr>
                <w:rFonts w:ascii="Calibri" w:eastAsia="Times New Roman" w:hAnsi="Calibri" w:cs="Calibri"/>
                <w:sz w:val="22"/>
                <w:szCs w:val="22"/>
                <w:lang w:val="en-US"/>
              </w:rPr>
              <w:t>Added setting '</w:t>
            </w:r>
            <w:proofErr w:type="spellStart"/>
            <w:r w:rsidRPr="008E67A7">
              <w:rPr>
                <w:rFonts w:ascii="Calibri" w:eastAsia="Times New Roman" w:hAnsi="Calibri" w:cs="Calibri"/>
                <w:sz w:val="22"/>
                <w:szCs w:val="22"/>
                <w:lang w:val="en-US"/>
              </w:rPr>
              <w:t>SessionCookieName</w:t>
            </w:r>
            <w:proofErr w:type="spellEnd"/>
            <w:r w:rsidRPr="008E67A7">
              <w:rPr>
                <w:rFonts w:ascii="Calibri" w:eastAsia="Times New Roman" w:hAnsi="Calibri" w:cs="Calibri"/>
                <w:sz w:val="22"/>
                <w:szCs w:val="22"/>
                <w:lang w:val="en-US"/>
              </w:rPr>
              <w:t>' which allows control over the name of the session cookie</w:t>
            </w:r>
          </w:p>
          <w:p w14:paraId="58C32909" w14:textId="77777777" w:rsidR="008E67A7" w:rsidRPr="008E67A7" w:rsidRDefault="008E67A7" w:rsidP="008E67A7">
            <w:pPr>
              <w:widowControl/>
              <w:numPr>
                <w:ilvl w:val="0"/>
                <w:numId w:val="14"/>
              </w:numPr>
              <w:autoSpaceDE/>
              <w:autoSpaceDN/>
              <w:adjustRightInd/>
              <w:ind w:start="27pt"/>
              <w:textAlignment w:val="center"/>
              <w:rPr>
                <w:rFonts w:ascii="Calibri" w:eastAsia="Times New Roman" w:hAnsi="Calibri" w:cs="Calibri"/>
                <w:sz w:val="22"/>
                <w:szCs w:val="22"/>
                <w:lang w:val="en-US"/>
              </w:rPr>
            </w:pPr>
            <w:r w:rsidRPr="008E67A7">
              <w:rPr>
                <w:rFonts w:ascii="Calibri" w:eastAsia="Times New Roman" w:hAnsi="Calibri" w:cs="Calibri"/>
                <w:sz w:val="22"/>
                <w:szCs w:val="22"/>
                <w:lang w:val="en-US"/>
              </w:rPr>
              <w:t xml:space="preserve">Enforce HTTPS on Service Provider since it's not supported </w:t>
            </w:r>
            <w:proofErr w:type="spellStart"/>
            <w:r w:rsidRPr="008E67A7">
              <w:rPr>
                <w:rFonts w:ascii="Calibri" w:eastAsia="Times New Roman" w:hAnsi="Calibri" w:cs="Calibri"/>
                <w:sz w:val="22"/>
                <w:szCs w:val="22"/>
                <w:lang w:val="en-US"/>
              </w:rPr>
              <w:t>otherwises</w:t>
            </w:r>
            <w:proofErr w:type="spellEnd"/>
          </w:p>
          <w:p w14:paraId="520A3195" w14:textId="77777777" w:rsidR="008E67A7" w:rsidRPr="008E67A7" w:rsidRDefault="008E67A7" w:rsidP="008E67A7">
            <w:pPr>
              <w:widowControl/>
              <w:numPr>
                <w:ilvl w:val="0"/>
                <w:numId w:val="14"/>
              </w:numPr>
              <w:autoSpaceDE/>
              <w:autoSpaceDN/>
              <w:adjustRightInd/>
              <w:ind w:start="27pt"/>
              <w:textAlignment w:val="center"/>
              <w:rPr>
                <w:rFonts w:ascii="Calibri" w:eastAsia="Times New Roman" w:hAnsi="Calibri" w:cs="Calibri"/>
                <w:sz w:val="22"/>
                <w:szCs w:val="22"/>
                <w:lang w:val="en-US"/>
              </w:rPr>
            </w:pPr>
            <w:r w:rsidRPr="008E67A7">
              <w:rPr>
                <w:rFonts w:ascii="Calibri" w:eastAsia="Times New Roman" w:hAnsi="Calibri" w:cs="Calibri"/>
                <w:sz w:val="22"/>
                <w:szCs w:val="22"/>
                <w:lang w:val="en-US"/>
              </w:rPr>
              <w:t>Improved error messages and handling in common configuration/setup mistakes</w:t>
            </w:r>
          </w:p>
          <w:p w14:paraId="6C1D0FDF" w14:textId="77777777" w:rsidR="008E67A7" w:rsidRDefault="008E67A7" w:rsidP="00C30278">
            <w:pPr>
              <w:rPr>
                <w:rFonts w:ascii="Calibri" w:hAnsi="Calibri" w:cs="Calibri"/>
                <w:sz w:val="22"/>
                <w:szCs w:val="22"/>
                <w:lang w:val="en-US"/>
              </w:rPr>
            </w:pPr>
          </w:p>
        </w:tc>
      </w:tr>
      <w:tr w:rsidR="00126B18" w:rsidRPr="007117E2" w14:paraId="33CDA7B3" w14:textId="77777777">
        <w:tc>
          <w:tcPr>
            <w:tcW w:w="54.90pt" w:type="dxa"/>
            <w:tcBorders>
              <w:top w:val="single" w:sz="4" w:space="0" w:color="000000"/>
              <w:bottom w:val="single" w:sz="4" w:space="0" w:color="000000"/>
              <w:end w:val="single" w:sz="4" w:space="0" w:color="000000"/>
            </w:tcBorders>
          </w:tcPr>
          <w:p w14:paraId="63A41929" w14:textId="77777777" w:rsidR="00126B18" w:rsidRDefault="00126B18" w:rsidP="00952E75">
            <w:pPr>
              <w:rPr>
                <w:rFonts w:ascii="Calibri" w:hAnsi="Calibri" w:cs="Calibri"/>
                <w:sz w:val="22"/>
                <w:szCs w:val="22"/>
                <w:lang w:val="en-US"/>
              </w:rPr>
            </w:pPr>
            <w:r>
              <w:rPr>
                <w:rFonts w:ascii="Calibri" w:hAnsi="Calibri" w:cs="Calibri"/>
                <w:sz w:val="22"/>
                <w:szCs w:val="22"/>
                <w:lang w:val="en-US"/>
              </w:rPr>
              <w:t>2.0.1</w:t>
            </w:r>
          </w:p>
        </w:tc>
        <w:tc>
          <w:tcPr>
            <w:tcW w:w="90pt" w:type="dxa"/>
            <w:tcBorders>
              <w:top w:val="single" w:sz="4" w:space="0" w:color="000000"/>
              <w:start w:val="single" w:sz="4" w:space="0" w:color="000000"/>
              <w:bottom w:val="single" w:sz="4" w:space="0" w:color="000000"/>
              <w:end w:val="single" w:sz="4" w:space="0" w:color="000000"/>
            </w:tcBorders>
          </w:tcPr>
          <w:p w14:paraId="29662AE3" w14:textId="77777777" w:rsidR="00126B18" w:rsidRDefault="00126B18" w:rsidP="00952E75">
            <w:pPr>
              <w:rPr>
                <w:rFonts w:ascii="Calibri" w:hAnsi="Calibri" w:cs="Calibri"/>
                <w:sz w:val="22"/>
                <w:szCs w:val="22"/>
                <w:lang w:val="en-US"/>
              </w:rPr>
            </w:pPr>
            <w:r>
              <w:rPr>
                <w:rFonts w:ascii="Calibri" w:hAnsi="Calibri" w:cs="Calibri"/>
                <w:sz w:val="22"/>
                <w:szCs w:val="22"/>
                <w:lang w:val="en-US"/>
              </w:rPr>
              <w:t>2017-12-14</w:t>
            </w:r>
          </w:p>
        </w:tc>
        <w:tc>
          <w:tcPr>
            <w:tcW w:w="333.90pt" w:type="dxa"/>
            <w:tcBorders>
              <w:top w:val="single" w:sz="4" w:space="0" w:color="000000"/>
              <w:start w:val="single" w:sz="4" w:space="0" w:color="000000"/>
              <w:bottom w:val="single" w:sz="4" w:space="0" w:color="000000"/>
            </w:tcBorders>
          </w:tcPr>
          <w:p w14:paraId="4F881D02" w14:textId="77777777" w:rsidR="00126B18" w:rsidRPr="008E67A7" w:rsidRDefault="00126B18" w:rsidP="00126B18">
            <w:pPr>
              <w:widowControl/>
              <w:autoSpaceDE/>
              <w:autoSpaceDN/>
              <w:adjustRightInd/>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Made </w:t>
            </w:r>
            <w:proofErr w:type="spellStart"/>
            <w:r w:rsidRPr="00126B18">
              <w:rPr>
                <w:rFonts w:ascii="Calibri" w:eastAsia="Times New Roman" w:hAnsi="Calibri" w:cs="Calibri"/>
                <w:sz w:val="22"/>
                <w:szCs w:val="22"/>
                <w:lang w:val="en-US"/>
              </w:rPr>
              <w:t>ConfigurationInstance</w:t>
            </w:r>
            <w:proofErr w:type="spellEnd"/>
            <w:r w:rsidRPr="00126B18">
              <w:rPr>
                <w:rFonts w:ascii="Calibri" w:eastAsia="Times New Roman" w:hAnsi="Calibri" w:cs="Calibri"/>
                <w:sz w:val="22"/>
                <w:szCs w:val="22"/>
                <w:lang w:val="en-US"/>
              </w:rPr>
              <w:t>&lt;T&gt;.</w:t>
            </w:r>
            <w:proofErr w:type="spellStart"/>
            <w:r w:rsidRPr="00126B18">
              <w:rPr>
                <w:rFonts w:ascii="Calibri" w:eastAsia="Times New Roman" w:hAnsi="Calibri" w:cs="Calibri"/>
                <w:sz w:val="22"/>
                <w:szCs w:val="22"/>
                <w:lang w:val="en-US"/>
              </w:rPr>
              <w:t>GetConfig</w:t>
            </w:r>
            <w:proofErr w:type="spellEnd"/>
            <w:r w:rsidRPr="00126B18">
              <w:rPr>
                <w:rFonts w:ascii="Calibri" w:eastAsia="Times New Roman" w:hAnsi="Calibri" w:cs="Calibri"/>
                <w:sz w:val="22"/>
                <w:szCs w:val="22"/>
                <w:lang w:val="en-US"/>
              </w:rPr>
              <w:t>() thread safe.</w:t>
            </w:r>
          </w:p>
        </w:tc>
      </w:tr>
      <w:tr w:rsidR="00BB5C2F" w:rsidRPr="007117E2" w14:paraId="25C42ED2" w14:textId="77777777">
        <w:tc>
          <w:tcPr>
            <w:tcW w:w="54.90pt" w:type="dxa"/>
            <w:tcBorders>
              <w:top w:val="single" w:sz="4" w:space="0" w:color="000000"/>
              <w:bottom w:val="single" w:sz="4" w:space="0" w:color="000000"/>
              <w:end w:val="single" w:sz="4" w:space="0" w:color="000000"/>
            </w:tcBorders>
          </w:tcPr>
          <w:p w14:paraId="73A74CED" w14:textId="77777777" w:rsidR="00BB5C2F" w:rsidRDefault="00BB5C2F" w:rsidP="00952E75">
            <w:pPr>
              <w:rPr>
                <w:rFonts w:ascii="Calibri" w:hAnsi="Calibri" w:cs="Calibri"/>
                <w:sz w:val="22"/>
                <w:szCs w:val="22"/>
                <w:lang w:val="en-US"/>
              </w:rPr>
            </w:pPr>
            <w:r>
              <w:rPr>
                <w:rFonts w:ascii="Calibri" w:hAnsi="Calibri" w:cs="Calibri"/>
                <w:sz w:val="22"/>
                <w:szCs w:val="22"/>
                <w:lang w:val="en-US"/>
              </w:rPr>
              <w:lastRenderedPageBreak/>
              <w:t>2.0.2</w:t>
            </w:r>
          </w:p>
        </w:tc>
        <w:tc>
          <w:tcPr>
            <w:tcW w:w="90pt" w:type="dxa"/>
            <w:tcBorders>
              <w:top w:val="single" w:sz="4" w:space="0" w:color="000000"/>
              <w:start w:val="single" w:sz="4" w:space="0" w:color="000000"/>
              <w:bottom w:val="single" w:sz="4" w:space="0" w:color="000000"/>
              <w:end w:val="single" w:sz="4" w:space="0" w:color="000000"/>
            </w:tcBorders>
          </w:tcPr>
          <w:p w14:paraId="743F0433" w14:textId="77777777" w:rsidR="00BB5C2F" w:rsidRDefault="00BB5C2F" w:rsidP="00952E75">
            <w:pPr>
              <w:rPr>
                <w:rFonts w:ascii="Calibri" w:hAnsi="Calibri" w:cs="Calibri"/>
                <w:sz w:val="22"/>
                <w:szCs w:val="22"/>
                <w:lang w:val="en-US"/>
              </w:rPr>
            </w:pPr>
            <w:r>
              <w:rPr>
                <w:rFonts w:ascii="Calibri" w:hAnsi="Calibri" w:cs="Calibri"/>
                <w:sz w:val="22"/>
                <w:szCs w:val="22"/>
                <w:lang w:val="en-US"/>
              </w:rPr>
              <w:t>2018-04-16</w:t>
            </w:r>
          </w:p>
        </w:tc>
        <w:tc>
          <w:tcPr>
            <w:tcW w:w="333.90pt" w:type="dxa"/>
            <w:tcBorders>
              <w:top w:val="single" w:sz="4" w:space="0" w:color="000000"/>
              <w:start w:val="single" w:sz="4" w:space="0" w:color="000000"/>
              <w:bottom w:val="single" w:sz="4" w:space="0" w:color="000000"/>
            </w:tcBorders>
          </w:tcPr>
          <w:p w14:paraId="30910C25" w14:textId="77777777" w:rsidR="009562BB" w:rsidRDefault="00BB5C2F" w:rsidP="00126B18">
            <w:pPr>
              <w:widowControl/>
              <w:autoSpaceDE/>
              <w:autoSpaceDN/>
              <w:adjustRightInd/>
              <w:textAlignment w:val="center"/>
              <w:rPr>
                <w:rFonts w:ascii="Calibri" w:eastAsia="Times New Roman" w:hAnsi="Calibri" w:cs="Calibri"/>
                <w:sz w:val="22"/>
                <w:szCs w:val="22"/>
                <w:lang w:val="en-US"/>
              </w:rPr>
            </w:pPr>
            <w:r>
              <w:rPr>
                <w:rFonts w:ascii="Calibri" w:eastAsia="Times New Roman" w:hAnsi="Calibri" w:cs="Calibri"/>
                <w:sz w:val="22"/>
                <w:szCs w:val="22"/>
                <w:lang w:val="en-US"/>
              </w:rPr>
              <w:t>Added support for SHA2 signatures when signing XML.</w:t>
            </w:r>
            <w:r w:rsidR="009562BB">
              <w:rPr>
                <w:rFonts w:ascii="Calibri" w:eastAsia="Times New Roman" w:hAnsi="Calibri" w:cs="Calibri"/>
                <w:sz w:val="22"/>
                <w:szCs w:val="22"/>
                <w:lang w:val="en-US"/>
              </w:rPr>
              <w:t xml:space="preserve"> Previous it was stated that </w:t>
            </w:r>
            <w:r w:rsidR="000A27E1">
              <w:rPr>
                <w:rFonts w:ascii="Calibri" w:eastAsia="Times New Roman" w:hAnsi="Calibri" w:cs="Calibri"/>
                <w:sz w:val="22"/>
                <w:szCs w:val="22"/>
                <w:lang w:val="en-US"/>
              </w:rPr>
              <w:t xml:space="preserve">this library can be used with .Net 4.5 and up. That was wrong. This library needs minimum .Net 4.6.2 </w:t>
            </w:r>
            <w:proofErr w:type="gramStart"/>
            <w:r w:rsidR="000A27E1">
              <w:rPr>
                <w:rFonts w:ascii="Calibri" w:eastAsia="Times New Roman" w:hAnsi="Calibri" w:cs="Calibri"/>
                <w:sz w:val="22"/>
                <w:szCs w:val="22"/>
                <w:lang w:val="en-US"/>
              </w:rPr>
              <w:t>in order to</w:t>
            </w:r>
            <w:proofErr w:type="gramEnd"/>
            <w:r w:rsidR="000A27E1">
              <w:rPr>
                <w:rFonts w:ascii="Calibri" w:eastAsia="Times New Roman" w:hAnsi="Calibri" w:cs="Calibri"/>
                <w:sz w:val="22"/>
                <w:szCs w:val="22"/>
                <w:lang w:val="en-US"/>
              </w:rPr>
              <w:t xml:space="preserve"> support SHA2 signatures in combination with XML.</w:t>
            </w:r>
          </w:p>
          <w:p w14:paraId="478BA568" w14:textId="77777777" w:rsidR="009562BB" w:rsidRDefault="009562BB" w:rsidP="00126B18">
            <w:pPr>
              <w:widowControl/>
              <w:autoSpaceDE/>
              <w:autoSpaceDN/>
              <w:adjustRightInd/>
              <w:textAlignment w:val="center"/>
              <w:rPr>
                <w:rFonts w:ascii="Calibri" w:eastAsia="Times New Roman" w:hAnsi="Calibri" w:cs="Calibri"/>
                <w:sz w:val="22"/>
                <w:szCs w:val="22"/>
                <w:lang w:val="en-US"/>
              </w:rPr>
            </w:pPr>
          </w:p>
          <w:p w14:paraId="535568F0" w14:textId="77777777" w:rsidR="00BB5C2F" w:rsidRDefault="009562BB" w:rsidP="00126B18">
            <w:pPr>
              <w:widowControl/>
              <w:autoSpaceDE/>
              <w:autoSpaceDN/>
              <w:adjustRightInd/>
              <w:textAlignment w:val="center"/>
              <w:rPr>
                <w:rFonts w:ascii="Calibri" w:eastAsia="Times New Roman" w:hAnsi="Calibri" w:cs="Calibri"/>
                <w:sz w:val="22"/>
                <w:szCs w:val="22"/>
                <w:lang w:val="en-US"/>
              </w:rPr>
            </w:pPr>
            <w:r>
              <w:rPr>
                <w:rFonts w:ascii="Calibri" w:eastAsia="Times New Roman" w:hAnsi="Calibri" w:cs="Calibri"/>
                <w:sz w:val="22"/>
                <w:szCs w:val="22"/>
                <w:lang w:val="en-US"/>
              </w:rPr>
              <w:t>Version 2.0.1 still works with SHA256 out of the box with .Net 4.7.1.</w:t>
            </w:r>
          </w:p>
          <w:p w14:paraId="0EA79715" w14:textId="77777777" w:rsidR="009562BB" w:rsidRDefault="009562BB" w:rsidP="00126B18">
            <w:pPr>
              <w:widowControl/>
              <w:autoSpaceDE/>
              <w:autoSpaceDN/>
              <w:adjustRightInd/>
              <w:textAlignment w:val="center"/>
              <w:rPr>
                <w:rFonts w:ascii="Calibri" w:eastAsia="Times New Roman" w:hAnsi="Calibri" w:cs="Calibri"/>
                <w:sz w:val="22"/>
                <w:szCs w:val="22"/>
                <w:lang w:val="en-US"/>
              </w:rPr>
            </w:pPr>
          </w:p>
          <w:p w14:paraId="4E5BB694" w14:textId="77777777" w:rsidR="009562BB" w:rsidRDefault="009562BB" w:rsidP="00126B18">
            <w:pPr>
              <w:widowControl/>
              <w:autoSpaceDE/>
              <w:autoSpaceDN/>
              <w:adjustRightInd/>
              <w:textAlignment w:val="center"/>
              <w:rPr>
                <w:rFonts w:ascii="Calibri" w:eastAsia="Times New Roman" w:hAnsi="Calibri" w:cs="Calibri"/>
                <w:sz w:val="22"/>
                <w:szCs w:val="22"/>
                <w:lang w:val="en-US"/>
              </w:rPr>
            </w:pPr>
            <w:r>
              <w:rPr>
                <w:rFonts w:ascii="Calibri" w:eastAsia="Times New Roman" w:hAnsi="Calibri" w:cs="Calibri"/>
                <w:sz w:val="22"/>
                <w:szCs w:val="22"/>
                <w:lang w:val="en-US"/>
              </w:rPr>
              <w:t>This version is necessary if you want to control the algorithm yourself or are running version 4.6.2 – 4.7.0 of the .Net framework.</w:t>
            </w:r>
          </w:p>
          <w:p w14:paraId="2F781D37" w14:textId="77777777" w:rsidR="00BB5C2F" w:rsidRDefault="00BB5C2F" w:rsidP="00126B18">
            <w:pPr>
              <w:widowControl/>
              <w:autoSpaceDE/>
              <w:autoSpaceDN/>
              <w:adjustRightInd/>
              <w:textAlignment w:val="center"/>
              <w:rPr>
                <w:rFonts w:ascii="Calibri" w:eastAsia="Times New Roman" w:hAnsi="Calibri" w:cs="Calibri"/>
                <w:sz w:val="22"/>
                <w:szCs w:val="22"/>
                <w:lang w:val="en-US"/>
              </w:rPr>
            </w:pPr>
          </w:p>
          <w:p w14:paraId="2E058B77" w14:textId="77777777" w:rsidR="00BB5C2F" w:rsidRPr="00BB5C2F" w:rsidRDefault="00BB5C2F" w:rsidP="000A27E1">
            <w:pPr>
              <w:widowControl/>
              <w:autoSpaceDE/>
              <w:autoSpaceDN/>
              <w:adjustRightInd/>
              <w:textAlignment w:val="center"/>
              <w:rPr>
                <w:rFonts w:ascii="Calibri" w:eastAsia="Times New Roman" w:hAnsi="Calibri" w:cs="Calibri"/>
                <w:sz w:val="22"/>
                <w:szCs w:val="22"/>
                <w:lang w:val="en-US"/>
              </w:rPr>
            </w:pPr>
            <w:r>
              <w:rPr>
                <w:rFonts w:ascii="Calibri" w:eastAsia="Times New Roman" w:hAnsi="Calibri" w:cs="Calibri"/>
                <w:sz w:val="22"/>
                <w:szCs w:val="22"/>
                <w:lang w:val="en-US"/>
              </w:rPr>
              <w:t>Added new configuration option “</w:t>
            </w:r>
            <w:proofErr w:type="spellStart"/>
            <w:r w:rsidRPr="00BB5C2F">
              <w:rPr>
                <w:rFonts w:ascii="Calibri" w:eastAsia="Times New Roman" w:hAnsi="Calibri" w:cs="Calibri"/>
                <w:sz w:val="22"/>
                <w:szCs w:val="22"/>
                <w:lang w:val="en-US"/>
              </w:rPr>
              <w:t>MetaDataShaHashingAlgorithm</w:t>
            </w:r>
            <w:proofErr w:type="spellEnd"/>
            <w:r>
              <w:rPr>
                <w:rFonts w:ascii="Calibri" w:eastAsia="Times New Roman" w:hAnsi="Calibri" w:cs="Calibri"/>
                <w:sz w:val="22"/>
                <w:szCs w:val="22"/>
                <w:lang w:val="en-US"/>
              </w:rPr>
              <w:t>”</w:t>
            </w:r>
            <w:r w:rsidR="00614E4C">
              <w:rPr>
                <w:rFonts w:ascii="Calibri" w:eastAsia="Times New Roman" w:hAnsi="Calibri" w:cs="Calibri"/>
                <w:sz w:val="22"/>
                <w:szCs w:val="22"/>
                <w:lang w:val="en-US"/>
              </w:rPr>
              <w:t xml:space="preserve"> under the “</w:t>
            </w:r>
            <w:r w:rsidR="00614E4C" w:rsidRPr="00614E4C">
              <w:rPr>
                <w:rFonts w:ascii="Calibri" w:eastAsia="Times New Roman" w:hAnsi="Calibri" w:cs="Calibri"/>
                <w:sz w:val="22"/>
                <w:szCs w:val="22"/>
                <w:lang w:val="en-US"/>
              </w:rPr>
              <w:t>Federation</w:t>
            </w:r>
            <w:r w:rsidR="00614E4C">
              <w:rPr>
                <w:rFonts w:ascii="Calibri" w:eastAsia="Times New Roman" w:hAnsi="Calibri" w:cs="Calibri"/>
                <w:sz w:val="22"/>
                <w:szCs w:val="22"/>
                <w:lang w:val="en-US"/>
              </w:rPr>
              <w:t>” configuration section</w:t>
            </w:r>
            <w:r>
              <w:rPr>
                <w:rFonts w:ascii="Calibri" w:eastAsia="Times New Roman" w:hAnsi="Calibri" w:cs="Calibri"/>
                <w:sz w:val="22"/>
                <w:szCs w:val="22"/>
                <w:lang w:val="en-US"/>
              </w:rPr>
              <w:t>. This setting</w:t>
            </w:r>
            <w:r w:rsidR="000A27E1">
              <w:rPr>
                <w:rFonts w:ascii="Calibri" w:eastAsia="Times New Roman" w:hAnsi="Calibri" w:cs="Calibri"/>
                <w:sz w:val="22"/>
                <w:szCs w:val="22"/>
                <w:lang w:val="en-US"/>
              </w:rPr>
              <w:t xml:space="preserve"> can be</w:t>
            </w:r>
            <w:r>
              <w:rPr>
                <w:rFonts w:ascii="Calibri" w:eastAsia="Times New Roman" w:hAnsi="Calibri" w:cs="Calibri"/>
                <w:sz w:val="22"/>
                <w:szCs w:val="22"/>
                <w:lang w:val="en-US"/>
              </w:rPr>
              <w:t xml:space="preserve"> used to determine what algorithm to use when signing the service provider metadata.</w:t>
            </w:r>
          </w:p>
        </w:tc>
      </w:tr>
      <w:tr w:rsidR="00FE30C9" w:rsidRPr="007117E2" w14:paraId="0A50DAA1" w14:textId="77777777">
        <w:tc>
          <w:tcPr>
            <w:tcW w:w="54.90pt" w:type="dxa"/>
            <w:tcBorders>
              <w:top w:val="single" w:sz="4" w:space="0" w:color="000000"/>
              <w:bottom w:val="single" w:sz="4" w:space="0" w:color="000000"/>
              <w:end w:val="single" w:sz="4" w:space="0" w:color="000000"/>
            </w:tcBorders>
          </w:tcPr>
          <w:p w14:paraId="7244F8EA" w14:textId="77777777" w:rsidR="00FE30C9" w:rsidRDefault="00FE30C9" w:rsidP="00952E75">
            <w:pPr>
              <w:rPr>
                <w:rFonts w:ascii="Calibri" w:hAnsi="Calibri" w:cs="Calibri"/>
                <w:sz w:val="22"/>
                <w:szCs w:val="22"/>
                <w:lang w:val="en-US"/>
              </w:rPr>
            </w:pPr>
            <w:r>
              <w:rPr>
                <w:rFonts w:ascii="Calibri" w:hAnsi="Calibri" w:cs="Calibri"/>
                <w:sz w:val="22"/>
                <w:szCs w:val="22"/>
                <w:lang w:val="en-US"/>
              </w:rPr>
              <w:t>2.0.3</w:t>
            </w:r>
          </w:p>
        </w:tc>
        <w:tc>
          <w:tcPr>
            <w:tcW w:w="90pt" w:type="dxa"/>
            <w:tcBorders>
              <w:top w:val="single" w:sz="4" w:space="0" w:color="000000"/>
              <w:start w:val="single" w:sz="4" w:space="0" w:color="000000"/>
              <w:bottom w:val="single" w:sz="4" w:space="0" w:color="000000"/>
              <w:end w:val="single" w:sz="4" w:space="0" w:color="000000"/>
            </w:tcBorders>
          </w:tcPr>
          <w:p w14:paraId="5B0E25E9" w14:textId="77777777" w:rsidR="00FE30C9" w:rsidRDefault="00FE30C9" w:rsidP="00952E75">
            <w:pPr>
              <w:rPr>
                <w:rFonts w:ascii="Calibri" w:hAnsi="Calibri" w:cs="Calibri"/>
                <w:sz w:val="22"/>
                <w:szCs w:val="22"/>
                <w:lang w:val="en-US"/>
              </w:rPr>
            </w:pPr>
            <w:r>
              <w:rPr>
                <w:rFonts w:ascii="Calibri" w:hAnsi="Calibri" w:cs="Calibri"/>
                <w:sz w:val="22"/>
                <w:szCs w:val="22"/>
                <w:lang w:val="en-US"/>
              </w:rPr>
              <w:t>2002-01-16</w:t>
            </w:r>
          </w:p>
        </w:tc>
        <w:tc>
          <w:tcPr>
            <w:tcW w:w="333.90pt" w:type="dxa"/>
            <w:tcBorders>
              <w:top w:val="single" w:sz="4" w:space="0" w:color="000000"/>
              <w:start w:val="single" w:sz="4" w:space="0" w:color="000000"/>
              <w:bottom w:val="single" w:sz="4" w:space="0" w:color="000000"/>
            </w:tcBorders>
          </w:tcPr>
          <w:p w14:paraId="48D1540E" w14:textId="77777777" w:rsidR="00FE30C9" w:rsidRDefault="00FE30C9" w:rsidP="00126B18">
            <w:pPr>
              <w:widowControl/>
              <w:autoSpaceDE/>
              <w:autoSpaceDN/>
              <w:adjustRightInd/>
              <w:textAlignment w:val="center"/>
              <w:rPr>
                <w:rFonts w:ascii="Calibri" w:eastAsia="Times New Roman" w:hAnsi="Calibri" w:cs="Calibri"/>
                <w:sz w:val="22"/>
                <w:szCs w:val="22"/>
                <w:lang w:val="en-US"/>
              </w:rPr>
            </w:pPr>
            <w:r>
              <w:rPr>
                <w:rFonts w:ascii="Calibri" w:eastAsia="Times New Roman" w:hAnsi="Calibri" w:cs="Calibri"/>
                <w:sz w:val="22"/>
                <w:szCs w:val="22"/>
                <w:lang w:val="en-US"/>
              </w:rPr>
              <w:t>.NET Framework updated to 4.7.2</w:t>
            </w:r>
          </w:p>
          <w:p w14:paraId="219272F5" w14:textId="77777777" w:rsidR="00FE30C9" w:rsidRDefault="00FE30C9" w:rsidP="00126B18">
            <w:pPr>
              <w:widowControl/>
              <w:autoSpaceDE/>
              <w:autoSpaceDN/>
              <w:adjustRightInd/>
              <w:textAlignment w:val="center"/>
              <w:rPr>
                <w:rFonts w:ascii="Calibri" w:eastAsia="Times New Roman" w:hAnsi="Calibri" w:cs="Calibri"/>
                <w:sz w:val="22"/>
                <w:szCs w:val="22"/>
                <w:lang w:val="en-US"/>
              </w:rPr>
            </w:pPr>
            <w:r>
              <w:rPr>
                <w:rFonts w:ascii="Calibri" w:eastAsia="Times New Roman" w:hAnsi="Calibri" w:cs="Calibri"/>
                <w:sz w:val="22"/>
                <w:szCs w:val="22"/>
                <w:lang w:val="en-US"/>
              </w:rPr>
              <w:t>SameSiteMode set to None for cookie</w:t>
            </w:r>
          </w:p>
        </w:tc>
      </w:tr>
      <w:tr w:rsidR="00982EC8" w:rsidRPr="007117E2" w14:paraId="4C29E39F" w14:textId="77777777">
        <w:tc>
          <w:tcPr>
            <w:tcW w:w="54.90pt" w:type="dxa"/>
            <w:tcBorders>
              <w:top w:val="single" w:sz="4" w:space="0" w:color="000000"/>
              <w:bottom w:val="single" w:sz="4" w:space="0" w:color="000000"/>
              <w:end w:val="single" w:sz="4" w:space="0" w:color="000000"/>
            </w:tcBorders>
          </w:tcPr>
          <w:p w14:paraId="35700968" w14:textId="435E12A3" w:rsidR="00982EC8" w:rsidRDefault="00982EC8" w:rsidP="00952E75">
            <w:pPr>
              <w:rPr>
                <w:rFonts w:ascii="Calibri" w:hAnsi="Calibri" w:cs="Calibri"/>
                <w:sz w:val="22"/>
                <w:szCs w:val="22"/>
                <w:lang w:val="en-US"/>
              </w:rPr>
            </w:pPr>
            <w:r>
              <w:rPr>
                <w:rFonts w:ascii="Calibri" w:hAnsi="Calibri" w:cs="Calibri"/>
                <w:sz w:val="22"/>
                <w:szCs w:val="22"/>
                <w:lang w:val="en-US"/>
              </w:rPr>
              <w:t>2.0.4</w:t>
            </w:r>
          </w:p>
        </w:tc>
        <w:tc>
          <w:tcPr>
            <w:tcW w:w="90pt" w:type="dxa"/>
            <w:tcBorders>
              <w:top w:val="single" w:sz="4" w:space="0" w:color="000000"/>
              <w:start w:val="single" w:sz="4" w:space="0" w:color="000000"/>
              <w:bottom w:val="single" w:sz="4" w:space="0" w:color="000000"/>
              <w:end w:val="single" w:sz="4" w:space="0" w:color="000000"/>
            </w:tcBorders>
          </w:tcPr>
          <w:p w14:paraId="2625B55F" w14:textId="47403206" w:rsidR="00982EC8" w:rsidRDefault="00982EC8" w:rsidP="00952E75">
            <w:pPr>
              <w:rPr>
                <w:rFonts w:ascii="Calibri" w:hAnsi="Calibri" w:cs="Calibri"/>
                <w:sz w:val="22"/>
                <w:szCs w:val="22"/>
                <w:lang w:val="en-US"/>
              </w:rPr>
            </w:pPr>
            <w:r>
              <w:rPr>
                <w:rFonts w:ascii="Calibri" w:hAnsi="Calibri" w:cs="Calibri"/>
                <w:sz w:val="22"/>
                <w:szCs w:val="22"/>
                <w:lang w:val="en-US"/>
              </w:rPr>
              <w:t>2023-0</w:t>
            </w:r>
            <w:r w:rsidR="00C0722C">
              <w:rPr>
                <w:rFonts w:ascii="Calibri" w:hAnsi="Calibri" w:cs="Calibri"/>
                <w:sz w:val="22"/>
                <w:szCs w:val="22"/>
                <w:lang w:val="en-US"/>
              </w:rPr>
              <w:t>5</w:t>
            </w:r>
            <w:r>
              <w:rPr>
                <w:rFonts w:ascii="Calibri" w:hAnsi="Calibri" w:cs="Calibri"/>
                <w:sz w:val="22"/>
                <w:szCs w:val="22"/>
                <w:lang w:val="en-US"/>
              </w:rPr>
              <w:t>-</w:t>
            </w:r>
            <w:r w:rsidR="00C0722C">
              <w:rPr>
                <w:rFonts w:ascii="Calibri" w:hAnsi="Calibri" w:cs="Calibri"/>
                <w:sz w:val="22"/>
                <w:szCs w:val="22"/>
                <w:lang w:val="en-US"/>
              </w:rPr>
              <w:t>11</w:t>
            </w:r>
          </w:p>
        </w:tc>
        <w:tc>
          <w:tcPr>
            <w:tcW w:w="333.90pt" w:type="dxa"/>
            <w:tcBorders>
              <w:top w:val="single" w:sz="4" w:space="0" w:color="000000"/>
              <w:start w:val="single" w:sz="4" w:space="0" w:color="000000"/>
              <w:bottom w:val="single" w:sz="4" w:space="0" w:color="000000"/>
            </w:tcBorders>
          </w:tcPr>
          <w:p w14:paraId="0FABC825" w14:textId="0D3DDAD3" w:rsidR="00982EC8" w:rsidRDefault="00F6438A" w:rsidP="00126B18">
            <w:pPr>
              <w:widowControl/>
              <w:autoSpaceDE/>
              <w:autoSpaceDN/>
              <w:adjustRightInd/>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Added </w:t>
            </w:r>
            <w:proofErr w:type="spellStart"/>
            <w:r>
              <w:rPr>
                <w:rFonts w:ascii="Calibri" w:eastAsia="Times New Roman" w:hAnsi="Calibri" w:cs="Calibri"/>
                <w:sz w:val="22"/>
                <w:szCs w:val="22"/>
                <w:lang w:val="en-US"/>
              </w:rPr>
              <w:t>AppSwitchReturnURL</w:t>
            </w:r>
            <w:proofErr w:type="spellEnd"/>
            <w:r>
              <w:rPr>
                <w:rFonts w:ascii="Calibri" w:eastAsia="Times New Roman" w:hAnsi="Calibri" w:cs="Calibri"/>
                <w:sz w:val="22"/>
                <w:szCs w:val="22"/>
                <w:lang w:val="en-US"/>
              </w:rPr>
              <w:t xml:space="preserve"> configuration element.</w:t>
            </w:r>
          </w:p>
        </w:tc>
      </w:tr>
    </w:tbl>
    <w:p w14:paraId="5ADFF9C0" w14:textId="77777777" w:rsidR="00774B2A" w:rsidRDefault="00774B2A" w:rsidP="00001836">
      <w:pPr>
        <w:numPr>
          <w:ilvl w:val="12"/>
          <w:numId w:val="0"/>
        </w:numPr>
        <w:rPr>
          <w:rFonts w:cs="Cambria"/>
          <w:lang w:val="en-US"/>
        </w:rPr>
      </w:pPr>
      <w:r>
        <w:rPr>
          <w:rFonts w:cs="Cambria"/>
          <w:lang w:val="en-US"/>
        </w:rPr>
        <w:br w:type="page"/>
      </w:r>
    </w:p>
    <w:p w14:paraId="5D7D1B7B" w14:textId="77777777" w:rsidR="00774B2A" w:rsidRPr="00E623D9" w:rsidRDefault="00774B2A" w:rsidP="00E90A43">
      <w:pPr>
        <w:pStyle w:val="Overskrift1"/>
        <w:rPr>
          <w:lang w:val="en-US"/>
        </w:rPr>
      </w:pPr>
      <w:bookmarkStart w:id="2" w:name="_Toc134696439"/>
      <w:r w:rsidRPr="00E623D9">
        <w:rPr>
          <w:lang w:val="en-US"/>
        </w:rPr>
        <w:lastRenderedPageBreak/>
        <w:t>3</w:t>
      </w:r>
      <w:r w:rsidRPr="00E623D9">
        <w:rPr>
          <w:lang w:val="en-US"/>
        </w:rPr>
        <w:tab/>
        <w:t>Prerequisites</w:t>
      </w:r>
      <w:bookmarkEnd w:id="2"/>
    </w:p>
    <w:p w14:paraId="23942AA2" w14:textId="77777777" w:rsidR="00774B2A" w:rsidRDefault="00774B2A" w:rsidP="00001836">
      <w:pPr>
        <w:numPr>
          <w:ilvl w:val="12"/>
          <w:numId w:val="0"/>
        </w:numPr>
        <w:spacing w:after="10pt" w:line="13.80pt" w:lineRule="auto"/>
        <w:rPr>
          <w:rFonts w:ascii="Calibri" w:hAnsi="Calibri" w:cs="Calibri"/>
          <w:sz w:val="22"/>
          <w:szCs w:val="22"/>
          <w:lang w:val="en-US"/>
        </w:rPr>
      </w:pPr>
    </w:p>
    <w:p w14:paraId="06344061" w14:textId="77777777" w:rsidR="00774B2A" w:rsidRPr="00E623D9" w:rsidRDefault="00774B2A" w:rsidP="00991357">
      <w:pPr>
        <w:pStyle w:val="Overskrift2"/>
        <w:rPr>
          <w:lang w:val="en-US"/>
        </w:rPr>
      </w:pPr>
      <w:bookmarkStart w:id="3" w:name="_Toc134696440"/>
      <w:r>
        <w:rPr>
          <w:color w:val="548DD4"/>
          <w:sz w:val="22"/>
          <w:szCs w:val="22"/>
          <w:lang w:val="en-US"/>
        </w:rPr>
        <w:t>3.1</w:t>
      </w:r>
      <w:r>
        <w:rPr>
          <w:color w:val="548DD4"/>
          <w:sz w:val="22"/>
          <w:szCs w:val="22"/>
          <w:lang w:val="en-US"/>
        </w:rPr>
        <w:tab/>
      </w:r>
      <w:r>
        <w:rPr>
          <w:lang w:val="en-US"/>
        </w:rPr>
        <w:t xml:space="preserve">General </w:t>
      </w:r>
      <w:r w:rsidRPr="00E623D9">
        <w:rPr>
          <w:lang w:val="en-US"/>
        </w:rPr>
        <w:t>prerequisites</w:t>
      </w:r>
      <w:bookmarkEnd w:id="3"/>
    </w:p>
    <w:p w14:paraId="1D966D35" w14:textId="77777777" w:rsidR="00774B2A" w:rsidRDefault="00774B2A" w:rsidP="00001836">
      <w:pPr>
        <w:numPr>
          <w:ilvl w:val="12"/>
          <w:numId w:val="0"/>
        </w:numPr>
        <w:spacing w:after="10pt" w:line="13.80pt" w:lineRule="auto"/>
        <w:ind w:start="36pt" w:hanging="18pt"/>
        <w:rPr>
          <w:rFonts w:ascii="Calibri" w:hAnsi="Calibri" w:cs="Calibri"/>
          <w:sz w:val="22"/>
          <w:szCs w:val="22"/>
          <w:lang w:val="en-US"/>
        </w:rPr>
      </w:pPr>
      <w:r>
        <w:rPr>
          <w:rFonts w:ascii="Symbol" w:hAnsi="Symbol" w:cs="Symbol"/>
          <w:sz w:val="22"/>
          <w:szCs w:val="22"/>
          <w:lang w:val="en-US"/>
        </w:rPr>
        <w:t></w:t>
      </w:r>
      <w:r>
        <w:rPr>
          <w:rFonts w:ascii="Symbol" w:hAnsi="Symbol" w:cs="Symbol"/>
          <w:sz w:val="22"/>
          <w:szCs w:val="22"/>
          <w:lang w:val="en-US"/>
        </w:rPr>
        <w:tab/>
      </w:r>
      <w:r w:rsidR="008E67A7">
        <w:rPr>
          <w:rFonts w:ascii="Calibri" w:hAnsi="Calibri" w:cs="Calibri"/>
          <w:sz w:val="22"/>
          <w:szCs w:val="22"/>
          <w:lang w:val="en-US"/>
        </w:rPr>
        <w:t>IIS must be running asp.net 4</w:t>
      </w:r>
      <w:r>
        <w:rPr>
          <w:rFonts w:ascii="Calibri" w:hAnsi="Calibri" w:cs="Calibri"/>
          <w:sz w:val="22"/>
          <w:szCs w:val="22"/>
          <w:lang w:val="en-US"/>
        </w:rPr>
        <w:t>.0 mode.</w:t>
      </w:r>
    </w:p>
    <w:p w14:paraId="2EE844ED" w14:textId="77777777" w:rsidR="00774B2A" w:rsidRPr="00E623D9" w:rsidRDefault="00774B2A" w:rsidP="00991357">
      <w:pPr>
        <w:pStyle w:val="Overskrift2"/>
        <w:rPr>
          <w:lang w:val="en-US"/>
        </w:rPr>
      </w:pPr>
      <w:bookmarkStart w:id="4" w:name="_Toc134696441"/>
      <w:r>
        <w:rPr>
          <w:color w:val="548DD4"/>
          <w:sz w:val="22"/>
          <w:szCs w:val="22"/>
          <w:lang w:val="en-US"/>
        </w:rPr>
        <w:t>3.2</w:t>
      </w:r>
      <w:r>
        <w:rPr>
          <w:color w:val="548DD4"/>
          <w:sz w:val="22"/>
          <w:szCs w:val="22"/>
          <w:lang w:val="en-US"/>
        </w:rPr>
        <w:tab/>
      </w:r>
      <w:r>
        <w:rPr>
          <w:lang w:val="en-US"/>
        </w:rPr>
        <w:t xml:space="preserve">Prerequisites for the binary </w:t>
      </w:r>
      <w:r w:rsidRPr="00E623D9">
        <w:rPr>
          <w:lang w:val="en-US"/>
        </w:rPr>
        <w:t>distribution</w:t>
      </w:r>
      <w:bookmarkEnd w:id="4"/>
    </w:p>
    <w:p w14:paraId="1FA8F431" w14:textId="77777777" w:rsidR="00774B2A" w:rsidRDefault="00774B2A" w:rsidP="00001836">
      <w:pPr>
        <w:numPr>
          <w:ilvl w:val="12"/>
          <w:numId w:val="0"/>
        </w:numPr>
        <w:spacing w:after="10pt" w:line="13.80pt" w:lineRule="auto"/>
        <w:ind w:start="36pt" w:hanging="18pt"/>
        <w:rPr>
          <w:rFonts w:ascii="Calibri" w:hAnsi="Calibri" w:cs="Calibri"/>
          <w:sz w:val="22"/>
          <w:szCs w:val="22"/>
          <w:lang w:val="en-US"/>
        </w:rPr>
      </w:pPr>
      <w:r>
        <w:rPr>
          <w:rFonts w:ascii="Symbol" w:hAnsi="Symbol" w:cs="Symbol"/>
          <w:sz w:val="22"/>
          <w:szCs w:val="22"/>
          <w:lang w:val="en-US"/>
        </w:rPr>
        <w:t></w:t>
      </w:r>
      <w:r>
        <w:rPr>
          <w:rFonts w:ascii="Symbol" w:hAnsi="Symbol" w:cs="Symbol"/>
          <w:sz w:val="22"/>
          <w:szCs w:val="22"/>
          <w:lang w:val="en-US"/>
        </w:rPr>
        <w:tab/>
      </w:r>
      <w:r w:rsidR="008E67A7">
        <w:rPr>
          <w:rFonts w:ascii="Calibri" w:hAnsi="Calibri" w:cs="Calibri"/>
          <w:sz w:val="22"/>
          <w:szCs w:val="22"/>
          <w:lang w:val="en-US"/>
        </w:rPr>
        <w:t>.NET 4.</w:t>
      </w:r>
      <w:r w:rsidR="007117E2">
        <w:rPr>
          <w:rFonts w:ascii="Calibri" w:hAnsi="Calibri" w:cs="Calibri"/>
          <w:sz w:val="22"/>
          <w:szCs w:val="22"/>
          <w:lang w:val="en-US"/>
        </w:rPr>
        <w:t>7.2</w:t>
      </w:r>
      <w:r>
        <w:rPr>
          <w:rFonts w:ascii="Calibri" w:hAnsi="Calibri" w:cs="Calibri"/>
          <w:sz w:val="22"/>
          <w:szCs w:val="22"/>
          <w:lang w:val="en-US"/>
        </w:rPr>
        <w:t xml:space="preserve"> runtime or later.</w:t>
      </w:r>
    </w:p>
    <w:p w14:paraId="2FACC934" w14:textId="77777777" w:rsidR="00774B2A" w:rsidRDefault="00774B2A" w:rsidP="00001836">
      <w:pPr>
        <w:numPr>
          <w:ilvl w:val="12"/>
          <w:numId w:val="0"/>
        </w:numPr>
        <w:spacing w:after="10pt" w:line="13.80pt" w:lineRule="auto"/>
        <w:ind w:start="36pt" w:hanging="18pt"/>
        <w:rPr>
          <w:rFonts w:ascii="Calibri" w:hAnsi="Calibri" w:cs="Calibri"/>
          <w:sz w:val="22"/>
          <w:szCs w:val="22"/>
          <w:lang w:val="en-US"/>
        </w:rPr>
      </w:pPr>
      <w:r>
        <w:rPr>
          <w:rFonts w:ascii="Symbol" w:hAnsi="Symbol" w:cs="Symbol"/>
          <w:sz w:val="22"/>
          <w:szCs w:val="22"/>
          <w:lang w:val="en-US"/>
        </w:rPr>
        <w:t></w:t>
      </w:r>
      <w:r>
        <w:rPr>
          <w:rFonts w:ascii="Symbol" w:hAnsi="Symbol" w:cs="Symbol"/>
          <w:sz w:val="22"/>
          <w:szCs w:val="22"/>
          <w:lang w:val="en-US"/>
        </w:rPr>
        <w:tab/>
      </w:r>
      <w:r w:rsidR="008E67A7">
        <w:rPr>
          <w:rFonts w:ascii="Calibri" w:hAnsi="Calibri" w:cs="Calibri"/>
          <w:sz w:val="22"/>
          <w:szCs w:val="22"/>
          <w:lang w:val="en-US"/>
        </w:rPr>
        <w:t>ASP.NET 4</w:t>
      </w:r>
      <w:r>
        <w:rPr>
          <w:rFonts w:ascii="Calibri" w:hAnsi="Calibri" w:cs="Calibri"/>
          <w:sz w:val="22"/>
          <w:szCs w:val="22"/>
          <w:lang w:val="en-US"/>
        </w:rPr>
        <w:t>.0 or later.</w:t>
      </w:r>
    </w:p>
    <w:p w14:paraId="12AF9BB9" w14:textId="77777777" w:rsidR="00774B2A" w:rsidRDefault="00774B2A" w:rsidP="00991357">
      <w:pPr>
        <w:pStyle w:val="Overskrift2"/>
        <w:rPr>
          <w:lang w:val="en-US"/>
        </w:rPr>
      </w:pPr>
      <w:bookmarkStart w:id="5" w:name="_Toc134696442"/>
      <w:r>
        <w:rPr>
          <w:color w:val="548DD4"/>
          <w:sz w:val="22"/>
          <w:szCs w:val="22"/>
          <w:lang w:val="en-US"/>
        </w:rPr>
        <w:t>3.3</w:t>
      </w:r>
      <w:r>
        <w:rPr>
          <w:color w:val="548DD4"/>
          <w:sz w:val="22"/>
          <w:szCs w:val="22"/>
          <w:lang w:val="en-US"/>
        </w:rPr>
        <w:tab/>
      </w:r>
      <w:r>
        <w:rPr>
          <w:lang w:val="en-US"/>
        </w:rPr>
        <w:t xml:space="preserve">Prerequisites for the source </w:t>
      </w:r>
      <w:r w:rsidRPr="00E623D9">
        <w:rPr>
          <w:lang w:val="en-US"/>
        </w:rPr>
        <w:t>distribution</w:t>
      </w:r>
      <w:bookmarkEnd w:id="5"/>
    </w:p>
    <w:p w14:paraId="75F5B4C9" w14:textId="77777777" w:rsidR="00774B2A" w:rsidRDefault="00774B2A" w:rsidP="00001836">
      <w:pPr>
        <w:numPr>
          <w:ilvl w:val="12"/>
          <w:numId w:val="0"/>
        </w:numPr>
        <w:spacing w:after="10pt" w:line="13.80pt" w:lineRule="auto"/>
        <w:rPr>
          <w:rFonts w:ascii="Calibri" w:hAnsi="Calibri" w:cs="Calibri"/>
          <w:sz w:val="22"/>
          <w:szCs w:val="22"/>
          <w:lang w:val="en-US"/>
        </w:rPr>
      </w:pPr>
      <w:r>
        <w:rPr>
          <w:rFonts w:ascii="Calibri" w:hAnsi="Calibri" w:cs="Calibri"/>
          <w:sz w:val="22"/>
          <w:szCs w:val="22"/>
          <w:lang w:val="en-US"/>
        </w:rPr>
        <w:t>Same as the binary distribution plus</w:t>
      </w:r>
    </w:p>
    <w:p w14:paraId="6E258624" w14:textId="77777777" w:rsidR="00774B2A" w:rsidRPr="00E56566" w:rsidRDefault="008E67A7" w:rsidP="00E56566">
      <w:pPr>
        <w:numPr>
          <w:ilvl w:val="0"/>
          <w:numId w:val="7"/>
        </w:num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Visual Studio 201</w:t>
      </w:r>
      <w:r w:rsidR="007117E2">
        <w:rPr>
          <w:rFonts w:ascii="Calibri" w:hAnsi="Calibri" w:cs="Calibri"/>
          <w:sz w:val="22"/>
          <w:szCs w:val="22"/>
          <w:lang w:val="en-US"/>
        </w:rPr>
        <w:t>9</w:t>
      </w:r>
    </w:p>
    <w:p w14:paraId="30980E7C" w14:textId="77777777" w:rsidR="00774B2A" w:rsidRDefault="00774B2A">
      <w:pPr>
        <w:widowControl/>
        <w:spacing w:after="10pt" w:line="13.80pt" w:lineRule="auto"/>
        <w:rPr>
          <w:rFonts w:ascii="Calibri" w:hAnsi="Calibri" w:cs="Calibri"/>
          <w:sz w:val="22"/>
          <w:szCs w:val="22"/>
          <w:lang w:val="en-US"/>
        </w:rPr>
      </w:pPr>
      <w:r>
        <w:rPr>
          <w:rFonts w:ascii="Calibri" w:hAnsi="Calibri" w:cs="Calibri"/>
          <w:sz w:val="22"/>
          <w:szCs w:val="22"/>
          <w:lang w:val="en-US"/>
        </w:rPr>
        <w:br w:type="page"/>
      </w:r>
    </w:p>
    <w:p w14:paraId="54708B2E" w14:textId="77777777" w:rsidR="00774B2A" w:rsidRDefault="00774B2A" w:rsidP="00E90A43">
      <w:pPr>
        <w:pStyle w:val="Overskrift1"/>
        <w:rPr>
          <w:lang w:val="en-US"/>
        </w:rPr>
      </w:pPr>
      <w:bookmarkStart w:id="6" w:name="_Toc134696443"/>
      <w:r>
        <w:rPr>
          <w:lang w:val="en-US"/>
        </w:rPr>
        <w:lastRenderedPageBreak/>
        <w:t>4</w:t>
      </w:r>
      <w:r>
        <w:rPr>
          <w:lang w:val="en-US"/>
        </w:rPr>
        <w:tab/>
      </w:r>
      <w:r w:rsidRPr="00E90A43">
        <w:t>Distribution</w:t>
      </w:r>
      <w:r>
        <w:rPr>
          <w:lang w:val="en-US"/>
        </w:rPr>
        <w:t xml:space="preserve"> contents</w:t>
      </w:r>
      <w:bookmarkEnd w:id="6"/>
    </w:p>
    <w:p w14:paraId="7C983F45" w14:textId="77777777" w:rsidR="00E56566" w:rsidRDefault="00E56566">
      <w:pPr>
        <w:spacing w:after="10pt" w:line="13.80pt" w:lineRule="auto"/>
        <w:rPr>
          <w:rFonts w:ascii="Calibri" w:hAnsi="Calibri" w:cs="Calibri"/>
          <w:sz w:val="22"/>
          <w:szCs w:val="22"/>
          <w:lang w:val="en-US"/>
        </w:rPr>
      </w:pPr>
      <w:r>
        <w:rPr>
          <w:rFonts w:ascii="Calibri" w:hAnsi="Calibri" w:cs="Calibri"/>
          <w:sz w:val="22"/>
          <w:szCs w:val="22"/>
          <w:lang w:val="en-US"/>
        </w:rPr>
        <w:t xml:space="preserve">The framework is distributed by Digitaliseringsstyrelsen via </w:t>
      </w:r>
      <w:proofErr w:type="spellStart"/>
      <w:r>
        <w:rPr>
          <w:rFonts w:ascii="Calibri" w:hAnsi="Calibri" w:cs="Calibri"/>
          <w:sz w:val="22"/>
          <w:szCs w:val="22"/>
          <w:lang w:val="en-US"/>
        </w:rPr>
        <w:t>Nuget</w:t>
      </w:r>
      <w:proofErr w:type="spellEnd"/>
      <w:r w:rsidR="00B77F0C">
        <w:rPr>
          <w:rFonts w:ascii="Calibri" w:hAnsi="Calibri" w:cs="Calibri"/>
          <w:sz w:val="22"/>
          <w:szCs w:val="22"/>
          <w:lang w:val="en-US"/>
        </w:rPr>
        <w:t>, prefixed package name “dk.nita.saml20”</w:t>
      </w:r>
      <w:r w:rsidR="0088155D">
        <w:rPr>
          <w:rFonts w:ascii="Calibri" w:hAnsi="Calibri" w:cs="Calibri"/>
          <w:sz w:val="22"/>
          <w:szCs w:val="22"/>
          <w:lang w:val="en-US"/>
        </w:rPr>
        <w:t xml:space="preserve"> </w:t>
      </w:r>
      <w:hyperlink r:id="rId8" w:history="1">
        <w:r w:rsidRPr="00894F43">
          <w:rPr>
            <w:rStyle w:val="Hyperlink"/>
            <w:rFonts w:ascii="Calibri" w:hAnsi="Calibri" w:cs="Calibri"/>
            <w:sz w:val="22"/>
            <w:szCs w:val="22"/>
            <w:lang w:val="en-US"/>
          </w:rPr>
          <w:t>https://www.nuget.org/profiles/Digitaliseringsstyrelsen</w:t>
        </w:r>
      </w:hyperlink>
    </w:p>
    <w:p w14:paraId="77C038EB" w14:textId="29B3191E" w:rsidR="00E56566" w:rsidRDefault="00E56566">
      <w:pPr>
        <w:spacing w:after="10pt" w:line="13.80pt" w:lineRule="auto"/>
        <w:rPr>
          <w:rFonts w:ascii="Calibri" w:hAnsi="Calibri" w:cs="Calibri"/>
          <w:sz w:val="22"/>
          <w:szCs w:val="22"/>
          <w:lang w:val="en-US"/>
        </w:rPr>
      </w:pPr>
      <w:r>
        <w:rPr>
          <w:rFonts w:ascii="Calibri" w:hAnsi="Calibri" w:cs="Calibri"/>
          <w:sz w:val="22"/>
          <w:szCs w:val="22"/>
          <w:lang w:val="en-US"/>
        </w:rPr>
        <w:t xml:space="preserve">The source code is available at </w:t>
      </w:r>
      <w:hyperlink r:id="rId9" w:history="1">
        <w:r w:rsidR="000C5046" w:rsidRPr="0097442D">
          <w:rPr>
            <w:rStyle w:val="Hyperlink"/>
            <w:rFonts w:ascii="Calibri" w:hAnsi="Calibri" w:cs="Calibri"/>
            <w:sz w:val="22"/>
            <w:szCs w:val="22"/>
            <w:lang w:val="en-US"/>
          </w:rPr>
          <w:t>https://github.com/digst/OIOSAML.Net</w:t>
        </w:r>
      </w:hyperlink>
      <w:r w:rsidR="000C5046">
        <w:rPr>
          <w:rFonts w:ascii="Calibri" w:hAnsi="Calibri" w:cs="Calibri"/>
          <w:sz w:val="22"/>
          <w:szCs w:val="22"/>
          <w:lang w:val="en-US"/>
        </w:rPr>
        <w:t xml:space="preserve">. </w:t>
      </w:r>
    </w:p>
    <w:p w14:paraId="24547D25" w14:textId="77777777" w:rsidR="00774B2A" w:rsidRDefault="00774B2A" w:rsidP="00E90A43">
      <w:pPr>
        <w:pStyle w:val="Overskrift1"/>
        <w:rPr>
          <w:lang w:val="en-US"/>
        </w:rPr>
      </w:pPr>
      <w:bookmarkStart w:id="7" w:name="_Toc134696444"/>
      <w:r>
        <w:rPr>
          <w:lang w:val="en-US"/>
        </w:rPr>
        <w:t>5</w:t>
      </w:r>
      <w:r>
        <w:rPr>
          <w:lang w:val="en-US"/>
        </w:rPr>
        <w:tab/>
      </w:r>
      <w:r w:rsidRPr="00E623D9">
        <w:rPr>
          <w:lang w:val="en-US"/>
        </w:rPr>
        <w:t>Running</w:t>
      </w:r>
      <w:r>
        <w:rPr>
          <w:lang w:val="en-US"/>
        </w:rPr>
        <w:t xml:space="preserve"> the sample</w:t>
      </w:r>
      <w:bookmarkEnd w:id="7"/>
    </w:p>
    <w:p w14:paraId="5851ABF6"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This chapter describes the steps required to quickly get the included sample up and running to try out the features of the framework. </w:t>
      </w:r>
    </w:p>
    <w:p w14:paraId="503EED0F" w14:textId="77777777" w:rsidR="00774B2A" w:rsidRDefault="00774B2A" w:rsidP="00991357">
      <w:pPr>
        <w:pStyle w:val="Overskrift2"/>
        <w:rPr>
          <w:b w:val="0"/>
          <w:lang w:val="en-US"/>
        </w:rPr>
      </w:pPr>
      <w:bookmarkStart w:id="8" w:name="_Toc134696445"/>
      <w:r>
        <w:rPr>
          <w:b w:val="0"/>
          <w:color w:val="548DD4"/>
          <w:sz w:val="22"/>
          <w:szCs w:val="22"/>
          <w:lang w:val="en-US"/>
        </w:rPr>
        <w:t>5.1</w:t>
      </w:r>
      <w:r>
        <w:rPr>
          <w:b w:val="0"/>
          <w:color w:val="548DD4"/>
          <w:sz w:val="22"/>
          <w:szCs w:val="22"/>
          <w:lang w:val="en-US"/>
        </w:rPr>
        <w:tab/>
      </w:r>
      <w:r w:rsidRPr="00E623D9">
        <w:rPr>
          <w:lang w:val="en-US"/>
        </w:rPr>
        <w:t>Preparation</w:t>
      </w:r>
      <w:bookmarkEnd w:id="8"/>
    </w:p>
    <w:p w14:paraId="1919397C" w14:textId="77777777" w:rsidR="00774B2A" w:rsidRDefault="00BB6AA7" w:rsidP="00BB6AA7">
      <w:pPr>
        <w:spacing w:after="10pt" w:line="13.80pt" w:lineRule="auto"/>
        <w:rPr>
          <w:rFonts w:ascii="Calibri" w:hAnsi="Calibri" w:cs="Calibri"/>
          <w:sz w:val="22"/>
          <w:szCs w:val="22"/>
          <w:lang w:val="en-US"/>
        </w:rPr>
      </w:pPr>
      <w:r>
        <w:rPr>
          <w:rFonts w:ascii="Calibri" w:hAnsi="Calibri" w:cs="Calibri"/>
          <w:sz w:val="22"/>
          <w:szCs w:val="22"/>
          <w:lang w:val="en-US"/>
        </w:rPr>
        <w:t>The source code includes two websites for demo purposes:</w:t>
      </w:r>
    </w:p>
    <w:p w14:paraId="77BF0623" w14:textId="77777777" w:rsidR="00BB6AA7" w:rsidRDefault="00BB6AA7" w:rsidP="00BB6AA7">
      <w:pPr>
        <w:pStyle w:val="Listeafsnit"/>
        <w:numPr>
          <w:ilvl w:val="0"/>
          <w:numId w:val="15"/>
        </w:numPr>
        <w:spacing w:after="10pt" w:line="13.80pt" w:lineRule="auto"/>
        <w:rPr>
          <w:rFonts w:ascii="Calibri" w:hAnsi="Calibri" w:cs="Calibri"/>
          <w:sz w:val="22"/>
          <w:szCs w:val="22"/>
          <w:lang w:val="en-US"/>
        </w:rPr>
      </w:pPr>
      <w:proofErr w:type="spellStart"/>
      <w:r w:rsidRPr="00BB6AA7">
        <w:rPr>
          <w:rFonts w:ascii="Calibri" w:hAnsi="Calibri" w:cs="Calibri"/>
          <w:sz w:val="22"/>
          <w:szCs w:val="22"/>
          <w:lang w:val="en-US"/>
        </w:rPr>
        <w:t>IdentityProviderDemo</w:t>
      </w:r>
      <w:proofErr w:type="spellEnd"/>
    </w:p>
    <w:p w14:paraId="765B607A" w14:textId="77777777" w:rsidR="00BB6AA7" w:rsidRDefault="00BB6AA7" w:rsidP="00BB6AA7">
      <w:pPr>
        <w:pStyle w:val="Listeafsnit"/>
        <w:numPr>
          <w:ilvl w:val="0"/>
          <w:numId w:val="15"/>
        </w:numPr>
        <w:spacing w:after="10pt" w:line="13.80pt" w:lineRule="auto"/>
        <w:rPr>
          <w:rFonts w:ascii="Calibri" w:hAnsi="Calibri" w:cs="Calibri"/>
          <w:sz w:val="22"/>
          <w:szCs w:val="22"/>
          <w:lang w:val="en-US"/>
        </w:rPr>
      </w:pPr>
      <w:proofErr w:type="spellStart"/>
      <w:r w:rsidRPr="00BB6AA7">
        <w:rPr>
          <w:rFonts w:ascii="Calibri" w:hAnsi="Calibri" w:cs="Calibri"/>
          <w:sz w:val="22"/>
          <w:szCs w:val="22"/>
          <w:lang w:val="en-US"/>
        </w:rPr>
        <w:t>WebsiteDemo</w:t>
      </w:r>
      <w:proofErr w:type="spellEnd"/>
      <w:r>
        <w:rPr>
          <w:rFonts w:ascii="Calibri" w:hAnsi="Calibri" w:cs="Calibri"/>
          <w:sz w:val="22"/>
          <w:szCs w:val="22"/>
          <w:lang w:val="en-US"/>
        </w:rPr>
        <w:t xml:space="preserve"> (acts as a Service Provider)</w:t>
      </w:r>
    </w:p>
    <w:p w14:paraId="2A911A96" w14:textId="77777777" w:rsidR="00BB6AA7" w:rsidRDefault="00BB6AA7" w:rsidP="00BB6AA7">
      <w:pPr>
        <w:spacing w:after="10pt" w:line="13.80pt" w:lineRule="auto"/>
        <w:rPr>
          <w:rFonts w:ascii="Calibri" w:hAnsi="Calibri" w:cs="Calibri"/>
          <w:sz w:val="22"/>
          <w:szCs w:val="22"/>
          <w:lang w:val="en-US"/>
        </w:rPr>
      </w:pPr>
    </w:p>
    <w:p w14:paraId="1BB5C67C" w14:textId="77777777" w:rsidR="00BB6AA7" w:rsidRPr="00BB6AA7" w:rsidRDefault="00BB6AA7" w:rsidP="00BB6AA7">
      <w:pPr>
        <w:spacing w:after="10pt" w:line="13.80pt" w:lineRule="auto"/>
        <w:rPr>
          <w:rFonts w:ascii="Calibri" w:hAnsi="Calibri" w:cs="Calibri"/>
          <w:sz w:val="22"/>
          <w:szCs w:val="22"/>
          <w:lang w:val="en-US"/>
        </w:rPr>
      </w:pPr>
      <w:r>
        <w:rPr>
          <w:rFonts w:ascii="Calibri" w:hAnsi="Calibri" w:cs="Calibri"/>
          <w:sz w:val="22"/>
          <w:szCs w:val="22"/>
          <w:lang w:val="en-US"/>
        </w:rPr>
        <w:t xml:space="preserve">In the source repository there’s a readme file that explains getting everything up and running, based on </w:t>
      </w:r>
      <w:proofErr w:type="spellStart"/>
      <w:r>
        <w:rPr>
          <w:rFonts w:ascii="Calibri" w:hAnsi="Calibri" w:cs="Calibri"/>
          <w:sz w:val="22"/>
          <w:szCs w:val="22"/>
          <w:lang w:val="en-US"/>
        </w:rPr>
        <w:t>powershell</w:t>
      </w:r>
      <w:proofErr w:type="spellEnd"/>
      <w:r>
        <w:rPr>
          <w:rFonts w:ascii="Calibri" w:hAnsi="Calibri" w:cs="Calibri"/>
          <w:sz w:val="22"/>
          <w:szCs w:val="22"/>
          <w:lang w:val="en-US"/>
        </w:rPr>
        <w:t xml:space="preserve"> scripting for machine configuration (certificate installation, updating hosts file </w:t>
      </w:r>
      <w:proofErr w:type="spellStart"/>
      <w:r>
        <w:rPr>
          <w:rFonts w:ascii="Calibri" w:hAnsi="Calibri" w:cs="Calibri"/>
          <w:sz w:val="22"/>
          <w:szCs w:val="22"/>
          <w:lang w:val="en-US"/>
        </w:rPr>
        <w:t>etc</w:t>
      </w:r>
      <w:proofErr w:type="spellEnd"/>
      <w:r>
        <w:rPr>
          <w:rFonts w:ascii="Calibri" w:hAnsi="Calibri" w:cs="Calibri"/>
          <w:sz w:val="22"/>
          <w:szCs w:val="22"/>
          <w:lang w:val="en-US"/>
        </w:rPr>
        <w:t>). The websites are configured to run on IIS express which comes with Visual Studio 201</w:t>
      </w:r>
      <w:r w:rsidR="00FE30C9">
        <w:rPr>
          <w:rFonts w:ascii="Calibri" w:hAnsi="Calibri" w:cs="Calibri"/>
          <w:sz w:val="22"/>
          <w:szCs w:val="22"/>
          <w:lang w:val="en-US"/>
        </w:rPr>
        <w:t>9</w:t>
      </w:r>
      <w:r>
        <w:rPr>
          <w:rFonts w:ascii="Calibri" w:hAnsi="Calibri" w:cs="Calibri"/>
          <w:sz w:val="22"/>
          <w:szCs w:val="22"/>
          <w:lang w:val="en-US"/>
        </w:rPr>
        <w:t>.</w:t>
      </w:r>
    </w:p>
    <w:p w14:paraId="278C3C4B" w14:textId="77777777" w:rsidR="00774B2A" w:rsidRDefault="00774B2A" w:rsidP="00991357">
      <w:pPr>
        <w:pStyle w:val="Overskrift2"/>
        <w:rPr>
          <w:lang w:val="en-US"/>
        </w:rPr>
      </w:pPr>
      <w:bookmarkStart w:id="9" w:name="_Toc134696446"/>
      <w:r>
        <w:rPr>
          <w:color w:val="548DD4"/>
          <w:sz w:val="22"/>
          <w:szCs w:val="22"/>
          <w:lang w:val="en-US"/>
        </w:rPr>
        <w:t>5.</w:t>
      </w:r>
      <w:r w:rsidR="00E90A43">
        <w:rPr>
          <w:color w:val="548DD4"/>
          <w:sz w:val="22"/>
          <w:szCs w:val="22"/>
          <w:lang w:val="en-US"/>
        </w:rPr>
        <w:t>2</w:t>
      </w:r>
      <w:r>
        <w:rPr>
          <w:color w:val="548DD4"/>
          <w:sz w:val="22"/>
          <w:szCs w:val="22"/>
          <w:lang w:val="en-US"/>
        </w:rPr>
        <w:tab/>
      </w:r>
      <w:r w:rsidRPr="00E623D9">
        <w:rPr>
          <w:lang w:val="en-US"/>
        </w:rPr>
        <w:t>Demonstrating</w:t>
      </w:r>
      <w:r>
        <w:rPr>
          <w:lang w:val="en-US"/>
        </w:rPr>
        <w:t xml:space="preserve"> federation</w:t>
      </w:r>
      <w:bookmarkEnd w:id="9"/>
    </w:p>
    <w:p w14:paraId="49F1DA65" w14:textId="77777777" w:rsidR="00774B2A" w:rsidRDefault="00774B2A">
      <w:pPr>
        <w:spacing w:after="10pt" w:line="13.80pt" w:lineRule="auto"/>
        <w:rPr>
          <w:rFonts w:ascii="Calibri" w:hAnsi="Calibri" w:cs="Calibri"/>
          <w:sz w:val="22"/>
          <w:szCs w:val="22"/>
          <w:lang w:val="en-US"/>
        </w:rPr>
      </w:pPr>
    </w:p>
    <w:p w14:paraId="5E5423AA" w14:textId="77777777" w:rsidR="00774B2A" w:rsidRDefault="00774B2A">
      <w:pPr>
        <w:rPr>
          <w:rFonts w:ascii="Calibri" w:hAnsi="Calibri" w:cs="Calibri"/>
          <w:sz w:val="22"/>
          <w:szCs w:val="22"/>
          <w:lang w:val="en-US"/>
        </w:rPr>
      </w:pPr>
      <w:r>
        <w:rPr>
          <w:rFonts w:ascii="Calibri" w:hAnsi="Calibri" w:cs="Calibri"/>
          <w:sz w:val="22"/>
          <w:szCs w:val="22"/>
          <w:lang w:val="en-US"/>
        </w:rPr>
        <w:t>1.</w:t>
      </w:r>
      <w:r>
        <w:rPr>
          <w:rFonts w:ascii="Calibri" w:hAnsi="Calibri" w:cs="Calibri"/>
          <w:sz w:val="22"/>
          <w:szCs w:val="22"/>
          <w:lang w:val="en-US"/>
        </w:rPr>
        <w:tab/>
        <w:t>Access the sample service provider website (</w:t>
      </w:r>
      <w:r w:rsidR="00660046" w:rsidRPr="00660046">
        <w:rPr>
          <w:rFonts w:ascii="Courier New" w:hAnsi="Courier New" w:cs="Courier New"/>
          <w:color w:val="0000FF"/>
          <w:sz w:val="22"/>
          <w:szCs w:val="22"/>
          <w:u w:val="single"/>
          <w:lang w:val="en-US"/>
        </w:rPr>
        <w:t>http</w:t>
      </w:r>
      <w:r w:rsidR="00BB6AA7">
        <w:rPr>
          <w:rFonts w:ascii="Courier New" w:hAnsi="Courier New" w:cs="Courier New"/>
          <w:color w:val="0000FF"/>
          <w:sz w:val="22"/>
          <w:szCs w:val="22"/>
          <w:u w:val="single"/>
          <w:lang w:val="en-US"/>
        </w:rPr>
        <w:t>s://</w:t>
      </w:r>
      <w:r w:rsidR="00BB6AA7" w:rsidRPr="00BB6AA7">
        <w:rPr>
          <w:lang w:val="en-US"/>
        </w:rPr>
        <w:t xml:space="preserve"> </w:t>
      </w:r>
      <w:r w:rsidR="00BB6AA7" w:rsidRPr="00BB6AA7">
        <w:rPr>
          <w:rFonts w:ascii="Courier New" w:hAnsi="Courier New" w:cs="Courier New"/>
          <w:color w:val="0000FF"/>
          <w:sz w:val="22"/>
          <w:szCs w:val="22"/>
          <w:u w:val="single"/>
          <w:lang w:val="en-US"/>
        </w:rPr>
        <w:t>oiosaml-net.dk</w:t>
      </w:r>
      <w:r>
        <w:rPr>
          <w:rFonts w:ascii="Calibri" w:hAnsi="Calibri" w:cs="Calibri"/>
          <w:sz w:val="22"/>
          <w:szCs w:val="22"/>
          <w:lang w:val="en-US"/>
        </w:rPr>
        <w:t>) and click the link to “Go to My page”</w:t>
      </w:r>
    </w:p>
    <w:p w14:paraId="5CE91BD4" w14:textId="77777777" w:rsidR="00774B2A" w:rsidRDefault="00774B2A">
      <w:pPr>
        <w:rPr>
          <w:rFonts w:ascii="Calibri" w:hAnsi="Calibri" w:cs="Calibri"/>
          <w:sz w:val="22"/>
          <w:szCs w:val="22"/>
          <w:lang w:val="en-US"/>
        </w:rPr>
      </w:pPr>
      <w:r>
        <w:rPr>
          <w:rFonts w:ascii="Calibri" w:hAnsi="Calibri" w:cs="Calibri"/>
          <w:sz w:val="22"/>
          <w:szCs w:val="22"/>
          <w:lang w:val="en-US"/>
        </w:rPr>
        <w:t>2.</w:t>
      </w:r>
      <w:r>
        <w:rPr>
          <w:rFonts w:ascii="Calibri" w:hAnsi="Calibri" w:cs="Calibri"/>
          <w:sz w:val="22"/>
          <w:szCs w:val="22"/>
          <w:lang w:val="en-US"/>
        </w:rPr>
        <w:tab/>
        <w:t xml:space="preserve">If this is the first time in this session you access an area requiring login, you will need to authenticate with an appropriate identity provider </w:t>
      </w:r>
    </w:p>
    <w:p w14:paraId="75DD8382" w14:textId="77777777" w:rsidR="00774B2A" w:rsidRDefault="00774B2A">
      <w:pPr>
        <w:rPr>
          <w:rFonts w:ascii="Calibri" w:hAnsi="Calibri" w:cs="Calibri"/>
          <w:sz w:val="22"/>
          <w:szCs w:val="22"/>
          <w:lang w:val="en-US"/>
        </w:rPr>
      </w:pPr>
      <w:r>
        <w:rPr>
          <w:rFonts w:ascii="Calibri" w:hAnsi="Calibri" w:cs="Calibri"/>
          <w:sz w:val="22"/>
          <w:szCs w:val="22"/>
          <w:lang w:val="en-US"/>
        </w:rPr>
        <w:t>3.</w:t>
      </w:r>
      <w:r>
        <w:rPr>
          <w:rFonts w:ascii="Calibri" w:hAnsi="Calibri" w:cs="Calibri"/>
          <w:sz w:val="22"/>
          <w:szCs w:val="22"/>
          <w:lang w:val="en-US"/>
        </w:rPr>
        <w:tab/>
        <w:t xml:space="preserve">In the standard sample </w:t>
      </w:r>
      <w:proofErr w:type="gramStart"/>
      <w:r>
        <w:rPr>
          <w:rFonts w:ascii="Calibri" w:hAnsi="Calibri" w:cs="Calibri"/>
          <w:sz w:val="22"/>
          <w:szCs w:val="22"/>
          <w:lang w:val="en-US"/>
        </w:rPr>
        <w:t>configuration</w:t>
      </w:r>
      <w:proofErr w:type="gramEnd"/>
      <w:r>
        <w:rPr>
          <w:rFonts w:ascii="Calibri" w:hAnsi="Calibri" w:cs="Calibri"/>
          <w:sz w:val="22"/>
          <w:szCs w:val="22"/>
          <w:lang w:val="en-US"/>
        </w:rPr>
        <w:t xml:space="preserve"> you will be</w:t>
      </w:r>
      <w:r w:rsidR="00BB6AA7">
        <w:rPr>
          <w:rFonts w:ascii="Calibri" w:hAnsi="Calibri" w:cs="Calibri"/>
          <w:sz w:val="22"/>
          <w:szCs w:val="22"/>
          <w:lang w:val="en-US"/>
        </w:rPr>
        <w:t xml:space="preserve"> listed the configured Identity Provides you can authenticate with</w:t>
      </w:r>
      <w:r>
        <w:rPr>
          <w:rFonts w:ascii="Calibri" w:hAnsi="Calibri" w:cs="Calibri"/>
          <w:sz w:val="22"/>
          <w:szCs w:val="22"/>
          <w:lang w:val="en-US"/>
        </w:rPr>
        <w:t>. If more than one known identity provider is available, you will be asked to choose which identity provider to authenticate with.</w:t>
      </w:r>
    </w:p>
    <w:p w14:paraId="4E0AF6DB" w14:textId="77777777" w:rsidR="00774B2A" w:rsidRDefault="00774B2A">
      <w:pPr>
        <w:rPr>
          <w:rFonts w:ascii="Calibri" w:hAnsi="Calibri" w:cs="Calibri"/>
          <w:sz w:val="22"/>
          <w:szCs w:val="22"/>
          <w:lang w:val="en-US"/>
        </w:rPr>
      </w:pPr>
      <w:r>
        <w:rPr>
          <w:rFonts w:ascii="Calibri" w:hAnsi="Calibri" w:cs="Calibri"/>
          <w:sz w:val="22"/>
          <w:szCs w:val="22"/>
          <w:lang w:val="en-US"/>
        </w:rPr>
        <w:t>4.</w:t>
      </w:r>
      <w:r>
        <w:rPr>
          <w:rFonts w:ascii="Calibri" w:hAnsi="Calibri" w:cs="Calibri"/>
          <w:sz w:val="22"/>
          <w:szCs w:val="22"/>
          <w:lang w:val="en-US"/>
        </w:rPr>
        <w:tab/>
        <w:t xml:space="preserve">After authentication you will be redirected to “My page” of the service provider, which shows a list of the attributes that were issued about the user by the identity provider </w:t>
      </w:r>
    </w:p>
    <w:p w14:paraId="15AD074D" w14:textId="77777777" w:rsidR="00774B2A" w:rsidRDefault="00774B2A">
      <w:pPr>
        <w:spacing w:after="10pt" w:line="13.80pt" w:lineRule="auto"/>
        <w:ind w:start="72pt"/>
        <w:rPr>
          <w:rFonts w:ascii="Calibri" w:hAnsi="Calibri" w:cs="Calibri"/>
          <w:sz w:val="22"/>
          <w:szCs w:val="22"/>
          <w:lang w:val="en-US"/>
        </w:rPr>
      </w:pPr>
      <w:r>
        <w:rPr>
          <w:rFonts w:ascii="Calibri" w:hAnsi="Calibri" w:cs="Calibri"/>
          <w:i/>
          <w:iCs/>
          <w:sz w:val="22"/>
          <w:szCs w:val="22"/>
          <w:lang w:val="en-US"/>
        </w:rPr>
        <w:t>Note</w:t>
      </w:r>
      <w:r>
        <w:rPr>
          <w:rFonts w:ascii="Calibri" w:hAnsi="Calibri" w:cs="Calibri"/>
          <w:sz w:val="22"/>
          <w:szCs w:val="22"/>
          <w:lang w:val="en-US"/>
        </w:rPr>
        <w:t xml:space="preserve">: This authentication is communicated back to the service provider by a freshly issued </w:t>
      </w:r>
      <w:r>
        <w:rPr>
          <w:rFonts w:ascii="Calibri" w:hAnsi="Calibri" w:cs="Calibri"/>
          <w:i/>
          <w:iCs/>
          <w:sz w:val="22"/>
          <w:szCs w:val="22"/>
          <w:lang w:val="en-US"/>
        </w:rPr>
        <w:t>SAML Assertion</w:t>
      </w:r>
      <w:r>
        <w:rPr>
          <w:rFonts w:ascii="Calibri" w:hAnsi="Calibri" w:cs="Calibri"/>
          <w:sz w:val="22"/>
          <w:szCs w:val="22"/>
          <w:lang w:val="en-US"/>
        </w:rPr>
        <w:t xml:space="preserve"> which carries information about the user, as well as being signed and therefore impossible to tamper with.</w:t>
      </w:r>
    </w:p>
    <w:p w14:paraId="29FDE359"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5.</w:t>
      </w:r>
      <w:r>
        <w:rPr>
          <w:rFonts w:ascii="Calibri" w:hAnsi="Calibri" w:cs="Calibri"/>
          <w:sz w:val="22"/>
          <w:szCs w:val="22"/>
          <w:lang w:val="en-US"/>
        </w:rPr>
        <w:tab/>
        <w:t>Clicking “Logout” will terminate the user’s session and initiate the logout conversation between the service provider(s) and the identity provider.</w:t>
      </w:r>
    </w:p>
    <w:p w14:paraId="0C07A706"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To illustrate the dependence on correctly configured and always valid and not revoked certificates try to change the certificate of the service provider or the identity provider after exchanging metadata. This will </w:t>
      </w:r>
      <w:r>
        <w:rPr>
          <w:rFonts w:ascii="Calibri" w:hAnsi="Calibri" w:cs="Calibri"/>
          <w:sz w:val="22"/>
          <w:szCs w:val="22"/>
          <w:lang w:val="en-US"/>
        </w:rPr>
        <w:lastRenderedPageBreak/>
        <w:t>cause messages between the federation partners to be rejected due to invalid signatures.</w:t>
      </w:r>
    </w:p>
    <w:p w14:paraId="1C9F54EB" w14:textId="77777777" w:rsidR="00774B2A" w:rsidRDefault="00774B2A">
      <w:pPr>
        <w:widowControl/>
        <w:spacing w:after="10pt" w:line="13.80pt" w:lineRule="auto"/>
        <w:rPr>
          <w:rFonts w:cs="Cambria"/>
          <w:b/>
          <w:bCs/>
          <w:color w:val="548DD4"/>
          <w:sz w:val="22"/>
          <w:szCs w:val="22"/>
          <w:lang w:val="en-US"/>
        </w:rPr>
      </w:pPr>
      <w:r>
        <w:rPr>
          <w:rFonts w:cs="Cambria"/>
          <w:b/>
          <w:bCs/>
          <w:color w:val="548DD4"/>
          <w:sz w:val="22"/>
          <w:szCs w:val="22"/>
          <w:lang w:val="en-US"/>
        </w:rPr>
        <w:br w:type="page"/>
      </w:r>
    </w:p>
    <w:p w14:paraId="278976A4" w14:textId="77777777" w:rsidR="00774B2A" w:rsidRDefault="00774B2A" w:rsidP="00991357">
      <w:pPr>
        <w:pStyle w:val="Overskrift2"/>
        <w:rPr>
          <w:lang w:val="en-US"/>
        </w:rPr>
      </w:pPr>
      <w:bookmarkStart w:id="10" w:name="_Toc134696447"/>
      <w:r>
        <w:rPr>
          <w:color w:val="548DD4"/>
          <w:sz w:val="22"/>
          <w:szCs w:val="22"/>
          <w:lang w:val="en-US"/>
        </w:rPr>
        <w:lastRenderedPageBreak/>
        <w:t>5.</w:t>
      </w:r>
      <w:r w:rsidR="00E90A43">
        <w:rPr>
          <w:color w:val="548DD4"/>
          <w:sz w:val="22"/>
          <w:szCs w:val="22"/>
          <w:lang w:val="en-US"/>
        </w:rPr>
        <w:t>3</w:t>
      </w:r>
      <w:r>
        <w:rPr>
          <w:color w:val="548DD4"/>
          <w:sz w:val="22"/>
          <w:szCs w:val="22"/>
          <w:lang w:val="en-US"/>
        </w:rPr>
        <w:tab/>
      </w:r>
      <w:r>
        <w:rPr>
          <w:lang w:val="en-US"/>
        </w:rPr>
        <w:t xml:space="preserve">Demonstrating </w:t>
      </w:r>
      <w:r w:rsidRPr="00E623D9">
        <w:rPr>
          <w:lang w:val="en-US"/>
        </w:rPr>
        <w:t>IdP</w:t>
      </w:r>
      <w:r>
        <w:rPr>
          <w:lang w:val="en-US"/>
        </w:rPr>
        <w:t xml:space="preserve"> </w:t>
      </w:r>
      <w:r w:rsidRPr="00E623D9">
        <w:rPr>
          <w:lang w:val="en-US"/>
        </w:rPr>
        <w:t>Discovery</w:t>
      </w:r>
      <w:r>
        <w:rPr>
          <w:lang w:val="en-US"/>
        </w:rPr>
        <w:t xml:space="preserve"> using Common Domain Cookie</w:t>
      </w:r>
      <w:bookmarkEnd w:id="10"/>
      <w:r w:rsidR="0086170C">
        <w:rPr>
          <w:lang w:val="en-US"/>
        </w:rPr>
        <w:t xml:space="preserve"> </w:t>
      </w:r>
    </w:p>
    <w:p w14:paraId="5F993F0D" w14:textId="77777777" w:rsidR="000F3532" w:rsidRDefault="000F3532" w:rsidP="00513DCD">
      <w:pPr>
        <w:rPr>
          <w:b/>
          <w:lang w:val="en-US"/>
        </w:rPr>
      </w:pPr>
    </w:p>
    <w:p w14:paraId="1514CEE2" w14:textId="77777777" w:rsidR="00513DCD" w:rsidRDefault="000F3532" w:rsidP="00513DCD">
      <w:pPr>
        <w:rPr>
          <w:b/>
          <w:lang w:val="en-US"/>
        </w:rPr>
      </w:pPr>
      <w:r>
        <w:rPr>
          <w:b/>
          <w:lang w:val="en-US"/>
        </w:rPr>
        <w:t>Note: Features related to Common Domain Cookie is not being actively maintained, neither in the codebase or this documentation. Since NemLog-in does not use Common Domain Cookie, it’s highly unlikely you would use this feature.</w:t>
      </w:r>
    </w:p>
    <w:p w14:paraId="5A5182ED" w14:textId="77777777" w:rsidR="000F3532" w:rsidRPr="000F3532" w:rsidRDefault="000F3532" w:rsidP="00513DCD">
      <w:pPr>
        <w:rPr>
          <w:b/>
          <w:lang w:val="en-US"/>
        </w:rPr>
      </w:pPr>
    </w:p>
    <w:p w14:paraId="04189B3D" w14:textId="77777777" w:rsidR="00774B2A" w:rsidRDefault="00774B2A">
      <w:pPr>
        <w:rPr>
          <w:rFonts w:ascii="Calibri" w:hAnsi="Calibri" w:cs="Calibri"/>
          <w:sz w:val="22"/>
          <w:szCs w:val="22"/>
          <w:lang w:val="en-US"/>
        </w:rPr>
      </w:pPr>
      <w:r>
        <w:rPr>
          <w:rFonts w:ascii="Calibri" w:hAnsi="Calibri" w:cs="Calibri"/>
          <w:sz w:val="22"/>
          <w:szCs w:val="22"/>
          <w:lang w:val="en-US"/>
        </w:rPr>
        <w:t>This section illustrates how to perform IdP Discovery as describe in the SAML Identity Provider Discovery Profile by enabling the Common Domain Cookie approach in the Federation. Note that IdP Discovery is only relevant when multiple IdPs are present in the same federation.</w:t>
      </w:r>
    </w:p>
    <w:p w14:paraId="3F081E2B" w14:textId="77777777" w:rsidR="00774B2A" w:rsidRDefault="00774B2A">
      <w:pPr>
        <w:rPr>
          <w:rFonts w:ascii="Calibri" w:hAnsi="Calibri" w:cs="Calibri"/>
          <w:sz w:val="22"/>
          <w:szCs w:val="22"/>
          <w:lang w:val="en-US"/>
        </w:rPr>
      </w:pPr>
    </w:p>
    <w:p w14:paraId="357A3B80" w14:textId="77777777" w:rsidR="00774B2A" w:rsidRDefault="00774B2A">
      <w:pPr>
        <w:rPr>
          <w:rFonts w:ascii="Calibri" w:hAnsi="Calibri" w:cs="Calibri"/>
          <w:sz w:val="22"/>
          <w:szCs w:val="22"/>
          <w:lang w:val="en-US"/>
        </w:rPr>
      </w:pPr>
      <w:r>
        <w:rPr>
          <w:rFonts w:ascii="Calibri" w:hAnsi="Calibri" w:cs="Calibri"/>
          <w:sz w:val="22"/>
          <w:szCs w:val="22"/>
          <w:lang w:val="en-US"/>
        </w:rPr>
        <w:t>The setup explained in this section corresponds to the configuration illustrated in the first figure in chapter 11, which consists of two Service Providers and two Identity Providers. It is assumed that the certificates are already installed as explained in section 5.1.</w:t>
      </w:r>
    </w:p>
    <w:p w14:paraId="2D497C36" w14:textId="77777777" w:rsidR="00774B2A" w:rsidRDefault="00774B2A">
      <w:pPr>
        <w:rPr>
          <w:rFonts w:ascii="Calibri" w:hAnsi="Calibri" w:cs="Calibri"/>
          <w:sz w:val="22"/>
          <w:szCs w:val="22"/>
          <w:lang w:val="en-US"/>
        </w:rPr>
      </w:pPr>
    </w:p>
    <w:p w14:paraId="772EEDDE" w14:textId="77777777" w:rsidR="00774B2A" w:rsidRPr="00E90A43" w:rsidRDefault="00774B2A" w:rsidP="00E90A43">
      <w:pPr>
        <w:pStyle w:val="Overskrift3"/>
      </w:pPr>
      <w:bookmarkStart w:id="11" w:name="_Toc134696448"/>
      <w:r>
        <w:rPr>
          <w:lang w:val="en-US"/>
        </w:rPr>
        <w:t>5.</w:t>
      </w:r>
      <w:r w:rsidR="00E90A43">
        <w:rPr>
          <w:lang w:val="en-US"/>
        </w:rPr>
        <w:t>3.1</w:t>
      </w:r>
      <w:r>
        <w:rPr>
          <w:lang w:val="en-US"/>
        </w:rPr>
        <w:tab/>
        <w:t>Preparation</w:t>
      </w:r>
      <w:bookmarkEnd w:id="11"/>
    </w:p>
    <w:p w14:paraId="5E685E13" w14:textId="77777777" w:rsidR="00774B2A" w:rsidRDefault="00774B2A">
      <w:pPr>
        <w:numPr>
          <w:ilvl w:val="0"/>
          <w:numId w:val="1"/>
        </w:numPr>
        <w:tabs>
          <w:tab w:val="clear" w:pos="0pt"/>
        </w:tabs>
        <w:ind w:start="36pt" w:hanging="18pt"/>
        <w:rPr>
          <w:rFonts w:ascii="Calibri" w:hAnsi="Calibri" w:cs="Calibri"/>
          <w:sz w:val="22"/>
          <w:szCs w:val="22"/>
          <w:lang w:val="en-US"/>
        </w:rPr>
      </w:pPr>
      <w:r>
        <w:rPr>
          <w:rFonts w:ascii="Calibri" w:hAnsi="Calibri" w:cs="Calibri"/>
          <w:sz w:val="22"/>
          <w:szCs w:val="22"/>
          <w:lang w:val="en-US"/>
        </w:rPr>
        <w:t>Create the directory ”</w:t>
      </w:r>
      <w:r>
        <w:rPr>
          <w:rFonts w:ascii="Courier New" w:hAnsi="Courier New" w:cs="Courier New"/>
          <w:sz w:val="22"/>
          <w:szCs w:val="22"/>
          <w:lang w:val="en-US"/>
        </w:rPr>
        <w:t>C:\</w:t>
      </w:r>
      <w:proofErr w:type="spellStart"/>
      <w:r>
        <w:rPr>
          <w:rFonts w:ascii="Courier New" w:hAnsi="Courier New" w:cs="Courier New"/>
          <w:sz w:val="22"/>
          <w:szCs w:val="22"/>
          <w:lang w:val="en-US"/>
        </w:rPr>
        <w:t>inetpub</w:t>
      </w:r>
      <w:proofErr w:type="spellEnd"/>
      <w:r>
        <w:rPr>
          <w:rFonts w:ascii="Courier New" w:hAnsi="Courier New" w:cs="Courier New"/>
          <w:sz w:val="22"/>
          <w:szCs w:val="22"/>
          <w:lang w:val="en-US"/>
        </w:rPr>
        <w:t>\</w:t>
      </w:r>
      <w:proofErr w:type="spellStart"/>
      <w:r>
        <w:rPr>
          <w:rFonts w:ascii="Courier New" w:hAnsi="Courier New" w:cs="Courier New"/>
          <w:sz w:val="22"/>
          <w:szCs w:val="22"/>
          <w:lang w:val="en-US"/>
        </w:rPr>
        <w:t>cdctest</w:t>
      </w:r>
      <w:proofErr w:type="spellEnd"/>
      <w:r>
        <w:rPr>
          <w:rFonts w:ascii="Calibri" w:hAnsi="Calibri" w:cs="Calibri"/>
          <w:sz w:val="22"/>
          <w:szCs w:val="22"/>
          <w:lang w:val="en-US"/>
        </w:rPr>
        <w:t>”.</w:t>
      </w:r>
    </w:p>
    <w:p w14:paraId="64EDE5A1" w14:textId="77777777" w:rsidR="00774B2A" w:rsidRDefault="00774B2A">
      <w:pPr>
        <w:numPr>
          <w:ilvl w:val="0"/>
          <w:numId w:val="1"/>
        </w:numPr>
        <w:tabs>
          <w:tab w:val="clear" w:pos="0pt"/>
        </w:tabs>
        <w:ind w:start="36pt" w:hanging="18pt"/>
        <w:rPr>
          <w:rFonts w:ascii="Calibri" w:hAnsi="Calibri" w:cs="Calibri"/>
          <w:sz w:val="22"/>
          <w:szCs w:val="22"/>
          <w:lang w:val="en-US"/>
        </w:rPr>
      </w:pPr>
      <w:r>
        <w:rPr>
          <w:rFonts w:ascii="Calibri" w:hAnsi="Calibri" w:cs="Calibri"/>
          <w:sz w:val="22"/>
          <w:szCs w:val="22"/>
          <w:lang w:val="en-US"/>
        </w:rPr>
        <w:t>Copy the “</w:t>
      </w:r>
      <w:r>
        <w:rPr>
          <w:rFonts w:ascii="Courier New" w:hAnsi="Courier New" w:cs="Courier New"/>
          <w:sz w:val="22"/>
          <w:szCs w:val="22"/>
          <w:lang w:val="en-US"/>
        </w:rPr>
        <w:t>dk.nita.saml20\</w:t>
      </w:r>
      <w:proofErr w:type="spellStart"/>
      <w:r>
        <w:rPr>
          <w:rFonts w:ascii="Courier New" w:hAnsi="Courier New" w:cs="Courier New"/>
          <w:sz w:val="22"/>
          <w:szCs w:val="22"/>
          <w:lang w:val="en-US"/>
        </w:rPr>
        <w:t>WebsiteDemo</w:t>
      </w:r>
      <w:proofErr w:type="spellEnd"/>
      <w:r>
        <w:rPr>
          <w:rFonts w:ascii="Calibri" w:hAnsi="Calibri" w:cs="Calibri"/>
          <w:sz w:val="22"/>
          <w:szCs w:val="22"/>
          <w:lang w:val="en-US"/>
        </w:rPr>
        <w:t>” and “</w:t>
      </w:r>
      <w:r>
        <w:rPr>
          <w:rFonts w:ascii="Courier New" w:hAnsi="Courier New" w:cs="Courier New"/>
          <w:sz w:val="22"/>
          <w:szCs w:val="22"/>
          <w:lang w:val="en-US"/>
        </w:rPr>
        <w:t>dk.nita.saml20\</w:t>
      </w:r>
      <w:proofErr w:type="spellStart"/>
      <w:r>
        <w:rPr>
          <w:rFonts w:ascii="Courier New" w:hAnsi="Courier New" w:cs="Courier New"/>
          <w:sz w:val="22"/>
          <w:szCs w:val="22"/>
          <w:lang w:val="en-US"/>
        </w:rPr>
        <w:t>IdentityProviderDemo</w:t>
      </w:r>
      <w:proofErr w:type="spellEnd"/>
      <w:r>
        <w:rPr>
          <w:rFonts w:ascii="Calibri" w:hAnsi="Calibri" w:cs="Calibri"/>
          <w:sz w:val="22"/>
          <w:szCs w:val="22"/>
          <w:lang w:val="en-US"/>
        </w:rPr>
        <w:t>” directories to the “</w:t>
      </w:r>
      <w:r>
        <w:rPr>
          <w:rFonts w:ascii="Courier New" w:hAnsi="Courier New" w:cs="Courier New"/>
          <w:sz w:val="22"/>
          <w:szCs w:val="22"/>
          <w:lang w:val="en-US"/>
        </w:rPr>
        <w:t>C:\</w:t>
      </w:r>
      <w:proofErr w:type="spellStart"/>
      <w:r>
        <w:rPr>
          <w:rFonts w:ascii="Courier New" w:hAnsi="Courier New" w:cs="Courier New"/>
          <w:sz w:val="22"/>
          <w:szCs w:val="22"/>
          <w:lang w:val="en-US"/>
        </w:rPr>
        <w:t>inetpub</w:t>
      </w:r>
      <w:proofErr w:type="spellEnd"/>
      <w:r>
        <w:rPr>
          <w:rFonts w:ascii="Courier New" w:hAnsi="Courier New" w:cs="Courier New"/>
          <w:sz w:val="22"/>
          <w:szCs w:val="22"/>
          <w:lang w:val="en-US"/>
        </w:rPr>
        <w:t>\</w:t>
      </w:r>
      <w:proofErr w:type="spellStart"/>
      <w:r>
        <w:rPr>
          <w:rFonts w:ascii="Courier New" w:hAnsi="Courier New" w:cs="Courier New"/>
          <w:sz w:val="22"/>
          <w:szCs w:val="22"/>
          <w:lang w:val="en-US"/>
        </w:rPr>
        <w:t>cdctest</w:t>
      </w:r>
      <w:proofErr w:type="spellEnd"/>
      <w:r>
        <w:rPr>
          <w:rFonts w:ascii="Calibri" w:hAnsi="Calibri" w:cs="Calibri"/>
          <w:sz w:val="22"/>
          <w:szCs w:val="22"/>
          <w:lang w:val="en-US"/>
        </w:rPr>
        <w:t>” directory.</w:t>
      </w:r>
    </w:p>
    <w:p w14:paraId="158F2C74" w14:textId="77777777" w:rsidR="00774B2A" w:rsidRDefault="00774B2A">
      <w:pPr>
        <w:numPr>
          <w:ilvl w:val="0"/>
          <w:numId w:val="1"/>
        </w:numPr>
        <w:tabs>
          <w:tab w:val="clear" w:pos="0pt"/>
        </w:tabs>
        <w:ind w:start="36pt" w:hanging="18pt"/>
        <w:rPr>
          <w:rFonts w:ascii="Calibri" w:hAnsi="Calibri" w:cs="Calibri"/>
          <w:sz w:val="22"/>
          <w:szCs w:val="22"/>
          <w:lang w:val="en-US"/>
        </w:rPr>
      </w:pPr>
      <w:r>
        <w:rPr>
          <w:rFonts w:ascii="Calibri" w:hAnsi="Calibri" w:cs="Calibri"/>
          <w:sz w:val="22"/>
          <w:szCs w:val="22"/>
          <w:lang w:val="en-US"/>
        </w:rPr>
        <w:t>Rename the “</w:t>
      </w:r>
      <w:proofErr w:type="spellStart"/>
      <w:r>
        <w:rPr>
          <w:rFonts w:ascii="Courier New" w:hAnsi="Courier New" w:cs="Courier New"/>
          <w:sz w:val="22"/>
          <w:szCs w:val="22"/>
          <w:lang w:val="en-US"/>
        </w:rPr>
        <w:t>WebsiteDemo</w:t>
      </w:r>
      <w:proofErr w:type="spellEnd"/>
      <w:r>
        <w:rPr>
          <w:rFonts w:ascii="Calibri" w:hAnsi="Calibri" w:cs="Calibri"/>
          <w:sz w:val="22"/>
          <w:szCs w:val="22"/>
          <w:lang w:val="en-US"/>
        </w:rPr>
        <w:t>” folder to “</w:t>
      </w:r>
      <w:r>
        <w:rPr>
          <w:rFonts w:ascii="Courier New" w:hAnsi="Courier New" w:cs="Courier New"/>
          <w:sz w:val="22"/>
          <w:szCs w:val="22"/>
          <w:lang w:val="en-US"/>
        </w:rPr>
        <w:t>sp1</w:t>
      </w:r>
      <w:r>
        <w:rPr>
          <w:rFonts w:ascii="Calibri" w:hAnsi="Calibri" w:cs="Calibri"/>
          <w:sz w:val="22"/>
          <w:szCs w:val="22"/>
          <w:lang w:val="en-US"/>
        </w:rPr>
        <w:t>” and the “</w:t>
      </w:r>
      <w:proofErr w:type="spellStart"/>
      <w:r>
        <w:rPr>
          <w:rFonts w:ascii="Courier New" w:hAnsi="Courier New" w:cs="Courier New"/>
          <w:sz w:val="22"/>
          <w:szCs w:val="22"/>
          <w:lang w:val="en-US"/>
        </w:rPr>
        <w:t>IdentityProviderDemo</w:t>
      </w:r>
      <w:proofErr w:type="spellEnd"/>
      <w:r>
        <w:rPr>
          <w:rFonts w:ascii="Calibri" w:hAnsi="Calibri" w:cs="Calibri"/>
          <w:sz w:val="22"/>
          <w:szCs w:val="22"/>
          <w:lang w:val="en-US"/>
        </w:rPr>
        <w:t>” folder to “</w:t>
      </w:r>
      <w:proofErr w:type="spellStart"/>
      <w:r>
        <w:rPr>
          <w:rFonts w:ascii="Courier New" w:hAnsi="Courier New" w:cs="Courier New"/>
          <w:sz w:val="22"/>
          <w:szCs w:val="22"/>
          <w:lang w:val="en-US"/>
        </w:rPr>
        <w:t>idp</w:t>
      </w:r>
      <w:proofErr w:type="spellEnd"/>
      <w:r>
        <w:rPr>
          <w:rFonts w:ascii="Calibri" w:hAnsi="Calibri" w:cs="Calibri"/>
          <w:sz w:val="22"/>
          <w:szCs w:val="22"/>
          <w:lang w:val="en-US"/>
        </w:rPr>
        <w:t>”.</w:t>
      </w:r>
    </w:p>
    <w:p w14:paraId="30A92540" w14:textId="77777777" w:rsidR="00774B2A" w:rsidRDefault="00774B2A">
      <w:pPr>
        <w:numPr>
          <w:ilvl w:val="0"/>
          <w:numId w:val="1"/>
        </w:numPr>
        <w:tabs>
          <w:tab w:val="clear" w:pos="0pt"/>
        </w:tabs>
        <w:ind w:start="36pt" w:hanging="18pt"/>
        <w:rPr>
          <w:rFonts w:ascii="Calibri" w:hAnsi="Calibri" w:cs="Calibri"/>
          <w:sz w:val="22"/>
          <w:szCs w:val="22"/>
          <w:lang w:val="en-US"/>
        </w:rPr>
      </w:pPr>
      <w:r>
        <w:rPr>
          <w:rFonts w:ascii="Calibri" w:hAnsi="Calibri" w:cs="Calibri"/>
          <w:sz w:val="22"/>
          <w:szCs w:val="22"/>
          <w:lang w:val="en-US"/>
        </w:rPr>
        <w:t>Make a copy of the “</w:t>
      </w:r>
      <w:r>
        <w:rPr>
          <w:rFonts w:ascii="Courier New" w:hAnsi="Courier New" w:cs="Courier New"/>
          <w:sz w:val="22"/>
          <w:szCs w:val="22"/>
          <w:lang w:val="en-US"/>
        </w:rPr>
        <w:t>sp1</w:t>
      </w:r>
      <w:r>
        <w:rPr>
          <w:rFonts w:ascii="Calibri" w:hAnsi="Calibri" w:cs="Calibri"/>
          <w:sz w:val="22"/>
          <w:szCs w:val="22"/>
          <w:lang w:val="en-US"/>
        </w:rPr>
        <w:t>” folder and name the new copy “</w:t>
      </w:r>
      <w:r>
        <w:rPr>
          <w:rFonts w:ascii="Courier New" w:hAnsi="Courier New" w:cs="Courier New"/>
          <w:sz w:val="22"/>
          <w:szCs w:val="22"/>
          <w:lang w:val="en-US"/>
        </w:rPr>
        <w:t>sp2</w:t>
      </w:r>
      <w:r>
        <w:rPr>
          <w:rFonts w:ascii="Calibri" w:hAnsi="Calibri" w:cs="Calibri"/>
          <w:sz w:val="22"/>
          <w:szCs w:val="22"/>
          <w:lang w:val="en-US"/>
        </w:rPr>
        <w:t>”.</w:t>
      </w:r>
    </w:p>
    <w:p w14:paraId="6406CA2F" w14:textId="77777777" w:rsidR="00774B2A" w:rsidRDefault="00774B2A">
      <w:pPr>
        <w:numPr>
          <w:ilvl w:val="0"/>
          <w:numId w:val="1"/>
        </w:numPr>
        <w:tabs>
          <w:tab w:val="clear" w:pos="0pt"/>
        </w:tabs>
        <w:ind w:start="36pt" w:hanging="18pt"/>
        <w:rPr>
          <w:rFonts w:ascii="Calibri" w:hAnsi="Calibri" w:cs="Calibri"/>
          <w:sz w:val="22"/>
          <w:szCs w:val="22"/>
          <w:lang w:val="en-US"/>
        </w:rPr>
      </w:pPr>
      <w:r>
        <w:rPr>
          <w:rFonts w:ascii="Calibri" w:hAnsi="Calibri" w:cs="Calibri"/>
          <w:sz w:val="22"/>
          <w:szCs w:val="22"/>
          <w:lang w:val="en-US"/>
        </w:rPr>
        <w:t xml:space="preserve">Open the IIS Manager and add three new </w:t>
      </w:r>
      <w:r>
        <w:rPr>
          <w:rFonts w:ascii="Calibri" w:hAnsi="Calibri" w:cs="Calibri"/>
          <w:i/>
          <w:iCs/>
          <w:sz w:val="22"/>
          <w:szCs w:val="22"/>
          <w:lang w:val="en-US"/>
        </w:rPr>
        <w:t>Sites</w:t>
      </w:r>
      <w:r>
        <w:rPr>
          <w:rFonts w:ascii="Calibri" w:hAnsi="Calibri" w:cs="Calibri"/>
          <w:sz w:val="22"/>
          <w:szCs w:val="22"/>
          <w:lang w:val="en-US"/>
        </w:rPr>
        <w:t>:</w:t>
      </w:r>
    </w:p>
    <w:p w14:paraId="73876748" w14:textId="77777777" w:rsidR="00774B2A" w:rsidRDefault="00774B2A">
      <w:pPr>
        <w:numPr>
          <w:ilvl w:val="1"/>
          <w:numId w:val="1"/>
        </w:numPr>
        <w:tabs>
          <w:tab w:val="clear" w:pos="0pt"/>
        </w:tabs>
        <w:ind w:start="72pt" w:hanging="18pt"/>
        <w:rPr>
          <w:rFonts w:ascii="Calibri" w:hAnsi="Calibri" w:cs="Calibri"/>
          <w:sz w:val="22"/>
          <w:szCs w:val="22"/>
          <w:lang w:val="en-US"/>
        </w:rPr>
      </w:pPr>
      <w:r>
        <w:rPr>
          <w:rFonts w:ascii="Calibri" w:hAnsi="Calibri" w:cs="Calibri"/>
          <w:sz w:val="22"/>
          <w:szCs w:val="22"/>
          <w:lang w:val="en-US"/>
        </w:rPr>
        <w:t xml:space="preserve">One named </w:t>
      </w:r>
      <w:r>
        <w:rPr>
          <w:rFonts w:ascii="Courier New" w:hAnsi="Courier New" w:cs="Courier New"/>
          <w:sz w:val="22"/>
          <w:szCs w:val="22"/>
          <w:lang w:val="en-US"/>
        </w:rPr>
        <w:t>demosp1</w:t>
      </w:r>
      <w:r>
        <w:rPr>
          <w:rFonts w:ascii="Calibri" w:hAnsi="Calibri" w:cs="Calibri"/>
          <w:sz w:val="22"/>
          <w:szCs w:val="22"/>
          <w:lang w:val="en-US"/>
        </w:rPr>
        <w:t xml:space="preserve"> that points to Service Provider 1, the </w:t>
      </w:r>
      <w:r>
        <w:rPr>
          <w:rFonts w:ascii="Courier New" w:hAnsi="Courier New" w:cs="Courier New"/>
          <w:sz w:val="22"/>
          <w:szCs w:val="22"/>
          <w:lang w:val="en-US"/>
        </w:rPr>
        <w:t>sp1</w:t>
      </w:r>
      <w:r>
        <w:rPr>
          <w:rFonts w:ascii="Calibri" w:hAnsi="Calibri" w:cs="Calibri"/>
          <w:sz w:val="22"/>
          <w:szCs w:val="22"/>
          <w:lang w:val="en-US"/>
        </w:rPr>
        <w:t xml:space="preserve"> directory.</w:t>
      </w:r>
    </w:p>
    <w:p w14:paraId="2C9218D0" w14:textId="77777777" w:rsidR="00774B2A" w:rsidRDefault="00774B2A">
      <w:pPr>
        <w:numPr>
          <w:ilvl w:val="1"/>
          <w:numId w:val="1"/>
        </w:numPr>
        <w:tabs>
          <w:tab w:val="clear" w:pos="0pt"/>
        </w:tabs>
        <w:ind w:start="72pt" w:hanging="18pt"/>
        <w:rPr>
          <w:rFonts w:ascii="Calibri" w:hAnsi="Calibri" w:cs="Calibri"/>
          <w:sz w:val="22"/>
          <w:szCs w:val="22"/>
          <w:lang w:val="en-US"/>
        </w:rPr>
      </w:pPr>
      <w:r>
        <w:rPr>
          <w:rFonts w:ascii="Calibri" w:hAnsi="Calibri" w:cs="Calibri"/>
          <w:sz w:val="22"/>
          <w:szCs w:val="22"/>
          <w:lang w:val="en-US"/>
        </w:rPr>
        <w:t xml:space="preserve">One named </w:t>
      </w:r>
      <w:r>
        <w:rPr>
          <w:rFonts w:ascii="Courier New" w:hAnsi="Courier New" w:cs="Courier New"/>
          <w:sz w:val="22"/>
          <w:szCs w:val="22"/>
          <w:lang w:val="en-US"/>
        </w:rPr>
        <w:t>demosp2</w:t>
      </w:r>
      <w:r>
        <w:rPr>
          <w:rFonts w:ascii="Calibri" w:hAnsi="Calibri" w:cs="Calibri"/>
          <w:sz w:val="22"/>
          <w:szCs w:val="22"/>
          <w:lang w:val="en-US"/>
        </w:rPr>
        <w:t xml:space="preserve"> that points to Service Provider 2, the </w:t>
      </w:r>
      <w:r>
        <w:rPr>
          <w:rFonts w:ascii="Courier New" w:hAnsi="Courier New" w:cs="Courier New"/>
          <w:sz w:val="22"/>
          <w:szCs w:val="22"/>
          <w:lang w:val="en-US"/>
        </w:rPr>
        <w:t>sp2</w:t>
      </w:r>
      <w:r>
        <w:rPr>
          <w:rFonts w:ascii="Calibri" w:hAnsi="Calibri" w:cs="Calibri"/>
          <w:sz w:val="22"/>
          <w:szCs w:val="22"/>
          <w:lang w:val="en-US"/>
        </w:rPr>
        <w:t xml:space="preserve"> directory.</w:t>
      </w:r>
    </w:p>
    <w:p w14:paraId="7BCEAD83" w14:textId="77777777" w:rsidR="00774B2A" w:rsidRDefault="00774B2A">
      <w:pPr>
        <w:numPr>
          <w:ilvl w:val="1"/>
          <w:numId w:val="1"/>
        </w:numPr>
        <w:tabs>
          <w:tab w:val="clear" w:pos="0pt"/>
        </w:tabs>
        <w:ind w:start="72pt" w:hanging="18pt"/>
        <w:rPr>
          <w:rFonts w:ascii="Calibri" w:hAnsi="Calibri" w:cs="Calibri"/>
          <w:sz w:val="22"/>
          <w:szCs w:val="22"/>
          <w:lang w:val="en-US"/>
        </w:rPr>
      </w:pPr>
      <w:r>
        <w:rPr>
          <w:rFonts w:ascii="Calibri" w:hAnsi="Calibri" w:cs="Calibri"/>
          <w:sz w:val="22"/>
          <w:szCs w:val="22"/>
          <w:lang w:val="en-US"/>
        </w:rPr>
        <w:t xml:space="preserve">And </w:t>
      </w:r>
      <w:proofErr w:type="gramStart"/>
      <w:r>
        <w:rPr>
          <w:rFonts w:ascii="Calibri" w:hAnsi="Calibri" w:cs="Calibri"/>
          <w:sz w:val="22"/>
          <w:szCs w:val="22"/>
          <w:lang w:val="en-US"/>
        </w:rPr>
        <w:t>finally</w:t>
      </w:r>
      <w:proofErr w:type="gramEnd"/>
      <w:r>
        <w:rPr>
          <w:rFonts w:ascii="Calibri" w:hAnsi="Calibri" w:cs="Calibri"/>
          <w:sz w:val="22"/>
          <w:szCs w:val="22"/>
          <w:lang w:val="en-US"/>
        </w:rPr>
        <w:t xml:space="preserve"> one named </w:t>
      </w:r>
      <w:proofErr w:type="spellStart"/>
      <w:r>
        <w:rPr>
          <w:rFonts w:ascii="Courier New" w:hAnsi="Courier New" w:cs="Courier New"/>
          <w:sz w:val="22"/>
          <w:szCs w:val="22"/>
          <w:lang w:val="en-US"/>
        </w:rPr>
        <w:t>demoidp</w:t>
      </w:r>
      <w:proofErr w:type="spellEnd"/>
      <w:r>
        <w:rPr>
          <w:rFonts w:ascii="Calibri" w:hAnsi="Calibri" w:cs="Calibri"/>
          <w:sz w:val="22"/>
          <w:szCs w:val="22"/>
          <w:lang w:val="en-US"/>
        </w:rPr>
        <w:t xml:space="preserve"> pointing to the Identity Provider, the </w:t>
      </w:r>
      <w:proofErr w:type="spellStart"/>
      <w:r>
        <w:rPr>
          <w:rFonts w:ascii="Courier New" w:hAnsi="Courier New" w:cs="Courier New"/>
          <w:sz w:val="22"/>
          <w:szCs w:val="22"/>
          <w:lang w:val="en-US"/>
        </w:rPr>
        <w:t>idp</w:t>
      </w:r>
      <w:proofErr w:type="spellEnd"/>
      <w:r>
        <w:rPr>
          <w:rFonts w:ascii="Calibri" w:hAnsi="Calibri" w:cs="Calibri"/>
          <w:sz w:val="22"/>
          <w:szCs w:val="22"/>
          <w:lang w:val="en-US"/>
        </w:rPr>
        <w:t xml:space="preserve"> directory.</w:t>
      </w:r>
    </w:p>
    <w:p w14:paraId="42E38582" w14:textId="77777777" w:rsidR="00774B2A" w:rsidRDefault="00774B2A">
      <w:pPr>
        <w:numPr>
          <w:ilvl w:val="0"/>
          <w:numId w:val="1"/>
        </w:numPr>
        <w:tabs>
          <w:tab w:val="clear" w:pos="0pt"/>
        </w:tabs>
        <w:ind w:start="36pt" w:hanging="18pt"/>
        <w:rPr>
          <w:rFonts w:ascii="Calibri" w:hAnsi="Calibri" w:cs="Calibri"/>
          <w:sz w:val="22"/>
          <w:szCs w:val="22"/>
          <w:lang w:val="en-US"/>
        </w:rPr>
      </w:pPr>
      <w:r>
        <w:rPr>
          <w:rFonts w:ascii="Calibri" w:hAnsi="Calibri" w:cs="Calibri"/>
          <w:sz w:val="22"/>
          <w:szCs w:val="22"/>
          <w:lang w:val="en-US"/>
        </w:rPr>
        <w:t>In the IIS Manager edit the bindings for the three sites:</w:t>
      </w:r>
    </w:p>
    <w:p w14:paraId="2D859D13" w14:textId="77777777" w:rsidR="00774B2A" w:rsidRDefault="00774B2A">
      <w:pPr>
        <w:numPr>
          <w:ilvl w:val="1"/>
          <w:numId w:val="1"/>
        </w:numPr>
        <w:tabs>
          <w:tab w:val="clear" w:pos="0pt"/>
        </w:tabs>
        <w:ind w:start="72pt" w:hanging="18pt"/>
        <w:rPr>
          <w:rFonts w:ascii="Calibri" w:hAnsi="Calibri" w:cs="Calibri"/>
          <w:sz w:val="22"/>
          <w:szCs w:val="22"/>
          <w:lang w:val="en-US"/>
        </w:rPr>
      </w:pPr>
      <w:r>
        <w:rPr>
          <w:rFonts w:ascii="Calibri" w:hAnsi="Calibri" w:cs="Calibri"/>
          <w:sz w:val="22"/>
          <w:szCs w:val="22"/>
          <w:lang w:val="en-US"/>
        </w:rPr>
        <w:t>For Service Provider 1:</w:t>
      </w:r>
      <w:r>
        <w:rPr>
          <w:rFonts w:ascii="Calibri" w:hAnsi="Calibri" w:cs="Calibri"/>
          <w:sz w:val="22"/>
          <w:szCs w:val="22"/>
          <w:lang w:val="en-US"/>
        </w:rPr>
        <w:br/>
        <w:t>Add the entries:</w:t>
      </w:r>
      <w:r>
        <w:rPr>
          <w:rFonts w:ascii="Calibri" w:hAnsi="Calibri" w:cs="Calibri"/>
          <w:sz w:val="22"/>
          <w:szCs w:val="22"/>
          <w:lang w:val="en-US"/>
        </w:rPr>
        <w:tab/>
      </w:r>
      <w:r>
        <w:rPr>
          <w:rFonts w:ascii="Calibri" w:hAnsi="Calibri" w:cs="Calibri"/>
          <w:sz w:val="22"/>
          <w:szCs w:val="22"/>
          <w:lang w:val="en-US"/>
        </w:rPr>
        <w:tab/>
        <w:t>demosp1.commondomain.local</w:t>
      </w:r>
      <w:r>
        <w:rPr>
          <w:rFonts w:ascii="Calibri" w:hAnsi="Calibri" w:cs="Calibri"/>
          <w:sz w:val="22"/>
          <w:szCs w:val="22"/>
          <w:lang w:val="en-US"/>
        </w:rPr>
        <w:br/>
        <w:t xml:space="preserve"> </w:t>
      </w:r>
      <w:r>
        <w:rPr>
          <w:rFonts w:ascii="Calibri" w:hAnsi="Calibri" w:cs="Calibri"/>
          <w:sz w:val="22"/>
          <w:szCs w:val="22"/>
          <w:lang w:val="en-US"/>
        </w:rPr>
        <w:tab/>
      </w:r>
      <w:r>
        <w:rPr>
          <w:rFonts w:ascii="Calibri" w:hAnsi="Calibri" w:cs="Calibri"/>
          <w:sz w:val="22"/>
          <w:szCs w:val="22"/>
          <w:lang w:val="en-US"/>
        </w:rPr>
        <w:tab/>
      </w:r>
      <w:r>
        <w:rPr>
          <w:rFonts w:ascii="Calibri" w:hAnsi="Calibri" w:cs="Calibri"/>
          <w:sz w:val="22"/>
          <w:szCs w:val="22"/>
          <w:lang w:val="en-US"/>
        </w:rPr>
        <w:tab/>
        <w:t xml:space="preserve">demosp1.local  </w:t>
      </w:r>
    </w:p>
    <w:p w14:paraId="79E7BB5D" w14:textId="77777777" w:rsidR="00774B2A" w:rsidRDefault="00774B2A">
      <w:pPr>
        <w:numPr>
          <w:ilvl w:val="1"/>
          <w:numId w:val="1"/>
        </w:numPr>
        <w:tabs>
          <w:tab w:val="clear" w:pos="0pt"/>
        </w:tabs>
        <w:ind w:start="72pt" w:hanging="18pt"/>
        <w:rPr>
          <w:rFonts w:ascii="Calibri" w:hAnsi="Calibri" w:cs="Calibri"/>
          <w:sz w:val="22"/>
          <w:szCs w:val="22"/>
          <w:lang w:val="en-US"/>
        </w:rPr>
      </w:pPr>
      <w:r>
        <w:rPr>
          <w:rFonts w:ascii="Calibri" w:hAnsi="Calibri" w:cs="Calibri"/>
          <w:sz w:val="22"/>
          <w:szCs w:val="22"/>
          <w:lang w:val="en-US"/>
        </w:rPr>
        <w:t>For Service Provider 2:</w:t>
      </w:r>
      <w:r>
        <w:rPr>
          <w:rFonts w:ascii="Calibri" w:hAnsi="Calibri" w:cs="Calibri"/>
          <w:sz w:val="22"/>
          <w:szCs w:val="22"/>
          <w:lang w:val="en-US"/>
        </w:rPr>
        <w:br/>
        <w:t>Add the entries:</w:t>
      </w:r>
      <w:r>
        <w:rPr>
          <w:rFonts w:ascii="Calibri" w:hAnsi="Calibri" w:cs="Calibri"/>
          <w:sz w:val="22"/>
          <w:szCs w:val="22"/>
          <w:lang w:val="en-US"/>
        </w:rPr>
        <w:tab/>
      </w:r>
      <w:r>
        <w:rPr>
          <w:rFonts w:ascii="Calibri" w:hAnsi="Calibri" w:cs="Calibri"/>
          <w:sz w:val="22"/>
          <w:szCs w:val="22"/>
          <w:lang w:val="en-US"/>
        </w:rPr>
        <w:tab/>
        <w:t xml:space="preserve">demosp2.commondomain.local </w:t>
      </w:r>
      <w:r>
        <w:rPr>
          <w:rFonts w:ascii="Calibri" w:hAnsi="Calibri" w:cs="Calibri"/>
          <w:sz w:val="22"/>
          <w:szCs w:val="22"/>
          <w:lang w:val="en-US"/>
        </w:rPr>
        <w:br/>
        <w:t xml:space="preserve"> </w:t>
      </w:r>
      <w:r>
        <w:rPr>
          <w:rFonts w:ascii="Calibri" w:hAnsi="Calibri" w:cs="Calibri"/>
          <w:sz w:val="22"/>
          <w:szCs w:val="22"/>
          <w:lang w:val="en-US"/>
        </w:rPr>
        <w:tab/>
      </w:r>
      <w:r>
        <w:rPr>
          <w:rFonts w:ascii="Calibri" w:hAnsi="Calibri" w:cs="Calibri"/>
          <w:sz w:val="22"/>
          <w:szCs w:val="22"/>
          <w:lang w:val="en-US"/>
        </w:rPr>
        <w:tab/>
      </w:r>
      <w:r>
        <w:rPr>
          <w:rFonts w:ascii="Calibri" w:hAnsi="Calibri" w:cs="Calibri"/>
          <w:sz w:val="22"/>
          <w:szCs w:val="22"/>
          <w:lang w:val="en-US"/>
        </w:rPr>
        <w:tab/>
        <w:t>demosp2.local</w:t>
      </w:r>
    </w:p>
    <w:p w14:paraId="4A0BDA57" w14:textId="77777777" w:rsidR="00774B2A" w:rsidRDefault="00774B2A">
      <w:pPr>
        <w:numPr>
          <w:ilvl w:val="1"/>
          <w:numId w:val="1"/>
        </w:numPr>
        <w:tabs>
          <w:tab w:val="clear" w:pos="0pt"/>
        </w:tabs>
        <w:ind w:start="72pt" w:hanging="18pt"/>
        <w:rPr>
          <w:rFonts w:ascii="Calibri" w:hAnsi="Calibri" w:cs="Calibri"/>
          <w:sz w:val="22"/>
          <w:szCs w:val="22"/>
          <w:lang w:val="en-US"/>
        </w:rPr>
      </w:pPr>
      <w:r>
        <w:rPr>
          <w:rFonts w:ascii="Calibri" w:hAnsi="Calibri" w:cs="Calibri"/>
          <w:sz w:val="22"/>
          <w:szCs w:val="22"/>
          <w:lang w:val="en-US"/>
        </w:rPr>
        <w:t>Identity Provider:</w:t>
      </w:r>
    </w:p>
    <w:p w14:paraId="43C429AD" w14:textId="77777777" w:rsidR="00774B2A" w:rsidRDefault="00774B2A">
      <w:pPr>
        <w:ind w:start="36pt" w:firstLine="36pt"/>
        <w:rPr>
          <w:rFonts w:ascii="Calibri" w:hAnsi="Calibri" w:cs="Calibri"/>
          <w:sz w:val="22"/>
          <w:szCs w:val="22"/>
          <w:lang w:val="en-US"/>
        </w:rPr>
      </w:pPr>
      <w:r>
        <w:rPr>
          <w:rFonts w:ascii="Calibri" w:hAnsi="Calibri" w:cs="Calibri"/>
          <w:sz w:val="22"/>
          <w:szCs w:val="22"/>
          <w:lang w:val="en-US"/>
        </w:rPr>
        <w:t>Add the entry:</w:t>
      </w:r>
      <w:r>
        <w:rPr>
          <w:rFonts w:ascii="Calibri" w:hAnsi="Calibri" w:cs="Calibri"/>
          <w:sz w:val="22"/>
          <w:szCs w:val="22"/>
          <w:lang w:val="en-US"/>
        </w:rPr>
        <w:tab/>
      </w:r>
      <w:r>
        <w:rPr>
          <w:rFonts w:ascii="Calibri" w:hAnsi="Calibri" w:cs="Calibri"/>
          <w:sz w:val="22"/>
          <w:szCs w:val="22"/>
          <w:lang w:val="en-US"/>
        </w:rPr>
        <w:tab/>
      </w:r>
      <w:proofErr w:type="spellStart"/>
      <w:r>
        <w:rPr>
          <w:rFonts w:ascii="Calibri" w:hAnsi="Calibri" w:cs="Calibri"/>
          <w:sz w:val="22"/>
          <w:szCs w:val="22"/>
          <w:lang w:val="en-US"/>
        </w:rPr>
        <w:t>commondomain.local</w:t>
      </w:r>
      <w:proofErr w:type="spellEnd"/>
      <w:r>
        <w:rPr>
          <w:rFonts w:ascii="Calibri" w:hAnsi="Calibri" w:cs="Calibri"/>
          <w:sz w:val="22"/>
          <w:szCs w:val="22"/>
          <w:lang w:val="en-US"/>
        </w:rPr>
        <w:t xml:space="preserve"> </w:t>
      </w:r>
      <w:r>
        <w:rPr>
          <w:rFonts w:ascii="Calibri" w:hAnsi="Calibri" w:cs="Calibri"/>
          <w:sz w:val="22"/>
          <w:szCs w:val="22"/>
          <w:lang w:val="en-US"/>
        </w:rPr>
        <w:br/>
        <w:t xml:space="preserve">(Note that the Identity Provider must be located on the domain corresponding to the common domain. This is not a requirement for Identity Providers in </w:t>
      </w:r>
      <w:proofErr w:type="gramStart"/>
      <w:r>
        <w:rPr>
          <w:rFonts w:ascii="Calibri" w:hAnsi="Calibri" w:cs="Calibri"/>
          <w:sz w:val="22"/>
          <w:szCs w:val="22"/>
          <w:lang w:val="en-US"/>
        </w:rPr>
        <w:t>general, but</w:t>
      </w:r>
      <w:proofErr w:type="gramEnd"/>
      <w:r>
        <w:rPr>
          <w:rFonts w:ascii="Calibri" w:hAnsi="Calibri" w:cs="Calibri"/>
          <w:sz w:val="22"/>
          <w:szCs w:val="22"/>
          <w:lang w:val="en-US"/>
        </w:rPr>
        <w:t xml:space="preserve"> is the only way to make it work with the Demo IdP.</w:t>
      </w:r>
    </w:p>
    <w:p w14:paraId="577FA52B" w14:textId="77777777" w:rsidR="00774B2A" w:rsidRDefault="00774B2A">
      <w:pPr>
        <w:ind w:start="36pt" w:hanging="18pt"/>
        <w:rPr>
          <w:rFonts w:ascii="Calibri" w:hAnsi="Calibri" w:cs="Calibri"/>
          <w:sz w:val="22"/>
          <w:szCs w:val="22"/>
          <w:lang w:val="en-US"/>
        </w:rPr>
      </w:pPr>
      <w:r>
        <w:rPr>
          <w:rFonts w:ascii="Calibri" w:hAnsi="Calibri" w:cs="Calibri"/>
          <w:sz w:val="22"/>
          <w:szCs w:val="22"/>
          <w:lang w:val="en-US"/>
        </w:rPr>
        <w:t>7.</w:t>
      </w:r>
      <w:r>
        <w:rPr>
          <w:rFonts w:ascii="Calibri" w:hAnsi="Calibri" w:cs="Calibri"/>
          <w:sz w:val="22"/>
          <w:szCs w:val="22"/>
          <w:lang w:val="en-US"/>
        </w:rPr>
        <w:tab/>
        <w:t>Add the following entries to the hosts file (C:\Windows\System32\drivers\</w:t>
      </w:r>
      <w:proofErr w:type="spellStart"/>
      <w:r>
        <w:rPr>
          <w:rFonts w:ascii="Calibri" w:hAnsi="Calibri" w:cs="Calibri"/>
          <w:sz w:val="22"/>
          <w:szCs w:val="22"/>
          <w:lang w:val="en-US"/>
        </w:rPr>
        <w:t>etc</w:t>
      </w:r>
      <w:proofErr w:type="spellEnd"/>
      <w:r>
        <w:rPr>
          <w:rFonts w:ascii="Calibri" w:hAnsi="Calibri" w:cs="Calibri"/>
          <w:sz w:val="22"/>
          <w:szCs w:val="22"/>
          <w:lang w:val="en-US"/>
        </w:rPr>
        <w:t>\hosts):</w:t>
      </w:r>
      <w:r>
        <w:rPr>
          <w:rFonts w:ascii="Calibri" w:hAnsi="Calibri" w:cs="Calibri"/>
          <w:sz w:val="22"/>
          <w:szCs w:val="22"/>
          <w:lang w:val="en-US"/>
        </w:rPr>
        <w:br/>
      </w:r>
    </w:p>
    <w:p w14:paraId="56F03BDC" w14:textId="77777777" w:rsidR="00774B2A" w:rsidRDefault="00774B2A">
      <w:pPr>
        <w:ind w:start="108pt" w:firstLine="36pt"/>
        <w:rPr>
          <w:rFonts w:ascii="Courier New" w:hAnsi="Courier New" w:cs="Courier New"/>
          <w:sz w:val="22"/>
          <w:szCs w:val="22"/>
          <w:lang w:val="en-US"/>
        </w:rPr>
      </w:pPr>
      <w:r>
        <w:rPr>
          <w:rFonts w:ascii="Courier New" w:hAnsi="Courier New" w:cs="Courier New"/>
          <w:sz w:val="22"/>
          <w:szCs w:val="22"/>
          <w:lang w:val="en-US"/>
        </w:rPr>
        <w:t>127.0.0.1</w:t>
      </w:r>
      <w:r>
        <w:rPr>
          <w:rFonts w:ascii="Courier New" w:hAnsi="Courier New" w:cs="Courier New"/>
          <w:sz w:val="22"/>
          <w:szCs w:val="22"/>
          <w:lang w:val="en-US"/>
        </w:rPr>
        <w:tab/>
      </w:r>
      <w:proofErr w:type="spellStart"/>
      <w:r>
        <w:rPr>
          <w:rFonts w:ascii="Courier New" w:hAnsi="Courier New" w:cs="Courier New"/>
          <w:sz w:val="22"/>
          <w:szCs w:val="22"/>
          <w:lang w:val="en-US"/>
        </w:rPr>
        <w:t>commondomain.local</w:t>
      </w:r>
      <w:proofErr w:type="spellEnd"/>
    </w:p>
    <w:p w14:paraId="59354D93" w14:textId="77777777" w:rsidR="00774B2A" w:rsidRDefault="00774B2A">
      <w:pPr>
        <w:ind w:start="108pt" w:firstLine="36pt"/>
        <w:rPr>
          <w:rFonts w:ascii="Courier New" w:hAnsi="Courier New" w:cs="Courier New"/>
          <w:sz w:val="22"/>
          <w:szCs w:val="22"/>
          <w:lang w:val="en-US"/>
        </w:rPr>
      </w:pPr>
      <w:r>
        <w:rPr>
          <w:rFonts w:ascii="Courier New" w:hAnsi="Courier New" w:cs="Courier New"/>
          <w:sz w:val="22"/>
          <w:szCs w:val="22"/>
          <w:lang w:val="en-US"/>
        </w:rPr>
        <w:t>127.0.0.1</w:t>
      </w:r>
      <w:r>
        <w:rPr>
          <w:rFonts w:ascii="Courier New" w:hAnsi="Courier New" w:cs="Courier New"/>
          <w:sz w:val="22"/>
          <w:szCs w:val="22"/>
          <w:lang w:val="en-US"/>
        </w:rPr>
        <w:tab/>
        <w:t>demosp1.commondomain.local</w:t>
      </w:r>
    </w:p>
    <w:p w14:paraId="6CEDD465" w14:textId="77777777" w:rsidR="00774B2A" w:rsidRDefault="00774B2A">
      <w:pPr>
        <w:ind w:start="108pt" w:firstLine="36pt"/>
        <w:rPr>
          <w:rFonts w:ascii="Courier New" w:hAnsi="Courier New" w:cs="Courier New"/>
          <w:sz w:val="22"/>
          <w:szCs w:val="22"/>
          <w:lang w:val="en-US"/>
        </w:rPr>
      </w:pPr>
      <w:r>
        <w:rPr>
          <w:rFonts w:ascii="Courier New" w:hAnsi="Courier New" w:cs="Courier New"/>
          <w:sz w:val="22"/>
          <w:szCs w:val="22"/>
          <w:lang w:val="en-US"/>
        </w:rPr>
        <w:t>127.0.0.1</w:t>
      </w:r>
      <w:r>
        <w:rPr>
          <w:rFonts w:ascii="Courier New" w:hAnsi="Courier New" w:cs="Courier New"/>
          <w:sz w:val="22"/>
          <w:szCs w:val="22"/>
          <w:lang w:val="en-US"/>
        </w:rPr>
        <w:tab/>
        <w:t>demosp2.commondomain.local</w:t>
      </w:r>
    </w:p>
    <w:p w14:paraId="7AFA1848" w14:textId="77777777" w:rsidR="00774B2A" w:rsidRDefault="00774B2A">
      <w:pPr>
        <w:ind w:start="108pt" w:firstLine="36pt"/>
        <w:rPr>
          <w:rFonts w:ascii="Courier New" w:hAnsi="Courier New" w:cs="Courier New"/>
          <w:sz w:val="22"/>
          <w:szCs w:val="22"/>
          <w:lang w:val="en-US"/>
        </w:rPr>
      </w:pPr>
      <w:r>
        <w:rPr>
          <w:rFonts w:ascii="Courier New" w:hAnsi="Courier New" w:cs="Courier New"/>
          <w:sz w:val="22"/>
          <w:szCs w:val="22"/>
          <w:lang w:val="en-US"/>
        </w:rPr>
        <w:t>127.0.0.1</w:t>
      </w:r>
      <w:r>
        <w:rPr>
          <w:rFonts w:ascii="Courier New" w:hAnsi="Courier New" w:cs="Courier New"/>
          <w:sz w:val="22"/>
          <w:szCs w:val="22"/>
          <w:lang w:val="en-US"/>
        </w:rPr>
        <w:tab/>
        <w:t>demosp1.local</w:t>
      </w:r>
    </w:p>
    <w:p w14:paraId="67826A14" w14:textId="77777777" w:rsidR="00774B2A" w:rsidRDefault="00774B2A">
      <w:pPr>
        <w:ind w:start="108pt" w:firstLine="36pt"/>
        <w:rPr>
          <w:rFonts w:ascii="Calibri" w:hAnsi="Calibri" w:cs="Calibri"/>
          <w:sz w:val="22"/>
          <w:szCs w:val="22"/>
          <w:lang w:val="en-US"/>
        </w:rPr>
      </w:pPr>
      <w:r>
        <w:rPr>
          <w:rFonts w:ascii="Courier New" w:hAnsi="Courier New" w:cs="Courier New"/>
          <w:sz w:val="22"/>
          <w:szCs w:val="22"/>
          <w:lang w:val="en-US"/>
        </w:rPr>
        <w:t>127.0.0.1</w:t>
      </w:r>
      <w:r>
        <w:rPr>
          <w:rFonts w:ascii="Courier New" w:hAnsi="Courier New" w:cs="Courier New"/>
          <w:sz w:val="22"/>
          <w:szCs w:val="22"/>
          <w:lang w:val="en-US"/>
        </w:rPr>
        <w:tab/>
        <w:t>demosp2.local</w:t>
      </w:r>
      <w:r>
        <w:rPr>
          <w:rFonts w:ascii="Calibri" w:hAnsi="Calibri" w:cs="Calibri"/>
          <w:sz w:val="22"/>
          <w:szCs w:val="22"/>
          <w:lang w:val="en-US"/>
        </w:rPr>
        <w:br/>
      </w:r>
    </w:p>
    <w:p w14:paraId="112C7F13"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8.</w:t>
      </w:r>
      <w:r>
        <w:rPr>
          <w:rFonts w:ascii="Calibri" w:hAnsi="Calibri" w:cs="Calibri"/>
          <w:sz w:val="22"/>
          <w:szCs w:val="22"/>
          <w:lang w:val="en-US"/>
        </w:rPr>
        <w:tab/>
        <w:t xml:space="preserve">Modify the </w:t>
      </w:r>
      <w:proofErr w:type="spellStart"/>
      <w:r>
        <w:rPr>
          <w:rFonts w:ascii="Calibri" w:hAnsi="Calibri" w:cs="Calibri"/>
          <w:sz w:val="22"/>
          <w:szCs w:val="22"/>
          <w:lang w:val="en-US"/>
        </w:rPr>
        <w:t>Web.config</w:t>
      </w:r>
      <w:proofErr w:type="spellEnd"/>
      <w:r>
        <w:rPr>
          <w:rFonts w:ascii="Calibri" w:hAnsi="Calibri" w:cs="Calibri"/>
          <w:sz w:val="22"/>
          <w:szCs w:val="22"/>
          <w:lang w:val="en-US"/>
        </w:rPr>
        <w:t xml:space="preserve"> of the identity provider, the </w:t>
      </w:r>
      <w:proofErr w:type="spellStart"/>
      <w:r>
        <w:rPr>
          <w:rFonts w:ascii="Courier New" w:hAnsi="Courier New" w:cs="Courier New"/>
          <w:sz w:val="22"/>
          <w:szCs w:val="22"/>
          <w:lang w:val="en-US"/>
        </w:rPr>
        <w:t>idp</w:t>
      </w:r>
      <w:proofErr w:type="spellEnd"/>
      <w:r>
        <w:rPr>
          <w:rFonts w:ascii="Calibri" w:hAnsi="Calibri" w:cs="Calibri"/>
          <w:sz w:val="22"/>
          <w:szCs w:val="22"/>
          <w:lang w:val="en-US"/>
        </w:rPr>
        <w:t xml:space="preserve"> application. One app setting must be changed:</w:t>
      </w:r>
    </w:p>
    <w:p w14:paraId="7313AE67" w14:textId="77777777" w:rsidR="00774B2A" w:rsidRDefault="00774B2A">
      <w:pPr>
        <w:numPr>
          <w:ilvl w:val="1"/>
          <w:numId w:val="2"/>
        </w:numPr>
        <w:tabs>
          <w:tab w:val="clear" w:pos="0pt"/>
        </w:tabs>
        <w:spacing w:after="10pt" w:line="13.80pt" w:lineRule="auto"/>
        <w:ind w:start="72pt" w:hanging="18pt"/>
        <w:rPr>
          <w:rFonts w:ascii="Calibri" w:hAnsi="Calibri" w:cs="Calibri"/>
          <w:sz w:val="22"/>
          <w:szCs w:val="22"/>
          <w:lang w:val="en-US"/>
        </w:rPr>
      </w:pPr>
      <w:r>
        <w:rPr>
          <w:rFonts w:ascii="Calibri" w:hAnsi="Calibri" w:cs="Calibri"/>
          <w:sz w:val="22"/>
          <w:szCs w:val="22"/>
          <w:lang w:val="en-US"/>
        </w:rPr>
        <w:t>The &lt;</w:t>
      </w:r>
      <w:proofErr w:type="spellStart"/>
      <w:r>
        <w:rPr>
          <w:rFonts w:ascii="Courier New" w:hAnsi="Courier New" w:cs="Courier New"/>
          <w:color w:val="0000FF"/>
          <w:sz w:val="20"/>
          <w:szCs w:val="20"/>
          <w:lang w:val="en-US"/>
        </w:rPr>
        <w:t>IDPDataDirectory</w:t>
      </w:r>
      <w:proofErr w:type="spellEnd"/>
      <w:r>
        <w:rPr>
          <w:rFonts w:ascii="Calibri" w:hAnsi="Calibri" w:cs="Calibri"/>
          <w:sz w:val="22"/>
          <w:szCs w:val="22"/>
          <w:lang w:val="en-US"/>
        </w:rPr>
        <w:t>&gt; element holds the path to the directory containing metadata of service providers. Make sure to specify a directory that is accessible by the web server (typically the Network Service account).</w:t>
      </w:r>
      <w:r>
        <w:rPr>
          <w:rFonts w:ascii="Calibri" w:hAnsi="Calibri" w:cs="Calibri"/>
          <w:sz w:val="22"/>
          <w:szCs w:val="22"/>
          <w:lang w:val="en-US"/>
        </w:rPr>
        <w:br/>
      </w:r>
    </w:p>
    <w:p w14:paraId="55168F97" w14:textId="77777777" w:rsidR="00774B2A" w:rsidRDefault="00774B2A">
      <w:pPr>
        <w:numPr>
          <w:ilvl w:val="0"/>
          <w:numId w:val="2"/>
        </w:numPr>
        <w:tabs>
          <w:tab w:val="clear" w:pos="0pt"/>
        </w:tabs>
        <w:ind w:start="36pt" w:hanging="18pt"/>
        <w:rPr>
          <w:rFonts w:ascii="Calibri" w:hAnsi="Calibri" w:cs="Calibri"/>
          <w:sz w:val="22"/>
          <w:szCs w:val="22"/>
          <w:lang w:val="en-US"/>
        </w:rPr>
      </w:pPr>
      <w:r>
        <w:rPr>
          <w:rFonts w:ascii="Calibri" w:hAnsi="Calibri" w:cs="Calibri"/>
          <w:sz w:val="22"/>
          <w:szCs w:val="22"/>
          <w:lang w:val="en-US"/>
        </w:rPr>
        <w:t>Add a new file, cdcreader.ashx, to each of the two Service Providers, sp1 and sp2</w:t>
      </w:r>
    </w:p>
    <w:p w14:paraId="5D8F7C87" w14:textId="77777777" w:rsidR="00774B2A" w:rsidRDefault="00774B2A">
      <w:pPr>
        <w:numPr>
          <w:ilvl w:val="1"/>
          <w:numId w:val="2"/>
        </w:numPr>
        <w:tabs>
          <w:tab w:val="clear" w:pos="0pt"/>
        </w:tabs>
        <w:ind w:start="72pt" w:hanging="18pt"/>
        <w:rPr>
          <w:rFonts w:ascii="Calibri" w:hAnsi="Calibri" w:cs="Calibri"/>
          <w:sz w:val="22"/>
          <w:szCs w:val="22"/>
          <w:lang w:val="en-US"/>
        </w:rPr>
      </w:pPr>
      <w:r>
        <w:rPr>
          <w:rFonts w:ascii="Calibri" w:hAnsi="Calibri" w:cs="Calibri"/>
          <w:sz w:val="22"/>
          <w:szCs w:val="22"/>
          <w:lang w:val="en-US"/>
        </w:rPr>
        <w:t xml:space="preserve">Put the following into each cdcreader.ashx file: </w:t>
      </w:r>
      <w:r>
        <w:rPr>
          <w:rFonts w:ascii="Calibri" w:hAnsi="Calibri" w:cs="Calibri"/>
          <w:sz w:val="22"/>
          <w:szCs w:val="22"/>
          <w:lang w:val="en-US"/>
        </w:rPr>
        <w:br/>
      </w:r>
      <w:r>
        <w:rPr>
          <w:rFonts w:ascii="Courier New" w:hAnsi="Courier New" w:cs="Courier New"/>
          <w:sz w:val="20"/>
          <w:szCs w:val="20"/>
          <w:highlight w:val="yellow"/>
          <w:lang w:val="en-US"/>
        </w:rPr>
        <w:t>&lt;%</w:t>
      </w:r>
      <w:r>
        <w:rPr>
          <w:rFonts w:ascii="Courier New" w:hAnsi="Courier New" w:cs="Courier New"/>
          <w:color w:val="0000FF"/>
          <w:sz w:val="20"/>
          <w:szCs w:val="20"/>
          <w:lang w:val="en-US"/>
        </w:rPr>
        <w:t>@</w:t>
      </w:r>
      <w:r>
        <w:rPr>
          <w:rFonts w:ascii="Courier New" w:hAnsi="Courier New" w:cs="Courier New"/>
          <w:sz w:val="20"/>
          <w:szCs w:val="20"/>
          <w:lang w:val="en-US"/>
        </w:rPr>
        <w:t xml:space="preserve"> </w:t>
      </w:r>
      <w:proofErr w:type="spellStart"/>
      <w:r>
        <w:rPr>
          <w:rFonts w:ascii="Courier New" w:hAnsi="Courier New" w:cs="Courier New"/>
          <w:color w:val="A31515"/>
          <w:sz w:val="20"/>
          <w:szCs w:val="20"/>
          <w:lang w:val="en-US"/>
        </w:rPr>
        <w:t>WebHandler</w:t>
      </w:r>
      <w:proofErr w:type="spellEnd"/>
      <w:r>
        <w:rPr>
          <w:rFonts w:ascii="Courier New" w:hAnsi="Courier New" w:cs="Courier New"/>
          <w:sz w:val="20"/>
          <w:szCs w:val="20"/>
          <w:lang w:val="en-US"/>
        </w:rPr>
        <w:t xml:space="preserve"> </w:t>
      </w:r>
      <w:r>
        <w:rPr>
          <w:rFonts w:ascii="Courier New" w:hAnsi="Courier New" w:cs="Courier New"/>
          <w:color w:val="FF0000"/>
          <w:sz w:val="20"/>
          <w:szCs w:val="20"/>
          <w:lang w:val="en-US"/>
        </w:rPr>
        <w:t>Class</w:t>
      </w:r>
      <w:r>
        <w:rPr>
          <w:rFonts w:ascii="Courier New" w:hAnsi="Courier New" w:cs="Courier New"/>
          <w:color w:val="0000FF"/>
          <w:sz w:val="20"/>
          <w:szCs w:val="20"/>
          <w:lang w:val="en-US"/>
        </w:rPr>
        <w:t>="dk.nita.saml20.protocol.Saml20CDCReader"</w:t>
      </w:r>
      <w:r>
        <w:rPr>
          <w:rFonts w:ascii="Courier New" w:hAnsi="Courier New" w:cs="Courier New"/>
          <w:sz w:val="20"/>
          <w:szCs w:val="20"/>
          <w:lang w:val="en-US"/>
        </w:rPr>
        <w:t xml:space="preserve"> </w:t>
      </w:r>
      <w:r>
        <w:rPr>
          <w:rFonts w:ascii="Courier New" w:hAnsi="Courier New" w:cs="Courier New"/>
          <w:sz w:val="20"/>
          <w:szCs w:val="20"/>
          <w:highlight w:val="yellow"/>
          <w:lang w:val="en-US"/>
        </w:rPr>
        <w:t>%&gt;</w:t>
      </w:r>
    </w:p>
    <w:p w14:paraId="64A93DBA" w14:textId="77777777" w:rsidR="00774B2A" w:rsidRDefault="00774B2A">
      <w:pPr>
        <w:numPr>
          <w:ilvl w:val="0"/>
          <w:numId w:val="2"/>
        </w:numPr>
        <w:tabs>
          <w:tab w:val="clear" w:pos="0pt"/>
        </w:tabs>
        <w:ind w:start="36pt" w:hanging="18pt"/>
        <w:rPr>
          <w:rFonts w:ascii="Calibri" w:hAnsi="Calibri" w:cs="Calibri"/>
          <w:sz w:val="22"/>
          <w:szCs w:val="22"/>
          <w:lang w:val="en-US"/>
        </w:rPr>
      </w:pPr>
      <w:r>
        <w:rPr>
          <w:rFonts w:ascii="Calibri" w:hAnsi="Calibri" w:cs="Calibri"/>
          <w:sz w:val="22"/>
          <w:szCs w:val="22"/>
          <w:lang w:val="en-US"/>
        </w:rPr>
        <w:t xml:space="preserve">Modify the </w:t>
      </w:r>
      <w:proofErr w:type="spellStart"/>
      <w:r>
        <w:rPr>
          <w:rFonts w:ascii="Calibri" w:hAnsi="Calibri" w:cs="Calibri"/>
          <w:sz w:val="22"/>
          <w:szCs w:val="22"/>
          <w:lang w:val="en-US"/>
        </w:rPr>
        <w:t>Web.config</w:t>
      </w:r>
      <w:proofErr w:type="spellEnd"/>
      <w:r>
        <w:rPr>
          <w:rFonts w:ascii="Calibri" w:hAnsi="Calibri" w:cs="Calibri"/>
          <w:sz w:val="22"/>
          <w:szCs w:val="22"/>
          <w:lang w:val="en-US"/>
        </w:rPr>
        <w:t xml:space="preserve"> files of the two Service Providers, the sp1 and sp2 applications:</w:t>
      </w:r>
    </w:p>
    <w:p w14:paraId="4BB1FDFC" w14:textId="77777777" w:rsidR="00774B2A" w:rsidRDefault="00774B2A">
      <w:pPr>
        <w:numPr>
          <w:ilvl w:val="1"/>
          <w:numId w:val="2"/>
        </w:numPr>
        <w:tabs>
          <w:tab w:val="clear" w:pos="0pt"/>
        </w:tabs>
        <w:ind w:start="72pt" w:hanging="18pt"/>
        <w:rPr>
          <w:rFonts w:ascii="Calibri" w:hAnsi="Calibri" w:cs="Calibri"/>
          <w:sz w:val="22"/>
          <w:szCs w:val="22"/>
          <w:lang w:val="en-US"/>
        </w:rPr>
      </w:pPr>
      <w:r>
        <w:rPr>
          <w:rFonts w:ascii="Calibri" w:hAnsi="Calibri" w:cs="Calibri"/>
          <w:sz w:val="22"/>
          <w:szCs w:val="22"/>
          <w:lang w:val="en-US"/>
        </w:rPr>
        <w:t>Two elements in the &lt;SAML20Federation&gt; section must be changed:</w:t>
      </w:r>
    </w:p>
    <w:p w14:paraId="0669783A" w14:textId="77777777" w:rsidR="00774B2A" w:rsidRDefault="00774B2A">
      <w:pPr>
        <w:numPr>
          <w:ilvl w:val="2"/>
          <w:numId w:val="2"/>
        </w:numPr>
        <w:tabs>
          <w:tab w:val="clear" w:pos="0pt"/>
        </w:tabs>
        <w:ind w:start="108pt" w:hanging="9pt"/>
        <w:rPr>
          <w:rFonts w:ascii="Calibri" w:hAnsi="Calibri" w:cs="Calibri"/>
          <w:sz w:val="22"/>
          <w:szCs w:val="22"/>
          <w:lang w:val="en-US"/>
        </w:rPr>
      </w:pPr>
      <w:r>
        <w:rPr>
          <w:rFonts w:ascii="Calibri" w:hAnsi="Calibri" w:cs="Calibri"/>
          <w:sz w:val="22"/>
          <w:szCs w:val="22"/>
          <w:lang w:val="en-US"/>
        </w:rPr>
        <w:t>The id attribute of the &lt;</w:t>
      </w:r>
      <w:proofErr w:type="spellStart"/>
      <w:r>
        <w:rPr>
          <w:rFonts w:ascii="Calibri" w:hAnsi="Calibri" w:cs="Calibri"/>
          <w:sz w:val="22"/>
          <w:szCs w:val="22"/>
          <w:lang w:val="en-US"/>
        </w:rPr>
        <w:t>ServiceProvider</w:t>
      </w:r>
      <w:proofErr w:type="spellEnd"/>
      <w:r>
        <w:rPr>
          <w:rFonts w:ascii="Calibri" w:hAnsi="Calibri" w:cs="Calibri"/>
          <w:sz w:val="22"/>
          <w:szCs w:val="22"/>
          <w:lang w:val="en-US"/>
        </w:rPr>
        <w:t xml:space="preserve">&gt; element must be changed to something unique for each service provider, </w:t>
      </w:r>
      <w:proofErr w:type="spellStart"/>
      <w:r>
        <w:rPr>
          <w:rFonts w:ascii="Calibri" w:hAnsi="Calibri" w:cs="Calibri"/>
          <w:sz w:val="22"/>
          <w:szCs w:val="22"/>
          <w:lang w:val="en-US"/>
        </w:rPr>
        <w:t>eg.</w:t>
      </w:r>
      <w:proofErr w:type="spellEnd"/>
      <w:r>
        <w:rPr>
          <w:rFonts w:ascii="Calibri" w:hAnsi="Calibri" w:cs="Calibri"/>
          <w:sz w:val="22"/>
          <w:szCs w:val="22"/>
          <w:lang w:val="en-US"/>
        </w:rPr>
        <w:t xml:space="preserve"> </w:t>
      </w:r>
      <w:hyperlink r:id="rId10" w:history="1">
        <w:r>
          <w:rPr>
            <w:rFonts w:ascii="Calibri" w:hAnsi="Calibri" w:cs="Calibri"/>
            <w:sz w:val="22"/>
            <w:szCs w:val="22"/>
            <w:lang w:val="en-US"/>
          </w:rPr>
          <w:t>http://sp1.example.net</w:t>
        </w:r>
      </w:hyperlink>
      <w:r>
        <w:rPr>
          <w:rFonts w:ascii="Calibri" w:hAnsi="Calibri" w:cs="Calibri"/>
          <w:sz w:val="22"/>
          <w:szCs w:val="22"/>
          <w:lang w:val="en-US"/>
        </w:rPr>
        <w:t xml:space="preserve"> and </w:t>
      </w:r>
      <w:hyperlink r:id="rId11" w:history="1">
        <w:r>
          <w:rPr>
            <w:rFonts w:ascii="Calibri" w:hAnsi="Calibri" w:cs="Calibri"/>
            <w:sz w:val="22"/>
            <w:szCs w:val="22"/>
            <w:lang w:val="en-US"/>
          </w:rPr>
          <w:t>http://sp2.example.net</w:t>
        </w:r>
      </w:hyperlink>
    </w:p>
    <w:p w14:paraId="17360E15" w14:textId="77777777" w:rsidR="00774B2A" w:rsidRDefault="00774B2A">
      <w:pPr>
        <w:numPr>
          <w:ilvl w:val="2"/>
          <w:numId w:val="2"/>
        </w:numPr>
        <w:tabs>
          <w:tab w:val="clear" w:pos="0pt"/>
        </w:tabs>
        <w:ind w:start="108pt" w:hanging="9pt"/>
        <w:rPr>
          <w:rFonts w:ascii="Calibri" w:hAnsi="Calibri" w:cs="Calibri"/>
          <w:sz w:val="22"/>
          <w:szCs w:val="22"/>
          <w:lang w:val="en-US"/>
        </w:rPr>
      </w:pPr>
      <w:r>
        <w:rPr>
          <w:rFonts w:ascii="Calibri" w:hAnsi="Calibri" w:cs="Calibri"/>
          <w:sz w:val="22"/>
          <w:szCs w:val="22"/>
          <w:lang w:val="en-US"/>
        </w:rPr>
        <w:t>The server attribute of the &lt;</w:t>
      </w:r>
      <w:proofErr w:type="spellStart"/>
      <w:r>
        <w:rPr>
          <w:rFonts w:ascii="Calibri" w:hAnsi="Calibri" w:cs="Calibri"/>
          <w:sz w:val="22"/>
          <w:szCs w:val="22"/>
          <w:lang w:val="en-US"/>
        </w:rPr>
        <w:t>ServiceProvider</w:t>
      </w:r>
      <w:proofErr w:type="spellEnd"/>
      <w:r>
        <w:rPr>
          <w:rFonts w:ascii="Calibri" w:hAnsi="Calibri" w:cs="Calibri"/>
          <w:sz w:val="22"/>
          <w:szCs w:val="22"/>
          <w:lang w:val="en-US"/>
        </w:rPr>
        <w:t xml:space="preserve">&gt; element should be changed to </w:t>
      </w:r>
      <w:hyperlink r:id="rId12" w:history="1">
        <w:r>
          <w:rPr>
            <w:rFonts w:ascii="Calibri" w:hAnsi="Calibri" w:cs="Calibri"/>
            <w:sz w:val="22"/>
            <w:szCs w:val="22"/>
            <w:lang w:val="en-US"/>
          </w:rPr>
          <w:t>http://demospX.local</w:t>
        </w:r>
      </w:hyperlink>
      <w:r>
        <w:rPr>
          <w:rFonts w:ascii="Calibri" w:hAnsi="Calibri" w:cs="Calibri"/>
          <w:sz w:val="22"/>
          <w:szCs w:val="22"/>
          <w:lang w:val="en-US"/>
        </w:rPr>
        <w:t xml:space="preserve"> – where X is either 1 or 2 depending on the Service Provider.</w:t>
      </w:r>
    </w:p>
    <w:p w14:paraId="0FC6FA46" w14:textId="77777777" w:rsidR="00774B2A" w:rsidRDefault="00774B2A">
      <w:pPr>
        <w:numPr>
          <w:ilvl w:val="2"/>
          <w:numId w:val="2"/>
        </w:numPr>
        <w:tabs>
          <w:tab w:val="clear" w:pos="0pt"/>
        </w:tabs>
        <w:ind w:start="108pt" w:hanging="9pt"/>
        <w:rPr>
          <w:rFonts w:ascii="Calibri" w:hAnsi="Calibri" w:cs="Calibri"/>
          <w:sz w:val="22"/>
          <w:szCs w:val="22"/>
          <w:lang w:val="en-US"/>
        </w:rPr>
      </w:pPr>
      <w:r>
        <w:rPr>
          <w:rFonts w:ascii="Calibri" w:hAnsi="Calibri" w:cs="Calibri"/>
          <w:sz w:val="22"/>
          <w:szCs w:val="22"/>
          <w:lang w:val="en-US"/>
        </w:rPr>
        <w:t>The &lt;</w:t>
      </w:r>
      <w:proofErr w:type="spellStart"/>
      <w:r>
        <w:rPr>
          <w:rFonts w:ascii="Courier New" w:hAnsi="Courier New" w:cs="Courier New"/>
          <w:sz w:val="22"/>
          <w:szCs w:val="22"/>
          <w:lang w:val="en-US"/>
        </w:rPr>
        <w:t>IDPEndPoints</w:t>
      </w:r>
      <w:proofErr w:type="spellEnd"/>
      <w:r>
        <w:rPr>
          <w:rFonts w:ascii="Calibri" w:hAnsi="Calibri" w:cs="Calibri"/>
          <w:sz w:val="22"/>
          <w:szCs w:val="22"/>
          <w:lang w:val="en-US"/>
        </w:rPr>
        <w:t>&gt; element holds the path to the directory containing metadata of Identity Providers. Make sure to specify a directory that is accessible by the web server (typically the Network Service account).</w:t>
      </w:r>
    </w:p>
    <w:p w14:paraId="5F7BFD36" w14:textId="77777777" w:rsidR="00774B2A" w:rsidRDefault="00774B2A">
      <w:pPr>
        <w:numPr>
          <w:ilvl w:val="2"/>
          <w:numId w:val="2"/>
        </w:numPr>
        <w:tabs>
          <w:tab w:val="clear" w:pos="0pt"/>
        </w:tabs>
        <w:ind w:start="108pt" w:hanging="9pt"/>
        <w:rPr>
          <w:rFonts w:ascii="Calibri" w:hAnsi="Calibri" w:cs="Calibri"/>
          <w:sz w:val="22"/>
          <w:szCs w:val="22"/>
          <w:lang w:val="en-US"/>
        </w:rPr>
      </w:pPr>
      <w:proofErr w:type="gramStart"/>
      <w:r>
        <w:rPr>
          <w:rFonts w:ascii="Calibri" w:hAnsi="Calibri" w:cs="Calibri"/>
          <w:sz w:val="22"/>
          <w:szCs w:val="22"/>
          <w:lang w:val="en-US"/>
        </w:rPr>
        <w:t>In order to</w:t>
      </w:r>
      <w:proofErr w:type="gramEnd"/>
      <w:r>
        <w:rPr>
          <w:rFonts w:ascii="Calibri" w:hAnsi="Calibri" w:cs="Calibri"/>
          <w:sz w:val="22"/>
          <w:szCs w:val="22"/>
          <w:lang w:val="en-US"/>
        </w:rPr>
        <w:t xml:space="preserve"> demonstrate the Common Domain Cookie, add a dummy Identity Provider like so:</w:t>
      </w:r>
      <w:r>
        <w:rPr>
          <w:rFonts w:ascii="Calibri" w:hAnsi="Calibri" w:cs="Calibri"/>
          <w:sz w:val="22"/>
          <w:szCs w:val="22"/>
          <w:lang w:val="en-US"/>
        </w:rPr>
        <w:br/>
      </w:r>
    </w:p>
    <w:p w14:paraId="32ADD9C8" w14:textId="77777777" w:rsidR="00774B2A" w:rsidRDefault="00774B2A">
      <w:pPr>
        <w:ind w:start="144pt"/>
        <w:rPr>
          <w:rFonts w:ascii="Courier New" w:hAnsi="Courier New" w:cs="Courier New"/>
          <w:sz w:val="16"/>
          <w:szCs w:val="16"/>
          <w:lang w:val="en-US"/>
        </w:rPr>
      </w:pPr>
      <w:r>
        <w:rPr>
          <w:rFonts w:ascii="Courier New" w:hAnsi="Courier New" w:cs="Courier New"/>
          <w:sz w:val="16"/>
          <w:szCs w:val="16"/>
          <w:lang w:val="en-US"/>
        </w:rPr>
        <w:t>&lt;</w:t>
      </w:r>
      <w:proofErr w:type="spellStart"/>
      <w:r>
        <w:rPr>
          <w:rFonts w:ascii="Courier New" w:hAnsi="Courier New" w:cs="Courier New"/>
          <w:sz w:val="16"/>
          <w:szCs w:val="16"/>
          <w:lang w:val="en-US"/>
        </w:rPr>
        <w:t>IDPEndPoints</w:t>
      </w:r>
      <w:proofErr w:type="spellEnd"/>
      <w:r>
        <w:rPr>
          <w:rFonts w:ascii="Courier New" w:hAnsi="Courier New" w:cs="Courier New"/>
          <w:sz w:val="16"/>
          <w:szCs w:val="16"/>
          <w:lang w:val="en-US"/>
        </w:rPr>
        <w:t xml:space="preserve"> metadata="C:\</w:t>
      </w:r>
      <w:proofErr w:type="spellStart"/>
      <w:r>
        <w:rPr>
          <w:rFonts w:ascii="Courier New" w:hAnsi="Courier New" w:cs="Courier New"/>
          <w:sz w:val="16"/>
          <w:szCs w:val="16"/>
          <w:lang w:val="en-US"/>
        </w:rPr>
        <w:t>inetpub</w:t>
      </w:r>
      <w:proofErr w:type="spellEnd"/>
      <w:r>
        <w:rPr>
          <w:rFonts w:ascii="Courier New" w:hAnsi="Courier New" w:cs="Courier New"/>
          <w:sz w:val="16"/>
          <w:szCs w:val="16"/>
          <w:lang w:val="en-US"/>
        </w:rPr>
        <w:t>\</w:t>
      </w:r>
      <w:proofErr w:type="spellStart"/>
      <w:r>
        <w:rPr>
          <w:rFonts w:ascii="Courier New" w:hAnsi="Courier New" w:cs="Courier New"/>
          <w:sz w:val="16"/>
          <w:szCs w:val="16"/>
          <w:lang w:val="en-US"/>
        </w:rPr>
        <w:t>cdctest</w:t>
      </w:r>
      <w:proofErr w:type="spellEnd"/>
      <w:r>
        <w:rPr>
          <w:rFonts w:ascii="Courier New" w:hAnsi="Courier New" w:cs="Courier New"/>
          <w:sz w:val="16"/>
          <w:szCs w:val="16"/>
          <w:lang w:val="en-US"/>
        </w:rPr>
        <w:t>\sp1\metadata\"&gt;</w:t>
      </w:r>
    </w:p>
    <w:p w14:paraId="5288AD57" w14:textId="77777777" w:rsidR="00774B2A" w:rsidRDefault="00774B2A">
      <w:pPr>
        <w:ind w:start="144pt"/>
        <w:rPr>
          <w:rFonts w:ascii="Courier New" w:hAnsi="Courier New" w:cs="Courier New"/>
          <w:sz w:val="16"/>
          <w:szCs w:val="16"/>
          <w:lang w:val="en-US"/>
        </w:rPr>
      </w:pPr>
      <w:r>
        <w:rPr>
          <w:rFonts w:ascii="Courier New" w:hAnsi="Courier New" w:cs="Courier New"/>
          <w:sz w:val="16"/>
          <w:szCs w:val="16"/>
          <w:lang w:val="en-US"/>
        </w:rPr>
        <w:t xml:space="preserve">      &lt;add id="</w:t>
      </w:r>
      <w:proofErr w:type="spellStart"/>
      <w:r>
        <w:rPr>
          <w:rFonts w:ascii="Courier New" w:hAnsi="Courier New" w:cs="Courier New"/>
          <w:sz w:val="16"/>
          <w:szCs w:val="16"/>
          <w:lang w:val="en-US"/>
        </w:rPr>
        <w:t>DemoIdPEntityId</w:t>
      </w:r>
      <w:proofErr w:type="spellEnd"/>
      <w:r>
        <w:rPr>
          <w:rFonts w:ascii="Courier New" w:hAnsi="Courier New" w:cs="Courier New"/>
          <w:sz w:val="16"/>
          <w:szCs w:val="16"/>
          <w:lang w:val="en-US"/>
        </w:rPr>
        <w:t>"&gt;</w:t>
      </w:r>
    </w:p>
    <w:p w14:paraId="606EBAB8" w14:textId="77777777" w:rsidR="00774B2A" w:rsidRDefault="00774B2A">
      <w:pPr>
        <w:ind w:start="144pt"/>
        <w:rPr>
          <w:rFonts w:ascii="Courier New" w:hAnsi="Courier New" w:cs="Courier New"/>
          <w:sz w:val="16"/>
          <w:szCs w:val="16"/>
          <w:lang w:val="en-US"/>
        </w:rPr>
      </w:pPr>
      <w:r>
        <w:rPr>
          <w:rFonts w:ascii="Courier New" w:hAnsi="Courier New" w:cs="Courier New"/>
          <w:sz w:val="16"/>
          <w:szCs w:val="16"/>
          <w:lang w:val="en-US"/>
        </w:rPr>
        <w:t xml:space="preserve">        &lt;</w:t>
      </w:r>
      <w:proofErr w:type="spellStart"/>
      <w:r>
        <w:rPr>
          <w:rFonts w:ascii="Courier New" w:hAnsi="Courier New" w:cs="Courier New"/>
          <w:sz w:val="16"/>
          <w:szCs w:val="16"/>
          <w:lang w:val="en-US"/>
        </w:rPr>
        <w:t>CertificateValidation</w:t>
      </w:r>
      <w:proofErr w:type="spellEnd"/>
      <w:r>
        <w:rPr>
          <w:rFonts w:ascii="Courier New" w:hAnsi="Courier New" w:cs="Courier New"/>
          <w:sz w:val="16"/>
          <w:szCs w:val="16"/>
          <w:lang w:val="en-US"/>
        </w:rPr>
        <w:t>&gt;</w:t>
      </w:r>
    </w:p>
    <w:p w14:paraId="12FE1610" w14:textId="77777777" w:rsidR="00774B2A" w:rsidRDefault="00774B2A">
      <w:pPr>
        <w:ind w:start="144pt"/>
        <w:rPr>
          <w:rFonts w:ascii="Courier New" w:hAnsi="Courier New" w:cs="Courier New"/>
          <w:sz w:val="16"/>
          <w:szCs w:val="16"/>
          <w:lang w:val="en-US"/>
        </w:rPr>
      </w:pPr>
      <w:r>
        <w:rPr>
          <w:rFonts w:ascii="Courier New" w:hAnsi="Courier New" w:cs="Courier New"/>
          <w:sz w:val="16"/>
          <w:szCs w:val="16"/>
          <w:lang w:val="en-US"/>
        </w:rPr>
        <w:t xml:space="preserve">          &lt;add type="dk.nita.saml20.Specification.SelfIssuedCertificateSpecification, dk.nita.saml20"/&gt;</w:t>
      </w:r>
    </w:p>
    <w:p w14:paraId="38A128E6" w14:textId="77777777" w:rsidR="00774B2A" w:rsidRDefault="00774B2A">
      <w:pPr>
        <w:ind w:start="144pt"/>
        <w:rPr>
          <w:rFonts w:ascii="Courier New" w:hAnsi="Courier New" w:cs="Courier New"/>
          <w:sz w:val="16"/>
          <w:szCs w:val="16"/>
          <w:lang w:val="en-US"/>
        </w:rPr>
      </w:pPr>
      <w:r>
        <w:rPr>
          <w:rFonts w:ascii="Courier New" w:hAnsi="Courier New" w:cs="Courier New"/>
          <w:sz w:val="16"/>
          <w:szCs w:val="16"/>
          <w:lang w:val="en-US"/>
        </w:rPr>
        <w:t xml:space="preserve">        &lt;/</w:t>
      </w:r>
      <w:proofErr w:type="spellStart"/>
      <w:r>
        <w:rPr>
          <w:rFonts w:ascii="Courier New" w:hAnsi="Courier New" w:cs="Courier New"/>
          <w:sz w:val="16"/>
          <w:szCs w:val="16"/>
          <w:lang w:val="en-US"/>
        </w:rPr>
        <w:t>CertificateValidation</w:t>
      </w:r>
      <w:proofErr w:type="spellEnd"/>
      <w:r>
        <w:rPr>
          <w:rFonts w:ascii="Courier New" w:hAnsi="Courier New" w:cs="Courier New"/>
          <w:sz w:val="16"/>
          <w:szCs w:val="16"/>
          <w:lang w:val="en-US"/>
        </w:rPr>
        <w:t>&gt;</w:t>
      </w:r>
    </w:p>
    <w:p w14:paraId="19AAC52A" w14:textId="77777777" w:rsidR="00774B2A" w:rsidRDefault="00774B2A">
      <w:pPr>
        <w:ind w:start="144pt"/>
        <w:rPr>
          <w:rFonts w:ascii="Courier New" w:hAnsi="Courier New" w:cs="Courier New"/>
          <w:sz w:val="16"/>
          <w:szCs w:val="16"/>
          <w:lang w:val="en-US"/>
        </w:rPr>
      </w:pPr>
      <w:r>
        <w:rPr>
          <w:rFonts w:ascii="Courier New" w:hAnsi="Courier New" w:cs="Courier New"/>
          <w:sz w:val="16"/>
          <w:szCs w:val="16"/>
          <w:lang w:val="en-US"/>
        </w:rPr>
        <w:t xml:space="preserve">      &lt;/add&gt;</w:t>
      </w:r>
    </w:p>
    <w:p w14:paraId="475AAC48" w14:textId="77777777" w:rsidR="00774B2A" w:rsidRDefault="00774B2A">
      <w:pPr>
        <w:ind w:start="144pt"/>
        <w:rPr>
          <w:rFonts w:ascii="Courier New" w:hAnsi="Courier New" w:cs="Courier New"/>
          <w:sz w:val="16"/>
          <w:szCs w:val="16"/>
          <w:lang w:val="en-US"/>
        </w:rPr>
      </w:pPr>
      <w:r>
        <w:rPr>
          <w:rFonts w:ascii="Courier New" w:hAnsi="Courier New" w:cs="Courier New"/>
          <w:sz w:val="16"/>
          <w:szCs w:val="16"/>
          <w:lang w:val="en-US"/>
        </w:rPr>
        <w:tab/>
        <w:t xml:space="preserve">  &lt;add id="dummy"&gt;&lt;/add&gt;</w:t>
      </w:r>
    </w:p>
    <w:p w14:paraId="7C901FB1" w14:textId="77777777" w:rsidR="00774B2A" w:rsidRDefault="00774B2A">
      <w:pPr>
        <w:ind w:start="144pt"/>
        <w:rPr>
          <w:rFonts w:ascii="Courier New" w:hAnsi="Courier New" w:cs="Courier New"/>
          <w:sz w:val="16"/>
          <w:szCs w:val="16"/>
          <w:lang w:val="en-US"/>
        </w:rPr>
      </w:pPr>
      <w:r>
        <w:rPr>
          <w:rFonts w:ascii="Courier New" w:hAnsi="Courier New" w:cs="Courier New"/>
          <w:sz w:val="16"/>
          <w:szCs w:val="16"/>
          <w:lang w:val="en-US"/>
        </w:rPr>
        <w:t xml:space="preserve">    &lt;/</w:t>
      </w:r>
      <w:proofErr w:type="spellStart"/>
      <w:r>
        <w:rPr>
          <w:rFonts w:ascii="Courier New" w:hAnsi="Courier New" w:cs="Courier New"/>
          <w:sz w:val="16"/>
          <w:szCs w:val="16"/>
          <w:lang w:val="en-US"/>
        </w:rPr>
        <w:t>IDPEndPoints</w:t>
      </w:r>
      <w:proofErr w:type="spellEnd"/>
      <w:r>
        <w:rPr>
          <w:rFonts w:ascii="Courier New" w:hAnsi="Courier New" w:cs="Courier New"/>
          <w:sz w:val="16"/>
          <w:szCs w:val="16"/>
          <w:lang w:val="en-US"/>
        </w:rPr>
        <w:t>&gt;</w:t>
      </w:r>
    </w:p>
    <w:p w14:paraId="401CCBD4" w14:textId="77777777" w:rsidR="00774B2A" w:rsidRDefault="00774B2A">
      <w:pPr>
        <w:ind w:start="144pt"/>
        <w:rPr>
          <w:rFonts w:ascii="Courier New" w:hAnsi="Courier New" w:cs="Courier New"/>
          <w:sz w:val="22"/>
          <w:szCs w:val="22"/>
          <w:lang w:val="en-US"/>
        </w:rPr>
      </w:pPr>
    </w:p>
    <w:p w14:paraId="2BC447AD" w14:textId="77777777" w:rsidR="00774B2A" w:rsidRDefault="00774B2A">
      <w:pPr>
        <w:ind w:start="108pt"/>
        <w:rPr>
          <w:rFonts w:ascii="Calibri" w:hAnsi="Calibri" w:cs="Calibri"/>
          <w:sz w:val="22"/>
          <w:szCs w:val="22"/>
          <w:lang w:val="en-US"/>
        </w:rPr>
      </w:pPr>
      <w:r>
        <w:rPr>
          <w:rFonts w:ascii="Calibri" w:hAnsi="Calibri" w:cs="Calibri"/>
          <w:sz w:val="22"/>
          <w:szCs w:val="22"/>
          <w:lang w:val="en-US"/>
        </w:rPr>
        <w:t>You need to change the “</w:t>
      </w:r>
      <w:proofErr w:type="spellStart"/>
      <w:r>
        <w:rPr>
          <w:rFonts w:ascii="Courier New" w:hAnsi="Courier New" w:cs="Courier New"/>
          <w:sz w:val="22"/>
          <w:szCs w:val="22"/>
          <w:lang w:val="en-US"/>
        </w:rPr>
        <w:t>DemoIdPEntityId</w:t>
      </w:r>
      <w:proofErr w:type="spellEnd"/>
      <w:r>
        <w:rPr>
          <w:rFonts w:ascii="Calibri" w:hAnsi="Calibri" w:cs="Calibri"/>
          <w:sz w:val="22"/>
          <w:szCs w:val="22"/>
          <w:lang w:val="en-US"/>
        </w:rPr>
        <w:t>” to the actual entity id of your demo IdP.</w:t>
      </w:r>
    </w:p>
    <w:p w14:paraId="23FE9283" w14:textId="77777777" w:rsidR="00774B2A" w:rsidRDefault="00774B2A">
      <w:pPr>
        <w:ind w:start="72pt" w:firstLine="36pt"/>
        <w:rPr>
          <w:rFonts w:ascii="Calibri" w:hAnsi="Calibri" w:cs="Calibri"/>
          <w:sz w:val="22"/>
          <w:szCs w:val="22"/>
          <w:lang w:val="en-US"/>
        </w:rPr>
      </w:pPr>
      <w:r>
        <w:rPr>
          <w:rFonts w:ascii="Calibri" w:hAnsi="Calibri" w:cs="Calibri"/>
          <w:sz w:val="22"/>
          <w:szCs w:val="22"/>
          <w:lang w:val="en-US"/>
        </w:rPr>
        <w:t>You can see the correct entity id in the IdP’s control panel.</w:t>
      </w:r>
    </w:p>
    <w:p w14:paraId="78477D2F" w14:textId="77777777" w:rsidR="00774B2A" w:rsidRDefault="00774B2A">
      <w:pPr>
        <w:ind w:start="72pt" w:hanging="18pt"/>
        <w:rPr>
          <w:rFonts w:ascii="Calibri" w:hAnsi="Calibri" w:cs="Calibri"/>
          <w:sz w:val="22"/>
          <w:szCs w:val="22"/>
          <w:lang w:val="en-US"/>
        </w:rPr>
      </w:pPr>
      <w:r>
        <w:rPr>
          <w:rFonts w:ascii="Calibri" w:hAnsi="Calibri" w:cs="Calibri"/>
          <w:sz w:val="22"/>
          <w:szCs w:val="22"/>
          <w:lang w:val="en-US"/>
        </w:rPr>
        <w:t>b.</w:t>
      </w:r>
      <w:r>
        <w:rPr>
          <w:rFonts w:ascii="Calibri" w:hAnsi="Calibri" w:cs="Calibri"/>
          <w:sz w:val="22"/>
          <w:szCs w:val="22"/>
          <w:lang w:val="en-US"/>
        </w:rPr>
        <w:tab/>
        <w:t xml:space="preserve">Change the six places where it says “/demo/…” to </w:t>
      </w:r>
      <w:proofErr w:type="spellStart"/>
      <w:r>
        <w:rPr>
          <w:rFonts w:ascii="Calibri" w:hAnsi="Calibri" w:cs="Calibri"/>
          <w:sz w:val="22"/>
          <w:szCs w:val="22"/>
          <w:lang w:val="en-US"/>
        </w:rPr>
        <w:t>ust</w:t>
      </w:r>
      <w:proofErr w:type="spellEnd"/>
      <w:r>
        <w:rPr>
          <w:rFonts w:ascii="Calibri" w:hAnsi="Calibri" w:cs="Calibri"/>
          <w:sz w:val="22"/>
          <w:szCs w:val="22"/>
          <w:lang w:val="en-US"/>
        </w:rPr>
        <w:t xml:space="preserve"> “/”</w:t>
      </w:r>
    </w:p>
    <w:p w14:paraId="699A6CDB" w14:textId="77777777" w:rsidR="00774B2A" w:rsidRDefault="00774B2A">
      <w:pPr>
        <w:ind w:start="72pt" w:hanging="18pt"/>
        <w:rPr>
          <w:rFonts w:ascii="Calibri" w:hAnsi="Calibri" w:cs="Calibri"/>
          <w:sz w:val="22"/>
          <w:szCs w:val="22"/>
          <w:lang w:val="en-US"/>
        </w:rPr>
      </w:pPr>
      <w:r>
        <w:rPr>
          <w:rFonts w:ascii="Calibri" w:hAnsi="Calibri" w:cs="Calibri"/>
          <w:sz w:val="22"/>
          <w:szCs w:val="22"/>
          <w:lang w:val="en-US"/>
        </w:rPr>
        <w:t>c.</w:t>
      </w:r>
      <w:r>
        <w:rPr>
          <w:rFonts w:ascii="Calibri" w:hAnsi="Calibri" w:cs="Calibri"/>
          <w:sz w:val="22"/>
          <w:szCs w:val="22"/>
          <w:lang w:val="en-US"/>
        </w:rPr>
        <w:tab/>
        <w:t>Reading of the Common Domain Cookie can be enabled by adding the &lt;</w:t>
      </w:r>
      <w:proofErr w:type="spellStart"/>
      <w:r>
        <w:rPr>
          <w:rFonts w:ascii="Courier New" w:hAnsi="Courier New" w:cs="Courier New"/>
          <w:sz w:val="22"/>
          <w:szCs w:val="22"/>
          <w:lang w:val="en-US"/>
        </w:rPr>
        <w:t>CommonDomain</w:t>
      </w:r>
      <w:proofErr w:type="spellEnd"/>
      <w:r>
        <w:rPr>
          <w:rFonts w:ascii="Calibri" w:hAnsi="Calibri" w:cs="Calibri"/>
          <w:sz w:val="22"/>
          <w:szCs w:val="22"/>
          <w:lang w:val="en-US"/>
        </w:rPr>
        <w:t>&gt; element to the &lt;</w:t>
      </w:r>
      <w:r>
        <w:rPr>
          <w:rFonts w:ascii="Courier New" w:hAnsi="Courier New" w:cs="Courier New"/>
          <w:sz w:val="22"/>
          <w:szCs w:val="22"/>
          <w:lang w:val="en-US"/>
        </w:rPr>
        <w:t>SAML20Federation</w:t>
      </w:r>
      <w:r>
        <w:rPr>
          <w:rFonts w:ascii="Calibri" w:hAnsi="Calibri" w:cs="Calibri"/>
          <w:sz w:val="22"/>
          <w:szCs w:val="22"/>
          <w:lang w:val="en-US"/>
        </w:rPr>
        <w:t>&gt; element:</w:t>
      </w:r>
      <w:r>
        <w:rPr>
          <w:rFonts w:ascii="Calibri" w:hAnsi="Calibri" w:cs="Calibri"/>
          <w:sz w:val="22"/>
          <w:szCs w:val="22"/>
          <w:lang w:val="en-US"/>
        </w:rPr>
        <w:br/>
      </w:r>
    </w:p>
    <w:p w14:paraId="644F0644" w14:textId="77777777" w:rsidR="00774B2A" w:rsidRDefault="00774B2A">
      <w:pPr>
        <w:ind w:start="108pt"/>
        <w:rPr>
          <w:rFonts w:ascii="Calibri" w:hAnsi="Calibri" w:cs="Calibri"/>
          <w:sz w:val="22"/>
          <w:szCs w:val="22"/>
          <w:lang w:val="en-US"/>
        </w:rPr>
      </w:pPr>
      <w:r>
        <w:rPr>
          <w:rFonts w:ascii="Courier New" w:hAnsi="Courier New" w:cs="Courier New"/>
          <w:sz w:val="22"/>
          <w:szCs w:val="22"/>
          <w:lang w:val="en-US"/>
        </w:rPr>
        <w:t>&lt;</w:t>
      </w:r>
      <w:proofErr w:type="spellStart"/>
      <w:r>
        <w:rPr>
          <w:rFonts w:ascii="Courier New" w:hAnsi="Courier New" w:cs="Courier New"/>
          <w:sz w:val="22"/>
          <w:szCs w:val="22"/>
          <w:lang w:val="en-US"/>
        </w:rPr>
        <w:t>CommonDomain</w:t>
      </w:r>
      <w:proofErr w:type="spellEnd"/>
      <w:r>
        <w:rPr>
          <w:rFonts w:ascii="Courier New" w:hAnsi="Courier New" w:cs="Courier New"/>
          <w:sz w:val="22"/>
          <w:szCs w:val="22"/>
          <w:lang w:val="en-US"/>
        </w:rPr>
        <w:t xml:space="preserve"> enabled="true" localReaderEndpoint="</w:t>
      </w:r>
      <w:hyperlink r:id="rId13" w:history="1">
        <w:r>
          <w:rPr>
            <w:rFonts w:ascii="Courier New" w:hAnsi="Courier New" w:cs="Courier New"/>
            <w:sz w:val="22"/>
            <w:szCs w:val="22"/>
            <w:lang w:val="en-US"/>
          </w:rPr>
          <w:t>http://demosp</w:t>
        </w:r>
        <w:r>
          <w:rPr>
            <w:rFonts w:ascii="Courier New" w:hAnsi="Courier New" w:cs="Courier New"/>
            <w:b/>
            <w:bCs/>
            <w:sz w:val="22"/>
            <w:szCs w:val="22"/>
            <w:lang w:val="en-US"/>
          </w:rPr>
          <w:t>X</w:t>
        </w:r>
        <w:r>
          <w:rPr>
            <w:rFonts w:ascii="Courier New" w:hAnsi="Courier New" w:cs="Courier New"/>
            <w:sz w:val="22"/>
            <w:szCs w:val="22"/>
            <w:lang w:val="en-US"/>
          </w:rPr>
          <w:t>.commondomain.local/cdcreader.ashx</w:t>
        </w:r>
      </w:hyperlink>
      <w:r>
        <w:rPr>
          <w:rFonts w:ascii="Courier New" w:hAnsi="Courier New" w:cs="Courier New"/>
          <w:sz w:val="22"/>
          <w:szCs w:val="22"/>
          <w:lang w:val="en-US"/>
        </w:rPr>
        <w:t xml:space="preserve">" /&gt; </w:t>
      </w:r>
      <w:r>
        <w:rPr>
          <w:rFonts w:ascii="Calibri" w:hAnsi="Calibri" w:cs="Calibri"/>
          <w:sz w:val="22"/>
          <w:szCs w:val="22"/>
          <w:lang w:val="en-US"/>
        </w:rPr>
        <w:t xml:space="preserve"> (where </w:t>
      </w:r>
      <w:r>
        <w:rPr>
          <w:rFonts w:ascii="Calibri" w:hAnsi="Calibri" w:cs="Calibri"/>
          <w:b/>
          <w:bCs/>
          <w:sz w:val="22"/>
          <w:szCs w:val="22"/>
          <w:u w:val="single"/>
          <w:lang w:val="en-US"/>
        </w:rPr>
        <w:t>X</w:t>
      </w:r>
      <w:r>
        <w:rPr>
          <w:rFonts w:ascii="Calibri" w:hAnsi="Calibri" w:cs="Calibri"/>
          <w:sz w:val="22"/>
          <w:szCs w:val="22"/>
          <w:lang w:val="en-US"/>
        </w:rPr>
        <w:t xml:space="preserve"> is either 1 or 2)</w:t>
      </w:r>
      <w:r>
        <w:rPr>
          <w:rFonts w:ascii="Calibri" w:hAnsi="Calibri" w:cs="Calibri"/>
          <w:sz w:val="22"/>
          <w:szCs w:val="22"/>
          <w:lang w:val="en-US"/>
        </w:rPr>
        <w:br/>
      </w:r>
    </w:p>
    <w:p w14:paraId="46B05072" w14:textId="77777777" w:rsidR="00774B2A" w:rsidRDefault="00774B2A">
      <w:pPr>
        <w:ind w:start="72pt" w:hanging="18pt"/>
        <w:rPr>
          <w:rFonts w:ascii="Calibri" w:hAnsi="Calibri" w:cs="Calibri"/>
          <w:sz w:val="22"/>
          <w:szCs w:val="22"/>
          <w:lang w:val="en-US"/>
        </w:rPr>
      </w:pPr>
      <w:r>
        <w:rPr>
          <w:rFonts w:ascii="Calibri" w:hAnsi="Calibri" w:cs="Calibri"/>
          <w:sz w:val="22"/>
          <w:szCs w:val="22"/>
          <w:lang w:val="en-US"/>
        </w:rPr>
        <w:t>d.</w:t>
      </w:r>
      <w:r>
        <w:rPr>
          <w:rFonts w:ascii="Calibri" w:hAnsi="Calibri" w:cs="Calibri"/>
          <w:sz w:val="22"/>
          <w:szCs w:val="22"/>
          <w:lang w:val="en-US"/>
        </w:rPr>
        <w:tab/>
        <w:t xml:space="preserve">Change the &lt;Federation&gt; section to </w:t>
      </w:r>
      <w:proofErr w:type="spellStart"/>
      <w:r>
        <w:rPr>
          <w:rFonts w:ascii="Calibri" w:hAnsi="Calibri" w:cs="Calibri"/>
          <w:sz w:val="22"/>
          <w:szCs w:val="22"/>
          <w:lang w:val="en-US"/>
        </w:rPr>
        <w:t>included</w:t>
      </w:r>
      <w:proofErr w:type="spellEnd"/>
      <w:r>
        <w:rPr>
          <w:rFonts w:ascii="Calibri" w:hAnsi="Calibri" w:cs="Calibri"/>
          <w:sz w:val="22"/>
          <w:szCs w:val="22"/>
          <w:lang w:val="en-US"/>
        </w:rPr>
        <w:t xml:space="preserve"> to &lt;Audience&gt; tags containing the </w:t>
      </w:r>
      <w:proofErr w:type="gramStart"/>
      <w:r>
        <w:rPr>
          <w:rFonts w:ascii="Calibri" w:hAnsi="Calibri" w:cs="Calibri"/>
          <w:sz w:val="22"/>
          <w:szCs w:val="22"/>
          <w:lang w:val="en-US"/>
        </w:rPr>
        <w:t>id’s</w:t>
      </w:r>
      <w:proofErr w:type="gramEnd"/>
      <w:r>
        <w:rPr>
          <w:rFonts w:ascii="Calibri" w:hAnsi="Calibri" w:cs="Calibri"/>
          <w:sz w:val="22"/>
          <w:szCs w:val="22"/>
          <w:lang w:val="en-US"/>
        </w:rPr>
        <w:t xml:space="preserve"> of the two service providers (the id attributes from the &lt;</w:t>
      </w:r>
      <w:proofErr w:type="spellStart"/>
      <w:r>
        <w:rPr>
          <w:rFonts w:ascii="Calibri" w:hAnsi="Calibri" w:cs="Calibri"/>
          <w:sz w:val="22"/>
          <w:szCs w:val="22"/>
          <w:lang w:val="en-US"/>
        </w:rPr>
        <w:t>ServiceProvider</w:t>
      </w:r>
      <w:proofErr w:type="spellEnd"/>
      <w:r>
        <w:rPr>
          <w:rFonts w:ascii="Calibri" w:hAnsi="Calibri" w:cs="Calibri"/>
          <w:sz w:val="22"/>
          <w:szCs w:val="22"/>
          <w:lang w:val="en-US"/>
        </w:rPr>
        <w:t>&gt; elements mentioned above.)</w:t>
      </w:r>
    </w:p>
    <w:p w14:paraId="750AF4E9" w14:textId="77777777" w:rsidR="00774B2A" w:rsidRDefault="00774B2A">
      <w:pPr>
        <w:ind w:start="36pt" w:hanging="18pt"/>
        <w:rPr>
          <w:rFonts w:ascii="Calibri" w:hAnsi="Calibri" w:cs="Calibri"/>
          <w:sz w:val="22"/>
          <w:szCs w:val="22"/>
          <w:lang w:val="en-US"/>
        </w:rPr>
      </w:pPr>
      <w:r>
        <w:rPr>
          <w:rFonts w:ascii="Calibri" w:hAnsi="Calibri" w:cs="Calibri"/>
          <w:sz w:val="22"/>
          <w:szCs w:val="22"/>
          <w:lang w:val="en-US"/>
        </w:rPr>
        <w:t>11.</w:t>
      </w:r>
      <w:r>
        <w:rPr>
          <w:rFonts w:ascii="Calibri" w:hAnsi="Calibri" w:cs="Calibri"/>
          <w:sz w:val="22"/>
          <w:szCs w:val="22"/>
          <w:lang w:val="en-US"/>
        </w:rPr>
        <w:tab/>
        <w:t>The next step is to exchange metadata between the Identity and Service Providers:</w:t>
      </w:r>
    </w:p>
    <w:p w14:paraId="40628422" w14:textId="77777777" w:rsidR="00774B2A" w:rsidRDefault="00774B2A">
      <w:pPr>
        <w:numPr>
          <w:ilvl w:val="1"/>
          <w:numId w:val="3"/>
        </w:numPr>
        <w:tabs>
          <w:tab w:val="clear" w:pos="0pt"/>
        </w:tabs>
        <w:ind w:start="72pt" w:hanging="18pt"/>
        <w:rPr>
          <w:rFonts w:ascii="Calibri" w:hAnsi="Calibri" w:cs="Calibri"/>
          <w:sz w:val="22"/>
          <w:szCs w:val="22"/>
          <w:lang w:val="en-US"/>
        </w:rPr>
      </w:pPr>
      <w:r>
        <w:rPr>
          <w:rFonts w:ascii="Calibri" w:hAnsi="Calibri" w:cs="Calibri"/>
          <w:sz w:val="22"/>
          <w:szCs w:val="22"/>
          <w:lang w:val="en-US"/>
        </w:rPr>
        <w:lastRenderedPageBreak/>
        <w:t>Go to the Service Provider 1’s website (</w:t>
      </w:r>
      <w:hyperlink r:id="rId14" w:history="1">
        <w:r>
          <w:rPr>
            <w:rFonts w:ascii="Calibri" w:hAnsi="Calibri" w:cs="Calibri"/>
            <w:sz w:val="22"/>
            <w:szCs w:val="22"/>
            <w:lang w:val="en-US"/>
          </w:rPr>
          <w:t>http://demosp1.local/default.aspx</w:t>
        </w:r>
      </w:hyperlink>
      <w:r>
        <w:rPr>
          <w:rFonts w:ascii="Calibri" w:hAnsi="Calibri" w:cs="Calibri"/>
          <w:sz w:val="22"/>
          <w:szCs w:val="22"/>
          <w:lang w:val="en-US"/>
        </w:rPr>
        <w:t xml:space="preserve"> </w:t>
      </w:r>
      <w:proofErr w:type="gramStart"/>
      <w:r>
        <w:rPr>
          <w:rFonts w:ascii="Calibri" w:hAnsi="Calibri" w:cs="Calibri"/>
          <w:sz w:val="22"/>
          <w:szCs w:val="22"/>
          <w:lang w:val="en-US"/>
        </w:rPr>
        <w:t>), and</w:t>
      </w:r>
      <w:proofErr w:type="gramEnd"/>
      <w:r>
        <w:rPr>
          <w:rFonts w:ascii="Calibri" w:hAnsi="Calibri" w:cs="Calibri"/>
          <w:sz w:val="22"/>
          <w:szCs w:val="22"/>
          <w:lang w:val="en-US"/>
        </w:rPr>
        <w:t xml:space="preserve"> download the metadata to a temporary location of your choice.</w:t>
      </w:r>
    </w:p>
    <w:p w14:paraId="1E73DF00" w14:textId="77777777" w:rsidR="00774B2A" w:rsidRDefault="00774B2A">
      <w:pPr>
        <w:numPr>
          <w:ilvl w:val="1"/>
          <w:numId w:val="3"/>
        </w:numPr>
        <w:tabs>
          <w:tab w:val="clear" w:pos="0pt"/>
        </w:tabs>
        <w:ind w:start="72pt" w:hanging="18pt"/>
        <w:rPr>
          <w:rFonts w:ascii="Calibri" w:hAnsi="Calibri" w:cs="Calibri"/>
          <w:sz w:val="22"/>
          <w:szCs w:val="22"/>
          <w:lang w:val="en-US"/>
        </w:rPr>
      </w:pPr>
      <w:r>
        <w:rPr>
          <w:rFonts w:ascii="Calibri" w:hAnsi="Calibri" w:cs="Calibri"/>
          <w:sz w:val="22"/>
          <w:szCs w:val="22"/>
          <w:lang w:val="en-US"/>
        </w:rPr>
        <w:t>Repeat the previous step for Service Provider 2.</w:t>
      </w:r>
    </w:p>
    <w:p w14:paraId="5E3EC3E3" w14:textId="77777777" w:rsidR="00774B2A" w:rsidRDefault="00774B2A">
      <w:pPr>
        <w:numPr>
          <w:ilvl w:val="1"/>
          <w:numId w:val="3"/>
        </w:numPr>
        <w:tabs>
          <w:tab w:val="clear" w:pos="0pt"/>
        </w:tabs>
        <w:ind w:start="72pt" w:hanging="18pt"/>
        <w:rPr>
          <w:rFonts w:ascii="Calibri" w:hAnsi="Calibri" w:cs="Calibri"/>
          <w:sz w:val="22"/>
          <w:szCs w:val="22"/>
          <w:lang w:val="en-US"/>
        </w:rPr>
      </w:pPr>
      <w:r>
        <w:rPr>
          <w:rFonts w:ascii="Calibri" w:hAnsi="Calibri" w:cs="Calibri"/>
          <w:sz w:val="22"/>
          <w:szCs w:val="22"/>
          <w:lang w:val="en-US"/>
        </w:rPr>
        <w:t>Go to the Identity Provider’s control panel (</w:t>
      </w:r>
      <w:hyperlink r:id="rId15" w:history="1">
        <w:r>
          <w:rPr>
            <w:rFonts w:ascii="Calibri" w:hAnsi="Calibri" w:cs="Calibri"/>
            <w:sz w:val="22"/>
            <w:szCs w:val="22"/>
            <w:lang w:val="en-US"/>
          </w:rPr>
          <w:t>http://demoidp/Control.aspx</w:t>
        </w:r>
      </w:hyperlink>
      <w:r>
        <w:rPr>
          <w:rFonts w:ascii="Calibri" w:hAnsi="Calibri" w:cs="Calibri"/>
          <w:sz w:val="22"/>
          <w:szCs w:val="22"/>
          <w:lang w:val="en-US"/>
        </w:rPr>
        <w:t xml:space="preserve"> ) and configure the running IdP:</w:t>
      </w:r>
    </w:p>
    <w:p w14:paraId="28EDC0D8" w14:textId="77777777" w:rsidR="00774B2A" w:rsidRDefault="00774B2A">
      <w:pPr>
        <w:numPr>
          <w:ilvl w:val="2"/>
          <w:numId w:val="3"/>
        </w:numPr>
        <w:tabs>
          <w:tab w:val="clear" w:pos="0pt"/>
        </w:tabs>
        <w:spacing w:after="10pt" w:line="13.80pt" w:lineRule="auto"/>
        <w:ind w:start="108pt" w:hanging="9pt"/>
        <w:rPr>
          <w:rFonts w:ascii="Calibri" w:hAnsi="Calibri" w:cs="Calibri"/>
          <w:sz w:val="22"/>
          <w:szCs w:val="22"/>
          <w:lang w:val="en-US"/>
        </w:rPr>
      </w:pPr>
      <w:r>
        <w:rPr>
          <w:rFonts w:ascii="Calibri" w:hAnsi="Calibri" w:cs="Calibri"/>
          <w:sz w:val="22"/>
          <w:szCs w:val="22"/>
          <w:lang w:val="en-US"/>
        </w:rPr>
        <w:t xml:space="preserve">Chose the certificate to identify this identity provider. Chose the </w:t>
      </w:r>
      <w:proofErr w:type="spellStart"/>
      <w:r>
        <w:rPr>
          <w:rFonts w:ascii="Calibri" w:hAnsi="Calibri" w:cs="Calibri"/>
          <w:sz w:val="22"/>
          <w:szCs w:val="22"/>
          <w:lang w:val="en-US"/>
        </w:rPr>
        <w:t>IdentityProvider</w:t>
      </w:r>
      <w:proofErr w:type="spellEnd"/>
      <w:r>
        <w:rPr>
          <w:rFonts w:ascii="Calibri" w:hAnsi="Calibri" w:cs="Calibri"/>
          <w:sz w:val="22"/>
          <w:szCs w:val="22"/>
          <w:lang w:val="en-US"/>
        </w:rPr>
        <w:t xml:space="preserve"> certificate (CN=</w:t>
      </w:r>
      <w:proofErr w:type="spellStart"/>
      <w:r>
        <w:rPr>
          <w:rFonts w:ascii="Calibri" w:hAnsi="Calibri" w:cs="Calibri"/>
          <w:sz w:val="22"/>
          <w:szCs w:val="22"/>
          <w:lang w:val="en-US"/>
        </w:rPr>
        <w:t>IdentityProvider</w:t>
      </w:r>
      <w:proofErr w:type="spellEnd"/>
      <w:r>
        <w:rPr>
          <w:rFonts w:ascii="Calibri" w:hAnsi="Calibri" w:cs="Calibri"/>
          <w:sz w:val="22"/>
          <w:szCs w:val="22"/>
          <w:lang w:val="en-US"/>
        </w:rPr>
        <w:t xml:space="preserve">, O=NITA, C=DK) in </w:t>
      </w:r>
      <w:proofErr w:type="spellStart"/>
      <w:r>
        <w:rPr>
          <w:rFonts w:ascii="Calibri" w:hAnsi="Calibri" w:cs="Calibri"/>
          <w:i/>
          <w:iCs/>
          <w:sz w:val="22"/>
          <w:szCs w:val="22"/>
          <w:lang w:val="en-US"/>
        </w:rPr>
        <w:t>LocalMachine</w:t>
      </w:r>
      <w:proofErr w:type="spellEnd"/>
      <w:r>
        <w:rPr>
          <w:rFonts w:ascii="Calibri" w:hAnsi="Calibri" w:cs="Calibri"/>
          <w:sz w:val="22"/>
          <w:szCs w:val="22"/>
          <w:lang w:val="en-US"/>
        </w:rPr>
        <w:t xml:space="preserve"> and </w:t>
      </w:r>
      <w:r>
        <w:rPr>
          <w:rFonts w:ascii="Calibri" w:hAnsi="Calibri" w:cs="Calibri"/>
          <w:i/>
          <w:iCs/>
          <w:sz w:val="22"/>
          <w:szCs w:val="22"/>
          <w:lang w:val="en-US"/>
        </w:rPr>
        <w:t>My</w:t>
      </w:r>
      <w:r>
        <w:rPr>
          <w:rFonts w:ascii="Calibri" w:hAnsi="Calibri" w:cs="Calibri"/>
          <w:sz w:val="22"/>
          <w:szCs w:val="22"/>
          <w:lang w:val="en-US"/>
        </w:rPr>
        <w:t xml:space="preserve"> store.</w:t>
      </w:r>
    </w:p>
    <w:p w14:paraId="440BEF17" w14:textId="77777777" w:rsidR="00774B2A" w:rsidRDefault="00774B2A">
      <w:pPr>
        <w:numPr>
          <w:ilvl w:val="2"/>
          <w:numId w:val="3"/>
        </w:numPr>
        <w:tabs>
          <w:tab w:val="clear" w:pos="0pt"/>
        </w:tabs>
        <w:spacing w:after="10pt" w:line="13.80pt" w:lineRule="auto"/>
        <w:ind w:start="108pt" w:hanging="9pt"/>
        <w:rPr>
          <w:rFonts w:ascii="Calibri" w:hAnsi="Calibri" w:cs="Calibri"/>
          <w:sz w:val="22"/>
          <w:szCs w:val="22"/>
          <w:lang w:val="en-US"/>
        </w:rPr>
      </w:pPr>
      <w:r>
        <w:rPr>
          <w:rFonts w:ascii="Calibri" w:hAnsi="Calibri" w:cs="Calibri"/>
          <w:sz w:val="22"/>
          <w:szCs w:val="22"/>
          <w:lang w:val="en-US"/>
        </w:rPr>
        <w:t>Enter the URL for this identity provider. Normally the default will be OK, but avoid localhost or 127.0.0.1</w:t>
      </w:r>
    </w:p>
    <w:p w14:paraId="18E03048" w14:textId="77777777" w:rsidR="00774B2A" w:rsidRDefault="00774B2A">
      <w:pPr>
        <w:numPr>
          <w:ilvl w:val="2"/>
          <w:numId w:val="3"/>
        </w:numPr>
        <w:tabs>
          <w:tab w:val="clear" w:pos="0pt"/>
        </w:tabs>
        <w:spacing w:after="10pt" w:line="13.80pt" w:lineRule="auto"/>
        <w:ind w:start="108pt" w:hanging="9pt"/>
        <w:rPr>
          <w:rFonts w:ascii="Calibri" w:hAnsi="Calibri" w:cs="Calibri"/>
          <w:sz w:val="22"/>
          <w:szCs w:val="22"/>
          <w:lang w:val="en-US"/>
        </w:rPr>
      </w:pPr>
      <w:r>
        <w:rPr>
          <w:rFonts w:ascii="Calibri" w:hAnsi="Calibri" w:cs="Calibri"/>
          <w:sz w:val="22"/>
          <w:szCs w:val="22"/>
          <w:lang w:val="en-US"/>
        </w:rPr>
        <w:t>Download the metadata and place it into the directory (specified in 9.a.iii – “</w:t>
      </w:r>
      <w:r>
        <w:rPr>
          <w:rFonts w:ascii="Courier New" w:hAnsi="Courier New" w:cs="Courier New"/>
          <w:sz w:val="22"/>
          <w:szCs w:val="22"/>
          <w:lang w:val="en-US"/>
        </w:rPr>
        <w:t>C:\</w:t>
      </w:r>
      <w:proofErr w:type="spellStart"/>
      <w:r>
        <w:rPr>
          <w:rFonts w:ascii="Courier New" w:hAnsi="Courier New" w:cs="Courier New"/>
          <w:sz w:val="22"/>
          <w:szCs w:val="22"/>
          <w:lang w:val="en-US"/>
        </w:rPr>
        <w:t>inetpub</w:t>
      </w:r>
      <w:proofErr w:type="spellEnd"/>
      <w:r>
        <w:rPr>
          <w:rFonts w:ascii="Courier New" w:hAnsi="Courier New" w:cs="Courier New"/>
          <w:sz w:val="22"/>
          <w:szCs w:val="22"/>
          <w:lang w:val="en-US"/>
        </w:rPr>
        <w:t>\</w:t>
      </w:r>
      <w:proofErr w:type="spellStart"/>
      <w:r>
        <w:rPr>
          <w:rFonts w:ascii="Courier New" w:hAnsi="Courier New" w:cs="Courier New"/>
          <w:sz w:val="22"/>
          <w:szCs w:val="22"/>
          <w:lang w:val="en-US"/>
        </w:rPr>
        <w:t>cdctest</w:t>
      </w:r>
      <w:proofErr w:type="spellEnd"/>
      <w:r>
        <w:rPr>
          <w:rFonts w:ascii="Courier New" w:hAnsi="Courier New" w:cs="Courier New"/>
          <w:sz w:val="22"/>
          <w:szCs w:val="22"/>
          <w:lang w:val="en-US"/>
        </w:rPr>
        <w:t>\sp1\metadata\”.</w:t>
      </w:r>
    </w:p>
    <w:p w14:paraId="6BA8F559" w14:textId="77777777" w:rsidR="00774B2A" w:rsidRDefault="00774B2A">
      <w:pPr>
        <w:numPr>
          <w:ilvl w:val="1"/>
          <w:numId w:val="3"/>
        </w:numPr>
        <w:tabs>
          <w:tab w:val="clear" w:pos="0pt"/>
        </w:tabs>
        <w:ind w:start="72pt" w:hanging="18pt"/>
        <w:rPr>
          <w:rFonts w:ascii="Calibri" w:hAnsi="Calibri" w:cs="Calibri"/>
          <w:sz w:val="22"/>
          <w:szCs w:val="22"/>
          <w:lang w:val="en-US"/>
        </w:rPr>
      </w:pPr>
      <w:r>
        <w:rPr>
          <w:rFonts w:ascii="Calibri" w:hAnsi="Calibri" w:cs="Calibri"/>
          <w:sz w:val="22"/>
          <w:szCs w:val="22"/>
          <w:lang w:val="en-US"/>
        </w:rPr>
        <w:t>Add the two Service Providers by uploading their metadata, which was download to the temporary locations used in steps 10.a and 10.b.</w:t>
      </w:r>
    </w:p>
    <w:p w14:paraId="4BD94434" w14:textId="77777777" w:rsidR="00774B2A" w:rsidRDefault="00774B2A">
      <w:pPr>
        <w:rPr>
          <w:rFonts w:cs="Cambria"/>
          <w:sz w:val="22"/>
          <w:szCs w:val="22"/>
          <w:lang w:val="en-US"/>
        </w:rPr>
      </w:pPr>
    </w:p>
    <w:p w14:paraId="691A55E1" w14:textId="77777777" w:rsidR="00774B2A" w:rsidRDefault="00774B2A">
      <w:pPr>
        <w:ind w:start="36pt"/>
        <w:rPr>
          <w:rFonts w:cs="Cambria"/>
          <w:sz w:val="22"/>
          <w:szCs w:val="22"/>
          <w:lang w:val="en-US"/>
        </w:rPr>
      </w:pPr>
    </w:p>
    <w:p w14:paraId="325D9485" w14:textId="77777777" w:rsidR="00774B2A" w:rsidRDefault="00E90A43" w:rsidP="00D02ECE">
      <w:pPr>
        <w:pStyle w:val="Overskrift3"/>
        <w:rPr>
          <w:lang w:val="en-US"/>
        </w:rPr>
      </w:pPr>
      <w:bookmarkStart w:id="12" w:name="_Toc134696449"/>
      <w:r>
        <w:rPr>
          <w:lang w:val="en-US"/>
        </w:rPr>
        <w:t>5.3</w:t>
      </w:r>
      <w:r w:rsidR="00774B2A">
        <w:rPr>
          <w:lang w:val="en-US"/>
        </w:rPr>
        <w:t>.2</w:t>
      </w:r>
      <w:r w:rsidR="00774B2A">
        <w:rPr>
          <w:lang w:val="en-US"/>
        </w:rPr>
        <w:tab/>
        <w:t>Demonstration</w:t>
      </w:r>
      <w:bookmarkEnd w:id="12"/>
    </w:p>
    <w:p w14:paraId="4B178EDA" w14:textId="77777777" w:rsidR="00774B2A" w:rsidRDefault="00774B2A">
      <w:pPr>
        <w:ind w:start="36pt"/>
        <w:rPr>
          <w:rFonts w:ascii="Calibri" w:hAnsi="Calibri" w:cs="Calibri"/>
          <w:sz w:val="22"/>
          <w:szCs w:val="22"/>
          <w:lang w:val="en-US"/>
        </w:rPr>
      </w:pPr>
    </w:p>
    <w:p w14:paraId="61D0278C" w14:textId="77777777" w:rsidR="00774B2A" w:rsidRDefault="00774B2A" w:rsidP="00001836">
      <w:pPr>
        <w:numPr>
          <w:ilvl w:val="0"/>
          <w:numId w:val="8"/>
        </w:numPr>
        <w:ind w:start="36pt" w:hanging="18pt"/>
        <w:rPr>
          <w:rFonts w:ascii="Calibri" w:hAnsi="Calibri" w:cs="Calibri"/>
          <w:sz w:val="22"/>
          <w:szCs w:val="22"/>
          <w:lang w:val="en-US"/>
        </w:rPr>
      </w:pPr>
      <w:r>
        <w:rPr>
          <w:rFonts w:ascii="Calibri" w:hAnsi="Calibri" w:cs="Calibri"/>
          <w:sz w:val="22"/>
          <w:szCs w:val="22"/>
          <w:lang w:val="en-US"/>
        </w:rPr>
        <w:t>Access Service Provider 1’s website (</w:t>
      </w:r>
      <w:hyperlink r:id="rId16" w:history="1">
        <w:r>
          <w:rPr>
            <w:rFonts w:ascii="Calibri" w:hAnsi="Calibri" w:cs="Calibri"/>
            <w:sz w:val="22"/>
            <w:szCs w:val="22"/>
            <w:lang w:val="en-US"/>
          </w:rPr>
          <w:t>http://demosp1.local/Default.aspx</w:t>
        </w:r>
      </w:hyperlink>
      <w:r>
        <w:rPr>
          <w:rFonts w:ascii="Calibri" w:hAnsi="Calibri" w:cs="Calibri"/>
          <w:sz w:val="22"/>
          <w:szCs w:val="22"/>
          <w:lang w:val="en-US"/>
        </w:rPr>
        <w:t xml:space="preserve"> ) and click “Go to My page”</w:t>
      </w:r>
    </w:p>
    <w:p w14:paraId="098A0459" w14:textId="77777777" w:rsidR="00774B2A" w:rsidRDefault="00774B2A" w:rsidP="00001836">
      <w:pPr>
        <w:numPr>
          <w:ilvl w:val="0"/>
          <w:numId w:val="8"/>
        </w:numPr>
        <w:ind w:start="36pt" w:hanging="18pt"/>
        <w:rPr>
          <w:rFonts w:ascii="Calibri" w:hAnsi="Calibri" w:cs="Calibri"/>
          <w:sz w:val="22"/>
          <w:szCs w:val="22"/>
          <w:lang w:val="en-US"/>
        </w:rPr>
      </w:pPr>
      <w:r>
        <w:rPr>
          <w:rFonts w:ascii="Calibri" w:hAnsi="Calibri" w:cs="Calibri"/>
          <w:sz w:val="22"/>
          <w:szCs w:val="22"/>
          <w:lang w:val="en-US"/>
        </w:rPr>
        <w:t xml:space="preserve">Select which Identity Provider to authenticate the user from the list of Identity Providers. Notice the dummy Identity Provider which cannot be selected, since it is not needed </w:t>
      </w:r>
      <w:proofErr w:type="gramStart"/>
      <w:r>
        <w:rPr>
          <w:rFonts w:ascii="Calibri" w:hAnsi="Calibri" w:cs="Calibri"/>
          <w:sz w:val="22"/>
          <w:szCs w:val="22"/>
          <w:lang w:val="en-US"/>
        </w:rPr>
        <w:t>in order to</w:t>
      </w:r>
      <w:proofErr w:type="gramEnd"/>
      <w:r>
        <w:rPr>
          <w:rFonts w:ascii="Calibri" w:hAnsi="Calibri" w:cs="Calibri"/>
          <w:sz w:val="22"/>
          <w:szCs w:val="22"/>
          <w:lang w:val="en-US"/>
        </w:rPr>
        <w:t xml:space="preserve"> demonstrate the Common Domain Cookie proof of concept.</w:t>
      </w:r>
    </w:p>
    <w:p w14:paraId="0ED57FAF" w14:textId="77777777" w:rsidR="00774B2A" w:rsidRDefault="00774B2A" w:rsidP="00001836">
      <w:pPr>
        <w:numPr>
          <w:ilvl w:val="0"/>
          <w:numId w:val="8"/>
        </w:numPr>
        <w:ind w:start="36pt" w:hanging="18pt"/>
        <w:rPr>
          <w:rFonts w:ascii="Calibri" w:hAnsi="Calibri" w:cs="Calibri"/>
          <w:sz w:val="22"/>
          <w:szCs w:val="22"/>
          <w:lang w:val="en-US"/>
        </w:rPr>
      </w:pPr>
      <w:r>
        <w:rPr>
          <w:rFonts w:ascii="Calibri" w:hAnsi="Calibri" w:cs="Calibri"/>
          <w:sz w:val="22"/>
          <w:szCs w:val="22"/>
          <w:lang w:val="en-US"/>
        </w:rPr>
        <w:t>Login as the user “Lene1” and password “Test1234”.</w:t>
      </w:r>
    </w:p>
    <w:p w14:paraId="2F901CA4" w14:textId="77777777" w:rsidR="00774B2A" w:rsidRDefault="00774B2A" w:rsidP="00001836">
      <w:pPr>
        <w:numPr>
          <w:ilvl w:val="0"/>
          <w:numId w:val="8"/>
        </w:numPr>
        <w:ind w:start="36pt" w:hanging="18pt"/>
        <w:rPr>
          <w:rFonts w:ascii="Calibri" w:hAnsi="Calibri" w:cs="Calibri"/>
          <w:sz w:val="22"/>
          <w:szCs w:val="22"/>
          <w:lang w:val="en-US"/>
        </w:rPr>
      </w:pPr>
      <w:r>
        <w:rPr>
          <w:rFonts w:ascii="Calibri" w:hAnsi="Calibri" w:cs="Calibri"/>
          <w:sz w:val="22"/>
          <w:szCs w:val="22"/>
          <w:lang w:val="en-US"/>
        </w:rPr>
        <w:t>Access Service Provider 2’s website (</w:t>
      </w:r>
      <w:hyperlink r:id="rId17" w:history="1">
        <w:r>
          <w:rPr>
            <w:rFonts w:ascii="Calibri" w:hAnsi="Calibri" w:cs="Calibri"/>
            <w:sz w:val="22"/>
            <w:szCs w:val="22"/>
            <w:lang w:val="en-US"/>
          </w:rPr>
          <w:t>http://demosp2.local/Default.aspx</w:t>
        </w:r>
      </w:hyperlink>
      <w:r>
        <w:rPr>
          <w:rFonts w:ascii="Calibri" w:hAnsi="Calibri" w:cs="Calibri"/>
          <w:sz w:val="22"/>
          <w:szCs w:val="22"/>
          <w:lang w:val="en-US"/>
        </w:rPr>
        <w:t xml:space="preserve"> ) and click “Go to My page”</w:t>
      </w:r>
    </w:p>
    <w:p w14:paraId="46A77EAB" w14:textId="77777777" w:rsidR="00774B2A" w:rsidRDefault="00774B2A" w:rsidP="00001836">
      <w:pPr>
        <w:numPr>
          <w:ilvl w:val="0"/>
          <w:numId w:val="8"/>
        </w:numPr>
        <w:ind w:start="36pt" w:hanging="18pt"/>
        <w:rPr>
          <w:rFonts w:ascii="Calibri" w:hAnsi="Calibri" w:cs="Calibri"/>
          <w:sz w:val="22"/>
          <w:szCs w:val="22"/>
          <w:lang w:val="en-US"/>
        </w:rPr>
      </w:pPr>
      <w:r>
        <w:rPr>
          <w:rFonts w:ascii="Calibri" w:hAnsi="Calibri" w:cs="Calibri"/>
          <w:sz w:val="22"/>
          <w:szCs w:val="22"/>
          <w:lang w:val="en-US"/>
        </w:rPr>
        <w:t>Notice that the user is not asked to login again, since he has already been authenticated.</w:t>
      </w:r>
    </w:p>
    <w:p w14:paraId="22B33DB7" w14:textId="77777777" w:rsidR="00774B2A" w:rsidRDefault="00774B2A" w:rsidP="00001836">
      <w:pPr>
        <w:numPr>
          <w:ilvl w:val="0"/>
          <w:numId w:val="8"/>
        </w:num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Clicking “Logout” will terminate the user’s session.</w:t>
      </w:r>
    </w:p>
    <w:p w14:paraId="515355EB" w14:textId="77777777" w:rsidR="00774B2A" w:rsidRDefault="00251D02" w:rsidP="003B7628">
      <w:pPr>
        <w:pStyle w:val="Overskrift2"/>
        <w:rPr>
          <w:lang w:val="en-US"/>
        </w:rPr>
      </w:pPr>
      <w:bookmarkStart w:id="13" w:name="_Toc134696450"/>
      <w:r>
        <w:rPr>
          <w:color w:val="548DD4"/>
          <w:sz w:val="22"/>
          <w:szCs w:val="22"/>
          <w:lang w:val="en-US"/>
        </w:rPr>
        <w:t>5.4</w:t>
      </w:r>
      <w:r w:rsidR="00774B2A">
        <w:rPr>
          <w:color w:val="548DD4"/>
          <w:sz w:val="22"/>
          <w:szCs w:val="22"/>
          <w:lang w:val="en-US"/>
        </w:rPr>
        <w:tab/>
      </w:r>
      <w:r w:rsidR="00774B2A" w:rsidRPr="00E623D9">
        <w:rPr>
          <w:lang w:val="en-US"/>
        </w:rPr>
        <w:t>Demonstration</w:t>
      </w:r>
      <w:r w:rsidR="00774B2A">
        <w:rPr>
          <w:lang w:val="en-US"/>
        </w:rPr>
        <w:t xml:space="preserve"> of IDP selection when multiple IDP’s are available</w:t>
      </w:r>
      <w:bookmarkEnd w:id="13"/>
    </w:p>
    <w:p w14:paraId="0513FA4E" w14:textId="77777777" w:rsidR="00774B2A" w:rsidRDefault="00774B2A">
      <w:pPr>
        <w:rPr>
          <w:rFonts w:ascii="Calibri" w:hAnsi="Calibri" w:cs="Calibri"/>
          <w:sz w:val="22"/>
          <w:szCs w:val="22"/>
          <w:lang w:val="en-US"/>
        </w:rPr>
      </w:pPr>
      <w:r>
        <w:rPr>
          <w:rFonts w:ascii="Calibri" w:hAnsi="Calibri" w:cs="Calibri"/>
          <w:sz w:val="22"/>
          <w:szCs w:val="22"/>
          <w:lang w:val="en-US"/>
        </w:rPr>
        <w:t xml:space="preserve">In case more than one IDP has been configured in the </w:t>
      </w:r>
      <w:proofErr w:type="spellStart"/>
      <w:r>
        <w:rPr>
          <w:rFonts w:ascii="Calibri" w:hAnsi="Calibri" w:cs="Calibri"/>
          <w:sz w:val="22"/>
          <w:szCs w:val="22"/>
          <w:lang w:val="en-US"/>
        </w:rPr>
        <w:t>IDPEndPoints</w:t>
      </w:r>
      <w:proofErr w:type="spellEnd"/>
      <w:r>
        <w:rPr>
          <w:rFonts w:ascii="Calibri" w:hAnsi="Calibri" w:cs="Calibri"/>
          <w:sz w:val="22"/>
          <w:szCs w:val="22"/>
          <w:lang w:val="en-US"/>
        </w:rPr>
        <w:t xml:space="preserve"> collection, and no Common Domain Cookie has yet been set, it is possible to select authorization IDP in 3 ways:</w:t>
      </w:r>
    </w:p>
    <w:p w14:paraId="6A764552" w14:textId="77777777" w:rsidR="00774B2A" w:rsidRDefault="00774B2A" w:rsidP="00001836">
      <w:pPr>
        <w:numPr>
          <w:ilvl w:val="0"/>
          <w:numId w:val="9"/>
        </w:numPr>
        <w:ind w:start="36pt" w:hanging="18pt"/>
        <w:rPr>
          <w:rFonts w:ascii="Calibri" w:hAnsi="Calibri" w:cs="Calibri"/>
          <w:sz w:val="22"/>
          <w:szCs w:val="22"/>
          <w:lang w:val="en-US"/>
        </w:rPr>
      </w:pPr>
      <w:r>
        <w:rPr>
          <w:rFonts w:ascii="Calibri" w:hAnsi="Calibri" w:cs="Calibri"/>
          <w:sz w:val="22"/>
          <w:szCs w:val="22"/>
          <w:lang w:val="en-US"/>
        </w:rPr>
        <w:t>By setting a default IDP in the SAML20Federation configuration section (see section 5.5.1)</w:t>
      </w:r>
    </w:p>
    <w:p w14:paraId="564E4376" w14:textId="77777777" w:rsidR="00774B2A" w:rsidRDefault="00774B2A" w:rsidP="00001836">
      <w:pPr>
        <w:numPr>
          <w:ilvl w:val="0"/>
          <w:numId w:val="9"/>
        </w:numPr>
        <w:ind w:start="36pt" w:hanging="18pt"/>
        <w:rPr>
          <w:rFonts w:ascii="Calibri" w:hAnsi="Calibri" w:cs="Calibri"/>
          <w:sz w:val="22"/>
          <w:szCs w:val="22"/>
          <w:lang w:val="en-US"/>
        </w:rPr>
      </w:pPr>
      <w:r>
        <w:rPr>
          <w:rFonts w:ascii="Calibri" w:hAnsi="Calibri" w:cs="Calibri"/>
          <w:sz w:val="22"/>
          <w:szCs w:val="22"/>
          <w:lang w:val="en-US"/>
        </w:rPr>
        <w:t>In the SAML20Federation configuration section, by specifying a URL on the website that lets the user select IDP (see section 5.5.2)</w:t>
      </w:r>
    </w:p>
    <w:p w14:paraId="137EFC8F" w14:textId="77777777" w:rsidR="00774B2A" w:rsidRDefault="00774B2A" w:rsidP="00001836">
      <w:pPr>
        <w:numPr>
          <w:ilvl w:val="0"/>
          <w:numId w:val="9"/>
        </w:numPr>
        <w:ind w:start="36pt" w:hanging="18pt"/>
        <w:rPr>
          <w:rFonts w:ascii="Calibri" w:hAnsi="Calibri" w:cs="Calibri"/>
          <w:sz w:val="22"/>
          <w:szCs w:val="22"/>
          <w:lang w:val="en-US"/>
        </w:rPr>
      </w:pPr>
      <w:r>
        <w:rPr>
          <w:rFonts w:ascii="Calibri" w:hAnsi="Calibri" w:cs="Calibri"/>
          <w:sz w:val="22"/>
          <w:szCs w:val="22"/>
          <w:lang w:val="en-US"/>
        </w:rPr>
        <w:t xml:space="preserve">By implementing a .NET event handler that returns the </w:t>
      </w:r>
      <w:proofErr w:type="spellStart"/>
      <w:r>
        <w:rPr>
          <w:rFonts w:ascii="Calibri" w:hAnsi="Calibri" w:cs="Calibri"/>
          <w:sz w:val="22"/>
          <w:szCs w:val="22"/>
          <w:lang w:val="en-US"/>
        </w:rPr>
        <w:t>IDPEndpoint</w:t>
      </w:r>
      <w:proofErr w:type="spellEnd"/>
      <w:r>
        <w:rPr>
          <w:rFonts w:ascii="Calibri" w:hAnsi="Calibri" w:cs="Calibri"/>
          <w:sz w:val="22"/>
          <w:szCs w:val="22"/>
          <w:lang w:val="en-US"/>
        </w:rPr>
        <w:t xml:space="preserve"> to use (see section 5.5.3)</w:t>
      </w:r>
    </w:p>
    <w:p w14:paraId="09ABA2A4" w14:textId="77777777" w:rsidR="00774B2A" w:rsidRDefault="00774B2A">
      <w:pPr>
        <w:rPr>
          <w:rFonts w:ascii="Calibri" w:hAnsi="Calibri" w:cs="Calibri"/>
          <w:sz w:val="22"/>
          <w:szCs w:val="22"/>
          <w:lang w:val="en-US"/>
        </w:rPr>
      </w:pPr>
    </w:p>
    <w:p w14:paraId="188B12E5" w14:textId="77777777" w:rsidR="00774B2A" w:rsidRDefault="00774B2A">
      <w:pPr>
        <w:rPr>
          <w:rFonts w:ascii="Calibri" w:hAnsi="Calibri" w:cs="Calibri"/>
          <w:sz w:val="22"/>
          <w:szCs w:val="22"/>
          <w:lang w:val="en-US"/>
        </w:rPr>
      </w:pPr>
      <w:r>
        <w:rPr>
          <w:rFonts w:ascii="Calibri" w:hAnsi="Calibri" w:cs="Calibri"/>
          <w:sz w:val="22"/>
          <w:szCs w:val="22"/>
          <w:lang w:val="en-US"/>
        </w:rPr>
        <w:t>The list above is ordered, that is, in case a default is configured (method no. 1), use of the methods no. 2 and 3 are ignored by OIOSAML.NET. In the samples below it is therefore important to remove changes done to the configuration file in the previous example.</w:t>
      </w:r>
    </w:p>
    <w:p w14:paraId="2A60A034" w14:textId="77777777" w:rsidR="00774B2A" w:rsidRDefault="00774B2A" w:rsidP="003B7628">
      <w:pPr>
        <w:pStyle w:val="Overskrift3"/>
        <w:rPr>
          <w:lang w:val="en-US"/>
        </w:rPr>
      </w:pPr>
      <w:bookmarkStart w:id="14" w:name="_Toc134696451"/>
      <w:r>
        <w:rPr>
          <w:lang w:val="en-US"/>
        </w:rPr>
        <w:t>5.</w:t>
      </w:r>
      <w:r w:rsidR="003B7628">
        <w:rPr>
          <w:lang w:val="en-US"/>
        </w:rPr>
        <w:t>4.1</w:t>
      </w:r>
      <w:r>
        <w:rPr>
          <w:lang w:val="en-US"/>
        </w:rPr>
        <w:tab/>
        <w:t>Using the “default” attribute</w:t>
      </w:r>
      <w:bookmarkEnd w:id="14"/>
    </w:p>
    <w:p w14:paraId="57EEA988" w14:textId="77777777" w:rsidR="00774B2A" w:rsidRDefault="00774B2A">
      <w:pPr>
        <w:rPr>
          <w:rFonts w:ascii="Calibri" w:hAnsi="Calibri" w:cs="Calibri"/>
          <w:sz w:val="22"/>
          <w:szCs w:val="22"/>
          <w:lang w:val="en-US"/>
        </w:rPr>
      </w:pPr>
    </w:p>
    <w:p w14:paraId="79EA9A8C" w14:textId="77777777" w:rsidR="00774B2A" w:rsidRDefault="00774B2A" w:rsidP="00001836">
      <w:pPr>
        <w:numPr>
          <w:ilvl w:val="0"/>
          <w:numId w:val="10"/>
        </w:numPr>
        <w:ind w:start="36pt" w:hanging="18pt"/>
        <w:rPr>
          <w:rFonts w:cs="Cambria"/>
          <w:lang w:val="en-US"/>
        </w:rPr>
      </w:pPr>
      <w:r>
        <w:rPr>
          <w:rFonts w:ascii="Calibri" w:hAnsi="Calibri" w:cs="Calibri"/>
          <w:sz w:val="22"/>
          <w:szCs w:val="22"/>
          <w:lang w:val="en-US"/>
        </w:rPr>
        <w:t xml:space="preserve">In the example above, modify the </w:t>
      </w:r>
      <w:proofErr w:type="spellStart"/>
      <w:r>
        <w:rPr>
          <w:rFonts w:ascii="Calibri" w:hAnsi="Calibri" w:cs="Calibri"/>
          <w:sz w:val="22"/>
          <w:szCs w:val="22"/>
          <w:lang w:val="en-US"/>
        </w:rPr>
        <w:t>Web.config</w:t>
      </w:r>
      <w:proofErr w:type="spellEnd"/>
      <w:r>
        <w:rPr>
          <w:rFonts w:ascii="Calibri" w:hAnsi="Calibri" w:cs="Calibri"/>
          <w:sz w:val="22"/>
          <w:szCs w:val="22"/>
          <w:lang w:val="en-US"/>
        </w:rPr>
        <w:t xml:space="preserve"> by adding a </w:t>
      </w:r>
      <w:r>
        <w:rPr>
          <w:rFonts w:ascii="Courier New" w:hAnsi="Courier New" w:cs="Courier New"/>
          <w:sz w:val="22"/>
          <w:szCs w:val="22"/>
          <w:lang w:val="en-US"/>
        </w:rPr>
        <w:t>default=”true”</w:t>
      </w:r>
      <w:r>
        <w:rPr>
          <w:rFonts w:ascii="Calibri" w:hAnsi="Calibri" w:cs="Calibri"/>
          <w:sz w:val="22"/>
          <w:szCs w:val="22"/>
          <w:lang w:val="en-US"/>
        </w:rPr>
        <w:t xml:space="preserve"> attribute to the </w:t>
      </w:r>
      <w:r>
        <w:rPr>
          <w:rFonts w:ascii="Courier New" w:hAnsi="Courier New" w:cs="Courier New"/>
          <w:sz w:val="22"/>
          <w:szCs w:val="22"/>
          <w:lang w:val="en-US"/>
        </w:rPr>
        <w:t>&lt;add…&gt;</w:t>
      </w:r>
      <w:r>
        <w:rPr>
          <w:rFonts w:ascii="Calibri" w:hAnsi="Calibri" w:cs="Calibri"/>
          <w:sz w:val="22"/>
          <w:szCs w:val="22"/>
          <w:lang w:val="en-US"/>
        </w:rPr>
        <w:t xml:space="preserve"> element for the </w:t>
      </w:r>
      <w:proofErr w:type="spellStart"/>
      <w:r>
        <w:rPr>
          <w:rFonts w:ascii="Calibri" w:hAnsi="Calibri" w:cs="Calibri"/>
          <w:sz w:val="22"/>
          <w:szCs w:val="22"/>
          <w:lang w:val="en-US"/>
        </w:rPr>
        <w:t>Idp</w:t>
      </w:r>
      <w:proofErr w:type="spellEnd"/>
      <w:r>
        <w:rPr>
          <w:rFonts w:ascii="Calibri" w:hAnsi="Calibri" w:cs="Calibri"/>
          <w:sz w:val="22"/>
          <w:szCs w:val="22"/>
          <w:lang w:val="en-US"/>
        </w:rPr>
        <w:t xml:space="preserve">: </w:t>
      </w:r>
      <w:r>
        <w:rPr>
          <w:rFonts w:ascii="Courier New" w:hAnsi="Courier New" w:cs="Courier New"/>
          <w:sz w:val="22"/>
          <w:szCs w:val="22"/>
          <w:lang w:val="en-US"/>
        </w:rPr>
        <w:t>&lt;add id="</w:t>
      </w:r>
      <w:hyperlink r:id="rId18" w:history="1">
        <w:r>
          <w:rPr>
            <w:rFonts w:ascii="Courier New" w:hAnsi="Courier New" w:cs="Courier New"/>
            <w:sz w:val="22"/>
            <w:szCs w:val="22"/>
            <w:lang w:val="en-US"/>
          </w:rPr>
          <w:t>http://commondomain.local/</w:t>
        </w:r>
      </w:hyperlink>
      <w:r>
        <w:rPr>
          <w:rFonts w:ascii="Courier New" w:hAnsi="Courier New" w:cs="Courier New"/>
          <w:sz w:val="22"/>
          <w:szCs w:val="22"/>
          <w:lang w:val="en-US"/>
        </w:rPr>
        <w:t xml:space="preserve">" </w:t>
      </w:r>
      <w:r>
        <w:rPr>
          <w:rFonts w:ascii="Courier New" w:hAnsi="Courier New" w:cs="Courier New"/>
          <w:sz w:val="22"/>
          <w:szCs w:val="22"/>
          <w:lang w:val="en-US"/>
        </w:rPr>
        <w:lastRenderedPageBreak/>
        <w:t>default="true"&gt;</w:t>
      </w:r>
    </w:p>
    <w:p w14:paraId="3837EC63" w14:textId="77777777" w:rsidR="00774B2A" w:rsidRDefault="00774B2A" w:rsidP="00001836">
      <w:pPr>
        <w:numPr>
          <w:ilvl w:val="0"/>
          <w:numId w:val="10"/>
        </w:numPr>
        <w:ind w:start="36pt" w:hanging="18pt"/>
        <w:rPr>
          <w:rFonts w:ascii="Calibri" w:hAnsi="Calibri" w:cs="Calibri"/>
          <w:sz w:val="22"/>
          <w:szCs w:val="22"/>
          <w:lang w:val="en-US"/>
        </w:rPr>
      </w:pPr>
      <w:r>
        <w:rPr>
          <w:rFonts w:ascii="Calibri" w:hAnsi="Calibri" w:cs="Calibri"/>
          <w:sz w:val="22"/>
          <w:szCs w:val="22"/>
          <w:lang w:val="en-US"/>
        </w:rPr>
        <w:t>Restart the browser to make sure the common domain cookie is removed</w:t>
      </w:r>
    </w:p>
    <w:p w14:paraId="547471CC" w14:textId="77777777" w:rsidR="00774B2A" w:rsidRDefault="00774B2A" w:rsidP="00001836">
      <w:pPr>
        <w:numPr>
          <w:ilvl w:val="0"/>
          <w:numId w:val="10"/>
        </w:numPr>
        <w:ind w:start="36pt" w:hanging="18pt"/>
        <w:rPr>
          <w:rFonts w:ascii="Calibri" w:hAnsi="Calibri" w:cs="Calibri"/>
          <w:sz w:val="22"/>
          <w:szCs w:val="22"/>
          <w:lang w:val="en-US"/>
        </w:rPr>
      </w:pPr>
      <w:r>
        <w:rPr>
          <w:rFonts w:ascii="Calibri" w:hAnsi="Calibri" w:cs="Calibri"/>
          <w:sz w:val="22"/>
          <w:szCs w:val="22"/>
          <w:lang w:val="en-US"/>
        </w:rPr>
        <w:t>Access Service Provider 1’s website (</w:t>
      </w:r>
      <w:hyperlink r:id="rId19" w:history="1">
        <w:r>
          <w:rPr>
            <w:rFonts w:ascii="Calibri" w:hAnsi="Calibri" w:cs="Calibri"/>
            <w:sz w:val="22"/>
            <w:szCs w:val="22"/>
            <w:lang w:val="en-US"/>
          </w:rPr>
          <w:t>http://demosp1.local/Default.aspx</w:t>
        </w:r>
      </w:hyperlink>
      <w:r>
        <w:rPr>
          <w:rFonts w:ascii="Calibri" w:hAnsi="Calibri" w:cs="Calibri"/>
          <w:sz w:val="22"/>
          <w:szCs w:val="22"/>
          <w:lang w:val="en-US"/>
        </w:rPr>
        <w:t xml:space="preserve"> ) and click “Go to My page”</w:t>
      </w:r>
    </w:p>
    <w:p w14:paraId="123E852A" w14:textId="77777777" w:rsidR="00774B2A" w:rsidRDefault="00774B2A" w:rsidP="00001836">
      <w:pPr>
        <w:numPr>
          <w:ilvl w:val="0"/>
          <w:numId w:val="10"/>
        </w:numPr>
        <w:ind w:start="36pt" w:hanging="18pt"/>
        <w:rPr>
          <w:rFonts w:ascii="Calibri" w:hAnsi="Calibri" w:cs="Calibri"/>
          <w:sz w:val="22"/>
          <w:szCs w:val="22"/>
          <w:lang w:val="en-US"/>
        </w:rPr>
      </w:pPr>
      <w:r>
        <w:rPr>
          <w:rFonts w:ascii="Calibri" w:hAnsi="Calibri" w:cs="Calibri"/>
          <w:sz w:val="22"/>
          <w:szCs w:val="22"/>
          <w:lang w:val="en-US"/>
        </w:rPr>
        <w:t>Notice that the user is not prompted, which IDP to use, since he is immediately redirected to the default IDP.</w:t>
      </w:r>
    </w:p>
    <w:p w14:paraId="03875EE0" w14:textId="77777777" w:rsidR="00774B2A" w:rsidRDefault="00774B2A">
      <w:pPr>
        <w:rPr>
          <w:rFonts w:ascii="Calibri" w:hAnsi="Calibri" w:cs="Calibri"/>
          <w:sz w:val="22"/>
          <w:szCs w:val="22"/>
          <w:lang w:val="en-US"/>
        </w:rPr>
      </w:pPr>
    </w:p>
    <w:p w14:paraId="7B4F56D7" w14:textId="77777777" w:rsidR="00774B2A" w:rsidRDefault="00774B2A" w:rsidP="003B7628">
      <w:pPr>
        <w:pStyle w:val="Overskrift3"/>
        <w:rPr>
          <w:lang w:val="en-US"/>
        </w:rPr>
      </w:pPr>
      <w:bookmarkStart w:id="15" w:name="_Toc134696452"/>
      <w:r>
        <w:rPr>
          <w:lang w:val="en-US"/>
        </w:rPr>
        <w:t>5.</w:t>
      </w:r>
      <w:r w:rsidR="003B7628">
        <w:rPr>
          <w:lang w:val="en-US"/>
        </w:rPr>
        <w:t>4.2</w:t>
      </w:r>
      <w:r>
        <w:rPr>
          <w:lang w:val="en-US"/>
        </w:rPr>
        <w:tab/>
        <w:t>Using the “</w:t>
      </w:r>
      <w:proofErr w:type="spellStart"/>
      <w:r>
        <w:rPr>
          <w:lang w:val="en-US"/>
        </w:rPr>
        <w:t>idpSelectionUrl</w:t>
      </w:r>
      <w:proofErr w:type="spellEnd"/>
      <w:r>
        <w:rPr>
          <w:lang w:val="en-US"/>
        </w:rPr>
        <w:t>” attribute</w:t>
      </w:r>
      <w:bookmarkEnd w:id="15"/>
    </w:p>
    <w:p w14:paraId="2DC38166" w14:textId="77777777" w:rsidR="00774B2A" w:rsidRDefault="00774B2A">
      <w:pPr>
        <w:rPr>
          <w:rFonts w:cs="Cambria"/>
          <w:lang w:val="en-US"/>
        </w:rPr>
      </w:pPr>
    </w:p>
    <w:p w14:paraId="4047F34E" w14:textId="77777777" w:rsidR="00774B2A" w:rsidRDefault="00774B2A">
      <w:pPr>
        <w:rPr>
          <w:rFonts w:ascii="Calibri" w:hAnsi="Calibri" w:cs="Calibri"/>
          <w:sz w:val="22"/>
          <w:szCs w:val="22"/>
          <w:lang w:val="en-US"/>
        </w:rPr>
      </w:pPr>
      <w:r>
        <w:rPr>
          <w:rFonts w:ascii="Calibri" w:hAnsi="Calibri" w:cs="Calibri"/>
          <w:sz w:val="22"/>
          <w:szCs w:val="22"/>
          <w:lang w:val="en-US"/>
        </w:rPr>
        <w:t>With this method, the developer can specify a page that the user should be redirected to, in case multiple IDP’s are available:</w:t>
      </w:r>
    </w:p>
    <w:p w14:paraId="234DDB98" w14:textId="77777777" w:rsidR="00774B2A" w:rsidRDefault="00774B2A" w:rsidP="00001836">
      <w:pPr>
        <w:numPr>
          <w:ilvl w:val="0"/>
          <w:numId w:val="11"/>
        </w:numPr>
        <w:ind w:start="36pt" w:hanging="18pt"/>
        <w:rPr>
          <w:rFonts w:cs="Cambria"/>
          <w:lang w:val="en-US"/>
        </w:rPr>
      </w:pPr>
      <w:r>
        <w:rPr>
          <w:rFonts w:ascii="Calibri" w:hAnsi="Calibri" w:cs="Calibri"/>
          <w:sz w:val="22"/>
          <w:szCs w:val="22"/>
          <w:lang w:val="en-US"/>
        </w:rPr>
        <w:t xml:space="preserve">In case you modified the </w:t>
      </w:r>
      <w:proofErr w:type="spellStart"/>
      <w:r>
        <w:rPr>
          <w:rFonts w:ascii="Calibri" w:hAnsi="Calibri" w:cs="Calibri"/>
          <w:sz w:val="22"/>
          <w:szCs w:val="22"/>
          <w:lang w:val="en-US"/>
        </w:rPr>
        <w:t>Web.config</w:t>
      </w:r>
      <w:proofErr w:type="spellEnd"/>
      <w:r>
        <w:rPr>
          <w:rFonts w:ascii="Calibri" w:hAnsi="Calibri" w:cs="Calibri"/>
          <w:sz w:val="22"/>
          <w:szCs w:val="22"/>
          <w:lang w:val="en-US"/>
        </w:rPr>
        <w:t xml:space="preserve"> as explained in 5.5.1, remove the </w:t>
      </w:r>
      <w:r>
        <w:rPr>
          <w:rFonts w:ascii="Courier New" w:hAnsi="Courier New" w:cs="Courier New"/>
          <w:sz w:val="22"/>
          <w:szCs w:val="22"/>
          <w:lang w:val="en-US"/>
        </w:rPr>
        <w:t>default=”true”</w:t>
      </w:r>
      <w:r>
        <w:rPr>
          <w:rFonts w:cs="Cambria"/>
          <w:sz w:val="22"/>
          <w:szCs w:val="22"/>
          <w:lang w:val="en-US"/>
        </w:rPr>
        <w:t xml:space="preserve"> </w:t>
      </w:r>
    </w:p>
    <w:p w14:paraId="7CEE0B0A" w14:textId="77777777" w:rsidR="00774B2A" w:rsidRDefault="00774B2A" w:rsidP="00001836">
      <w:pPr>
        <w:numPr>
          <w:ilvl w:val="0"/>
          <w:numId w:val="11"/>
        </w:numPr>
        <w:ind w:start="36pt" w:hanging="18pt"/>
        <w:rPr>
          <w:rFonts w:cs="Cambria"/>
          <w:lang w:val="en-US"/>
        </w:rPr>
      </w:pPr>
      <w:r>
        <w:rPr>
          <w:rFonts w:ascii="Calibri" w:hAnsi="Calibri" w:cs="Calibri"/>
          <w:sz w:val="22"/>
          <w:szCs w:val="22"/>
          <w:lang w:val="en-US"/>
        </w:rPr>
        <w:t>In the &lt;</w:t>
      </w:r>
      <w:proofErr w:type="spellStart"/>
      <w:r>
        <w:rPr>
          <w:rFonts w:ascii="Calibri" w:hAnsi="Calibri" w:cs="Calibri"/>
          <w:sz w:val="22"/>
          <w:szCs w:val="22"/>
          <w:lang w:val="en-US"/>
        </w:rPr>
        <w:t>IDPEndPoints</w:t>
      </w:r>
      <w:proofErr w:type="spellEnd"/>
      <w:r>
        <w:rPr>
          <w:rFonts w:ascii="Calibri" w:hAnsi="Calibri" w:cs="Calibri"/>
          <w:sz w:val="22"/>
          <w:szCs w:val="22"/>
          <w:lang w:val="en-US"/>
        </w:rPr>
        <w:t xml:space="preserve">&gt; element, add the </w:t>
      </w:r>
      <w:proofErr w:type="spellStart"/>
      <w:r>
        <w:rPr>
          <w:rFonts w:ascii="Calibri" w:hAnsi="Calibri" w:cs="Calibri"/>
          <w:sz w:val="22"/>
          <w:szCs w:val="22"/>
          <w:lang w:val="en-US"/>
        </w:rPr>
        <w:t>idpSelectionUrl</w:t>
      </w:r>
      <w:proofErr w:type="spellEnd"/>
      <w:r>
        <w:rPr>
          <w:rFonts w:ascii="Calibri" w:hAnsi="Calibri" w:cs="Calibri"/>
          <w:sz w:val="22"/>
          <w:szCs w:val="22"/>
          <w:lang w:val="en-US"/>
        </w:rPr>
        <w:t xml:space="preserve"> and value, so the element looks like this:</w:t>
      </w:r>
      <w:r>
        <w:rPr>
          <w:rFonts w:ascii="Calibri" w:hAnsi="Calibri" w:cs="Calibri"/>
          <w:sz w:val="22"/>
          <w:szCs w:val="22"/>
          <w:lang w:val="en-US"/>
        </w:rPr>
        <w:br/>
      </w:r>
      <w:r>
        <w:rPr>
          <w:rFonts w:ascii="Courier New" w:hAnsi="Courier New" w:cs="Courier New"/>
          <w:sz w:val="22"/>
          <w:szCs w:val="22"/>
          <w:lang w:val="en-US"/>
        </w:rPr>
        <w:t>&lt;</w:t>
      </w:r>
      <w:proofErr w:type="spellStart"/>
      <w:r>
        <w:rPr>
          <w:rFonts w:ascii="Courier New" w:hAnsi="Courier New" w:cs="Courier New"/>
          <w:sz w:val="22"/>
          <w:szCs w:val="22"/>
          <w:lang w:val="en-US"/>
        </w:rPr>
        <w:t>IDPEndPoints</w:t>
      </w:r>
      <w:proofErr w:type="spellEnd"/>
      <w:r>
        <w:rPr>
          <w:rFonts w:ascii="Courier New" w:hAnsi="Courier New" w:cs="Courier New"/>
          <w:sz w:val="22"/>
          <w:szCs w:val="22"/>
          <w:lang w:val="en-US"/>
        </w:rPr>
        <w:t xml:space="preserve"> metadata="C:\</w:t>
      </w:r>
      <w:proofErr w:type="spellStart"/>
      <w:r>
        <w:rPr>
          <w:rFonts w:ascii="Courier New" w:hAnsi="Courier New" w:cs="Courier New"/>
          <w:sz w:val="22"/>
          <w:szCs w:val="22"/>
          <w:lang w:val="en-US"/>
        </w:rPr>
        <w:t>inetpub</w:t>
      </w:r>
      <w:proofErr w:type="spellEnd"/>
      <w:r>
        <w:rPr>
          <w:rFonts w:ascii="Courier New" w:hAnsi="Courier New" w:cs="Courier New"/>
          <w:sz w:val="22"/>
          <w:szCs w:val="22"/>
          <w:lang w:val="en-US"/>
        </w:rPr>
        <w:t>\</w:t>
      </w:r>
      <w:proofErr w:type="spellStart"/>
      <w:r>
        <w:rPr>
          <w:rFonts w:ascii="Courier New" w:hAnsi="Courier New" w:cs="Courier New"/>
          <w:sz w:val="22"/>
          <w:szCs w:val="22"/>
          <w:lang w:val="en-US"/>
        </w:rPr>
        <w:t>cdctest</w:t>
      </w:r>
      <w:proofErr w:type="spellEnd"/>
      <w:r>
        <w:rPr>
          <w:rFonts w:ascii="Courier New" w:hAnsi="Courier New" w:cs="Courier New"/>
          <w:sz w:val="22"/>
          <w:szCs w:val="22"/>
          <w:lang w:val="en-US"/>
        </w:rPr>
        <w:t xml:space="preserve">\sp1\metadata\" </w:t>
      </w:r>
      <w:proofErr w:type="spellStart"/>
      <w:r>
        <w:rPr>
          <w:rFonts w:ascii="Courier New" w:hAnsi="Courier New" w:cs="Courier New"/>
          <w:sz w:val="22"/>
          <w:szCs w:val="22"/>
          <w:lang w:val="en-US"/>
        </w:rPr>
        <w:t>idpSelectionUrl</w:t>
      </w:r>
      <w:proofErr w:type="spellEnd"/>
      <w:r>
        <w:rPr>
          <w:rFonts w:ascii="Courier New" w:hAnsi="Courier New" w:cs="Courier New"/>
          <w:sz w:val="22"/>
          <w:szCs w:val="22"/>
          <w:lang w:val="en-US"/>
        </w:rPr>
        <w:t>="/IDPSelectionDemo.aspx"&gt;</w:t>
      </w:r>
    </w:p>
    <w:p w14:paraId="532A8102" w14:textId="77777777" w:rsidR="00774B2A" w:rsidRDefault="00774B2A" w:rsidP="00001836">
      <w:pPr>
        <w:numPr>
          <w:ilvl w:val="0"/>
          <w:numId w:val="11"/>
        </w:numPr>
        <w:ind w:start="36pt" w:hanging="18pt"/>
        <w:rPr>
          <w:rFonts w:ascii="Calibri" w:hAnsi="Calibri" w:cs="Calibri"/>
          <w:sz w:val="22"/>
          <w:szCs w:val="22"/>
          <w:lang w:val="en-US"/>
        </w:rPr>
      </w:pPr>
      <w:r>
        <w:rPr>
          <w:rFonts w:ascii="Calibri" w:hAnsi="Calibri" w:cs="Calibri"/>
          <w:sz w:val="22"/>
          <w:szCs w:val="22"/>
          <w:lang w:val="en-US"/>
        </w:rPr>
        <w:t>Restart the browser to make sure the common domain cookie is removed</w:t>
      </w:r>
    </w:p>
    <w:p w14:paraId="20A405AA" w14:textId="77777777" w:rsidR="00774B2A" w:rsidRDefault="00774B2A" w:rsidP="00001836">
      <w:pPr>
        <w:numPr>
          <w:ilvl w:val="0"/>
          <w:numId w:val="11"/>
        </w:numPr>
        <w:ind w:start="36pt" w:hanging="18pt"/>
        <w:rPr>
          <w:rFonts w:ascii="Calibri" w:hAnsi="Calibri" w:cs="Calibri"/>
          <w:sz w:val="22"/>
          <w:szCs w:val="22"/>
          <w:lang w:val="en-US"/>
        </w:rPr>
      </w:pPr>
      <w:r>
        <w:rPr>
          <w:rFonts w:ascii="Calibri" w:hAnsi="Calibri" w:cs="Calibri"/>
          <w:sz w:val="22"/>
          <w:szCs w:val="22"/>
          <w:lang w:val="en-US"/>
        </w:rPr>
        <w:t>Access Service Provider 1’s website (</w:t>
      </w:r>
      <w:hyperlink r:id="rId20" w:history="1">
        <w:r>
          <w:rPr>
            <w:rFonts w:ascii="Calibri" w:hAnsi="Calibri" w:cs="Calibri"/>
            <w:sz w:val="22"/>
            <w:szCs w:val="22"/>
            <w:lang w:val="en-US"/>
          </w:rPr>
          <w:t>http://demosp1.local/Default.aspx</w:t>
        </w:r>
      </w:hyperlink>
      <w:r>
        <w:rPr>
          <w:rFonts w:ascii="Calibri" w:hAnsi="Calibri" w:cs="Calibri"/>
          <w:sz w:val="22"/>
          <w:szCs w:val="22"/>
          <w:lang w:val="en-US"/>
        </w:rPr>
        <w:t xml:space="preserve"> ) and click “Go to My page”</w:t>
      </w:r>
    </w:p>
    <w:p w14:paraId="4F7A1FBA" w14:textId="77777777" w:rsidR="00774B2A" w:rsidRDefault="00774B2A" w:rsidP="00001836">
      <w:pPr>
        <w:numPr>
          <w:ilvl w:val="0"/>
          <w:numId w:val="11"/>
        </w:numPr>
        <w:ind w:start="36pt" w:hanging="18pt"/>
        <w:rPr>
          <w:rFonts w:ascii="Calibri" w:hAnsi="Calibri" w:cs="Calibri"/>
          <w:sz w:val="22"/>
          <w:szCs w:val="22"/>
          <w:lang w:val="en-US"/>
        </w:rPr>
      </w:pPr>
      <w:r>
        <w:rPr>
          <w:rFonts w:ascii="Calibri" w:hAnsi="Calibri" w:cs="Calibri"/>
          <w:sz w:val="22"/>
          <w:szCs w:val="22"/>
          <w:lang w:val="en-US"/>
        </w:rPr>
        <w:t xml:space="preserve">Notice that the browser opens a </w:t>
      </w:r>
      <w:proofErr w:type="gramStart"/>
      <w:r>
        <w:rPr>
          <w:rFonts w:ascii="Calibri" w:hAnsi="Calibri" w:cs="Calibri"/>
          <w:sz w:val="22"/>
          <w:szCs w:val="22"/>
          <w:lang w:val="en-US"/>
        </w:rPr>
        <w:t>web-page</w:t>
      </w:r>
      <w:proofErr w:type="gramEnd"/>
      <w:r>
        <w:rPr>
          <w:rFonts w:ascii="Calibri" w:hAnsi="Calibri" w:cs="Calibri"/>
          <w:sz w:val="22"/>
          <w:szCs w:val="22"/>
          <w:lang w:val="en-US"/>
        </w:rPr>
        <w:t xml:space="preserve"> from the </w:t>
      </w:r>
      <w:proofErr w:type="spellStart"/>
      <w:r>
        <w:rPr>
          <w:rFonts w:ascii="Calibri" w:hAnsi="Calibri" w:cs="Calibri"/>
          <w:sz w:val="22"/>
          <w:szCs w:val="22"/>
          <w:lang w:val="en-US"/>
        </w:rPr>
        <w:t>WebsiteDemo</w:t>
      </w:r>
      <w:proofErr w:type="spellEnd"/>
      <w:r>
        <w:rPr>
          <w:rFonts w:ascii="Calibri" w:hAnsi="Calibri" w:cs="Calibri"/>
          <w:sz w:val="22"/>
          <w:szCs w:val="22"/>
          <w:lang w:val="en-US"/>
        </w:rPr>
        <w:t xml:space="preserve"> project (IDPSelectionDemo.aspx), and not the default IDP selection list from the OIOSAML.NET framework. IDPSelectionDemo.aspx is just a sample of, how a page could look like. The styling and contents </w:t>
      </w:r>
      <w:proofErr w:type="gramStart"/>
      <w:r>
        <w:rPr>
          <w:rFonts w:ascii="Calibri" w:hAnsi="Calibri" w:cs="Calibri"/>
          <w:sz w:val="22"/>
          <w:szCs w:val="22"/>
          <w:lang w:val="en-US"/>
        </w:rPr>
        <w:t>is</w:t>
      </w:r>
      <w:proofErr w:type="gramEnd"/>
      <w:r>
        <w:rPr>
          <w:rFonts w:ascii="Calibri" w:hAnsi="Calibri" w:cs="Calibri"/>
          <w:sz w:val="22"/>
          <w:szCs w:val="22"/>
          <w:lang w:val="en-US"/>
        </w:rPr>
        <w:t xml:space="preserve"> completely defined by the web-developer. The only thing to remember is, that the link, that the user clicks, points to the URL returned by the </w:t>
      </w:r>
      <w:proofErr w:type="spellStart"/>
      <w:r>
        <w:rPr>
          <w:rFonts w:ascii="Courier New" w:hAnsi="Courier New" w:cs="Courier New"/>
          <w:sz w:val="22"/>
          <w:szCs w:val="22"/>
          <w:lang w:val="en-US"/>
        </w:rPr>
        <w:t>GetIDPLoginUrl</w:t>
      </w:r>
      <w:proofErr w:type="spellEnd"/>
      <w:r>
        <w:rPr>
          <w:rFonts w:ascii="Courier New" w:hAnsi="Courier New" w:cs="Courier New"/>
          <w:sz w:val="22"/>
          <w:szCs w:val="22"/>
          <w:lang w:val="en-US"/>
        </w:rPr>
        <w:t>()</w:t>
      </w:r>
      <w:r>
        <w:rPr>
          <w:rFonts w:ascii="Calibri" w:hAnsi="Calibri" w:cs="Calibri"/>
          <w:sz w:val="22"/>
          <w:szCs w:val="22"/>
          <w:lang w:val="en-US"/>
        </w:rPr>
        <w:t xml:space="preserve"> method on the </w:t>
      </w:r>
      <w:r>
        <w:rPr>
          <w:rFonts w:ascii="Courier New" w:hAnsi="Courier New" w:cs="Courier New"/>
          <w:sz w:val="22"/>
          <w:szCs w:val="22"/>
          <w:lang w:val="en-US"/>
        </w:rPr>
        <w:t xml:space="preserve">dk.nita.saml20.config.IDPEndPoint </w:t>
      </w:r>
      <w:r>
        <w:rPr>
          <w:rFonts w:ascii="Calibri" w:hAnsi="Calibri" w:cs="Calibri"/>
          <w:sz w:val="22"/>
          <w:szCs w:val="22"/>
          <w:lang w:val="en-US"/>
        </w:rPr>
        <w:t xml:space="preserve">class. </w:t>
      </w:r>
      <w:r>
        <w:rPr>
          <w:rFonts w:ascii="Calibri" w:hAnsi="Calibri" w:cs="Calibri"/>
          <w:sz w:val="22"/>
          <w:szCs w:val="22"/>
        </w:rPr>
        <w:t xml:space="preserve">See </w:t>
      </w:r>
      <w:proofErr w:type="spellStart"/>
      <w:r>
        <w:rPr>
          <w:rFonts w:ascii="Calibri" w:hAnsi="Calibri" w:cs="Calibri"/>
          <w:sz w:val="22"/>
          <w:szCs w:val="22"/>
        </w:rPr>
        <w:t>IDPSelectionDemo.aspx.cs</w:t>
      </w:r>
      <w:proofErr w:type="spellEnd"/>
      <w:r>
        <w:rPr>
          <w:rFonts w:ascii="Calibri" w:hAnsi="Calibri" w:cs="Calibri"/>
          <w:sz w:val="22"/>
          <w:szCs w:val="22"/>
        </w:rPr>
        <w:t xml:space="preserve"> for an </w:t>
      </w:r>
      <w:proofErr w:type="spellStart"/>
      <w:r>
        <w:rPr>
          <w:rFonts w:ascii="Calibri" w:hAnsi="Calibri" w:cs="Calibri"/>
          <w:sz w:val="22"/>
          <w:szCs w:val="22"/>
        </w:rPr>
        <w:t>example</w:t>
      </w:r>
      <w:proofErr w:type="spellEnd"/>
      <w:r>
        <w:rPr>
          <w:rFonts w:ascii="Calibri" w:hAnsi="Calibri" w:cs="Calibri"/>
          <w:sz w:val="22"/>
          <w:szCs w:val="22"/>
        </w:rPr>
        <w:t>.</w:t>
      </w:r>
    </w:p>
    <w:p w14:paraId="1B1FFBAA" w14:textId="77777777" w:rsidR="00774B2A" w:rsidRDefault="00774B2A">
      <w:pPr>
        <w:rPr>
          <w:rFonts w:ascii="Calibri" w:hAnsi="Calibri" w:cs="Calibri"/>
          <w:sz w:val="22"/>
          <w:szCs w:val="22"/>
          <w:lang w:val="en-US"/>
        </w:rPr>
      </w:pPr>
    </w:p>
    <w:p w14:paraId="35065B1C" w14:textId="77777777" w:rsidR="00774B2A" w:rsidRDefault="00774B2A" w:rsidP="003B7628">
      <w:pPr>
        <w:pStyle w:val="Overskrift3"/>
        <w:rPr>
          <w:lang w:val="en-US"/>
        </w:rPr>
      </w:pPr>
      <w:bookmarkStart w:id="16" w:name="_Toc134696453"/>
      <w:r>
        <w:rPr>
          <w:lang w:val="en-US"/>
        </w:rPr>
        <w:t>5.</w:t>
      </w:r>
      <w:r w:rsidR="003B7628">
        <w:rPr>
          <w:lang w:val="en-US"/>
        </w:rPr>
        <w:t>4.3</w:t>
      </w:r>
      <w:r>
        <w:rPr>
          <w:lang w:val="en-US"/>
        </w:rPr>
        <w:tab/>
        <w:t xml:space="preserve">Using the </w:t>
      </w:r>
      <w:proofErr w:type="spellStart"/>
      <w:r>
        <w:rPr>
          <w:lang w:val="en-US"/>
        </w:rPr>
        <w:t>IDPSelectionEvent</w:t>
      </w:r>
      <w:bookmarkEnd w:id="16"/>
      <w:proofErr w:type="spellEnd"/>
    </w:p>
    <w:p w14:paraId="4FE21D68" w14:textId="77777777" w:rsidR="00774B2A" w:rsidRDefault="00774B2A">
      <w:pPr>
        <w:rPr>
          <w:rFonts w:cs="Cambria"/>
          <w:lang w:val="en-US"/>
        </w:rPr>
      </w:pPr>
    </w:p>
    <w:p w14:paraId="308F0FA0" w14:textId="77777777" w:rsidR="00774B2A" w:rsidRDefault="00774B2A">
      <w:pPr>
        <w:rPr>
          <w:rFonts w:ascii="Calibri" w:hAnsi="Calibri" w:cs="Calibri"/>
          <w:lang w:val="en-US"/>
        </w:rPr>
      </w:pPr>
      <w:r>
        <w:rPr>
          <w:rFonts w:ascii="Calibri" w:hAnsi="Calibri" w:cs="Calibri"/>
          <w:lang w:val="en-US"/>
        </w:rPr>
        <w:t>The third method for selecting an IDP end point is done programmatically by using a .NET event:</w:t>
      </w:r>
    </w:p>
    <w:p w14:paraId="7B5735BA" w14:textId="77777777" w:rsidR="00774B2A" w:rsidRDefault="00774B2A">
      <w:pPr>
        <w:rPr>
          <w:rFonts w:ascii="Calibri" w:hAnsi="Calibri" w:cs="Calibri"/>
          <w:lang w:val="en-US"/>
        </w:rPr>
      </w:pPr>
    </w:p>
    <w:p w14:paraId="5BB52125" w14:textId="77777777" w:rsidR="00774B2A" w:rsidRDefault="00774B2A" w:rsidP="00001836">
      <w:pPr>
        <w:numPr>
          <w:ilvl w:val="0"/>
          <w:numId w:val="12"/>
        </w:numPr>
        <w:ind w:start="36pt" w:hanging="18pt"/>
        <w:rPr>
          <w:rFonts w:cs="Cambria"/>
          <w:lang w:val="en-US"/>
        </w:rPr>
      </w:pPr>
      <w:r>
        <w:rPr>
          <w:rFonts w:ascii="Calibri" w:hAnsi="Calibri" w:cs="Calibri"/>
          <w:sz w:val="22"/>
          <w:szCs w:val="22"/>
          <w:lang w:val="en-US"/>
        </w:rPr>
        <w:t xml:space="preserve">In case you modified the </w:t>
      </w:r>
      <w:proofErr w:type="spellStart"/>
      <w:r>
        <w:rPr>
          <w:rFonts w:ascii="Calibri" w:hAnsi="Calibri" w:cs="Calibri"/>
          <w:sz w:val="22"/>
          <w:szCs w:val="22"/>
          <w:lang w:val="en-US"/>
        </w:rPr>
        <w:t>Web.config</w:t>
      </w:r>
      <w:proofErr w:type="spellEnd"/>
      <w:r>
        <w:rPr>
          <w:rFonts w:ascii="Calibri" w:hAnsi="Calibri" w:cs="Calibri"/>
          <w:sz w:val="22"/>
          <w:szCs w:val="22"/>
          <w:lang w:val="en-US"/>
        </w:rPr>
        <w:t xml:space="preserve"> as explained in 5.5.1, remove the attribute </w:t>
      </w:r>
      <w:r>
        <w:rPr>
          <w:rFonts w:ascii="Courier New" w:hAnsi="Courier New" w:cs="Courier New"/>
          <w:sz w:val="22"/>
          <w:szCs w:val="22"/>
          <w:lang w:val="en-US"/>
        </w:rPr>
        <w:t>default=”true”</w:t>
      </w:r>
      <w:r>
        <w:rPr>
          <w:rFonts w:cs="Cambria"/>
          <w:sz w:val="22"/>
          <w:szCs w:val="22"/>
          <w:lang w:val="en-US"/>
        </w:rPr>
        <w:t xml:space="preserve"> </w:t>
      </w:r>
    </w:p>
    <w:p w14:paraId="4EC57CF4" w14:textId="77777777" w:rsidR="00774B2A" w:rsidRDefault="00774B2A" w:rsidP="00001836">
      <w:pPr>
        <w:numPr>
          <w:ilvl w:val="0"/>
          <w:numId w:val="12"/>
        </w:numPr>
        <w:ind w:start="36pt" w:hanging="18pt"/>
        <w:rPr>
          <w:rFonts w:cs="Cambria"/>
          <w:lang w:val="en-US"/>
        </w:rPr>
      </w:pPr>
      <w:r>
        <w:rPr>
          <w:rFonts w:ascii="Calibri" w:hAnsi="Calibri" w:cs="Calibri"/>
          <w:sz w:val="22"/>
          <w:szCs w:val="22"/>
          <w:lang w:val="en-US"/>
        </w:rPr>
        <w:t xml:space="preserve">In case you modified the </w:t>
      </w:r>
      <w:proofErr w:type="spellStart"/>
      <w:r>
        <w:rPr>
          <w:rFonts w:ascii="Calibri" w:hAnsi="Calibri" w:cs="Calibri"/>
          <w:sz w:val="22"/>
          <w:szCs w:val="22"/>
          <w:lang w:val="en-US"/>
        </w:rPr>
        <w:t>Web.config</w:t>
      </w:r>
      <w:proofErr w:type="spellEnd"/>
      <w:r>
        <w:rPr>
          <w:rFonts w:ascii="Calibri" w:hAnsi="Calibri" w:cs="Calibri"/>
          <w:sz w:val="22"/>
          <w:szCs w:val="22"/>
          <w:lang w:val="en-US"/>
        </w:rPr>
        <w:t xml:space="preserve"> as explained in 5.5.2, remove the attribute </w:t>
      </w:r>
      <w:proofErr w:type="spellStart"/>
      <w:r>
        <w:rPr>
          <w:rFonts w:ascii="Courier New" w:hAnsi="Courier New" w:cs="Courier New"/>
          <w:sz w:val="22"/>
          <w:szCs w:val="22"/>
          <w:lang w:val="en-US"/>
        </w:rPr>
        <w:t>idpSelectionUrl</w:t>
      </w:r>
      <w:proofErr w:type="spellEnd"/>
      <w:r>
        <w:rPr>
          <w:rFonts w:ascii="Courier New" w:hAnsi="Courier New" w:cs="Courier New"/>
          <w:sz w:val="22"/>
          <w:szCs w:val="22"/>
          <w:lang w:val="en-US"/>
        </w:rPr>
        <w:t>="/IDPSelectionDemo.aspx"</w:t>
      </w:r>
    </w:p>
    <w:p w14:paraId="095787CB" w14:textId="77777777" w:rsidR="00774B2A" w:rsidRDefault="00774B2A" w:rsidP="00001836">
      <w:pPr>
        <w:numPr>
          <w:ilvl w:val="0"/>
          <w:numId w:val="12"/>
        </w:numPr>
        <w:ind w:start="36pt" w:hanging="18pt"/>
        <w:rPr>
          <w:rFonts w:cs="Cambria"/>
          <w:lang w:val="en-US"/>
        </w:rPr>
      </w:pPr>
      <w:r>
        <w:rPr>
          <w:rFonts w:ascii="Calibri" w:hAnsi="Calibri" w:cs="Calibri"/>
          <w:lang w:val="en-US"/>
        </w:rPr>
        <w:t xml:space="preserve">See an example of a </w:t>
      </w:r>
      <w:proofErr w:type="spellStart"/>
      <w:r>
        <w:rPr>
          <w:rFonts w:ascii="Calibri" w:hAnsi="Calibri" w:cs="Calibri"/>
          <w:lang w:val="en-US"/>
        </w:rPr>
        <w:t>IDPSelectionEvent</w:t>
      </w:r>
      <w:proofErr w:type="spellEnd"/>
      <w:r>
        <w:rPr>
          <w:rFonts w:ascii="Calibri" w:hAnsi="Calibri" w:cs="Calibri"/>
          <w:lang w:val="en-US"/>
        </w:rPr>
        <w:t xml:space="preserve"> handler in </w:t>
      </w:r>
      <w:proofErr w:type="spellStart"/>
      <w:r>
        <w:rPr>
          <w:rFonts w:ascii="Calibri" w:hAnsi="Calibri" w:cs="Calibri"/>
          <w:lang w:val="en-US"/>
        </w:rPr>
        <w:t>Global.asax.cs</w:t>
      </w:r>
      <w:proofErr w:type="spellEnd"/>
      <w:r>
        <w:rPr>
          <w:rFonts w:ascii="Calibri" w:hAnsi="Calibri" w:cs="Calibri"/>
          <w:lang w:val="en-US"/>
        </w:rPr>
        <w:t xml:space="preserve">, named </w:t>
      </w:r>
      <w:r>
        <w:rPr>
          <w:rFonts w:ascii="Courier New" w:hAnsi="Courier New" w:cs="Courier New"/>
          <w:sz w:val="20"/>
          <w:szCs w:val="20"/>
          <w:lang w:val="en-US"/>
        </w:rPr>
        <w:t>_</w:t>
      </w:r>
      <w:proofErr w:type="spellStart"/>
      <w:r>
        <w:rPr>
          <w:rFonts w:ascii="Courier New" w:hAnsi="Courier New" w:cs="Courier New"/>
          <w:sz w:val="20"/>
          <w:szCs w:val="20"/>
          <w:lang w:val="en-US"/>
        </w:rPr>
        <w:t>idpSelectionEventHandler</w:t>
      </w:r>
      <w:proofErr w:type="spellEnd"/>
      <w:r>
        <w:rPr>
          <w:rFonts w:ascii="Courier New" w:hAnsi="Courier New" w:cs="Courier New"/>
          <w:sz w:val="20"/>
          <w:szCs w:val="20"/>
          <w:lang w:val="en-US"/>
        </w:rPr>
        <w:t xml:space="preserve">. </w:t>
      </w:r>
      <w:r>
        <w:rPr>
          <w:rFonts w:ascii="Calibri" w:hAnsi="Calibri" w:cs="Calibri"/>
          <w:sz w:val="22"/>
          <w:szCs w:val="22"/>
          <w:lang w:val="en-US"/>
        </w:rPr>
        <w:t xml:space="preserve">To use this </w:t>
      </w:r>
      <w:proofErr w:type="gramStart"/>
      <w:r>
        <w:rPr>
          <w:rFonts w:ascii="Calibri" w:hAnsi="Calibri" w:cs="Calibri"/>
          <w:sz w:val="22"/>
          <w:szCs w:val="22"/>
          <w:lang w:val="en-US"/>
        </w:rPr>
        <w:t>handler</w:t>
      </w:r>
      <w:proofErr w:type="gramEnd"/>
      <w:r>
        <w:rPr>
          <w:rFonts w:ascii="Calibri" w:hAnsi="Calibri" w:cs="Calibri"/>
          <w:sz w:val="22"/>
          <w:szCs w:val="22"/>
          <w:lang w:val="en-US"/>
        </w:rPr>
        <w:t xml:space="preserve"> add this line to </w:t>
      </w:r>
      <w:proofErr w:type="spellStart"/>
      <w:r>
        <w:rPr>
          <w:rFonts w:ascii="Courier New" w:hAnsi="Courier New" w:cs="Courier New"/>
          <w:sz w:val="20"/>
          <w:szCs w:val="20"/>
          <w:lang w:val="en-US"/>
        </w:rPr>
        <w:t>Application_Start</w:t>
      </w:r>
      <w:proofErr w:type="spellEnd"/>
      <w:r>
        <w:rPr>
          <w:rFonts w:ascii="Calibri" w:hAnsi="Calibri" w:cs="Calibri"/>
          <w:sz w:val="22"/>
          <w:szCs w:val="22"/>
          <w:lang w:val="en-US"/>
        </w:rPr>
        <w:t xml:space="preserve"> (in </w:t>
      </w:r>
      <w:proofErr w:type="spellStart"/>
      <w:r>
        <w:rPr>
          <w:rFonts w:ascii="Calibri" w:hAnsi="Calibri" w:cs="Calibri"/>
          <w:lang w:val="en-US"/>
        </w:rPr>
        <w:t>Global.asax.cs</w:t>
      </w:r>
      <w:proofErr w:type="spellEnd"/>
      <w:r>
        <w:rPr>
          <w:rFonts w:ascii="Calibri" w:hAnsi="Calibri" w:cs="Calibri"/>
          <w:lang w:val="en-US"/>
        </w:rPr>
        <w:t>)</w:t>
      </w:r>
      <w:r>
        <w:rPr>
          <w:rFonts w:ascii="Calibri" w:hAnsi="Calibri" w:cs="Calibri"/>
          <w:sz w:val="22"/>
          <w:szCs w:val="22"/>
          <w:lang w:val="en-US"/>
        </w:rPr>
        <w:t>:</w:t>
      </w:r>
      <w:r>
        <w:rPr>
          <w:rFonts w:ascii="Calibri" w:hAnsi="Calibri" w:cs="Calibri"/>
          <w:sz w:val="22"/>
          <w:szCs w:val="22"/>
          <w:lang w:val="en-US"/>
        </w:rPr>
        <w:br/>
      </w:r>
      <w:r>
        <w:rPr>
          <w:rFonts w:ascii="Calibri" w:hAnsi="Calibri" w:cs="Calibri"/>
          <w:sz w:val="22"/>
          <w:szCs w:val="22"/>
          <w:lang w:val="en-US"/>
        </w:rPr>
        <w:br/>
      </w:r>
      <w:proofErr w:type="spellStart"/>
      <w:r>
        <w:rPr>
          <w:rFonts w:ascii="Courier New" w:hAnsi="Courier New" w:cs="Courier New"/>
          <w:sz w:val="20"/>
          <w:szCs w:val="20"/>
          <w:lang w:val="en-US"/>
        </w:rPr>
        <w:t>IDPSelectionUtil.IDPSelectionEvent</w:t>
      </w:r>
      <w:proofErr w:type="spellEnd"/>
      <w:r>
        <w:rPr>
          <w:rFonts w:ascii="Courier New" w:hAnsi="Courier New" w:cs="Courier New"/>
          <w:sz w:val="20"/>
          <w:szCs w:val="20"/>
          <w:lang w:val="en-US"/>
        </w:rPr>
        <w:t xml:space="preserve"> += _</w:t>
      </w:r>
      <w:proofErr w:type="spellStart"/>
      <w:r>
        <w:rPr>
          <w:rFonts w:ascii="Courier New" w:hAnsi="Courier New" w:cs="Courier New"/>
          <w:sz w:val="20"/>
          <w:szCs w:val="20"/>
          <w:lang w:val="en-US"/>
        </w:rPr>
        <w:t>idpSelectionEventHandler</w:t>
      </w:r>
      <w:proofErr w:type="spellEnd"/>
      <w:r>
        <w:rPr>
          <w:rFonts w:ascii="Courier New" w:hAnsi="Courier New" w:cs="Courier New"/>
          <w:sz w:val="20"/>
          <w:szCs w:val="20"/>
          <w:lang w:val="en-US"/>
        </w:rPr>
        <w:t>;</w:t>
      </w:r>
      <w:r>
        <w:rPr>
          <w:rFonts w:ascii="Courier New" w:hAnsi="Courier New" w:cs="Courier New"/>
          <w:sz w:val="20"/>
          <w:szCs w:val="20"/>
          <w:lang w:val="en-US"/>
        </w:rPr>
        <w:br/>
      </w:r>
    </w:p>
    <w:p w14:paraId="7E01207A" w14:textId="77777777" w:rsidR="00774B2A" w:rsidRDefault="00774B2A" w:rsidP="00001836">
      <w:pPr>
        <w:numPr>
          <w:ilvl w:val="0"/>
          <w:numId w:val="12"/>
        </w:numPr>
        <w:ind w:start="36pt" w:hanging="18pt"/>
        <w:rPr>
          <w:rFonts w:ascii="Calibri" w:hAnsi="Calibri" w:cs="Calibri"/>
          <w:sz w:val="22"/>
          <w:szCs w:val="22"/>
          <w:lang w:val="en-US"/>
        </w:rPr>
      </w:pPr>
      <w:r>
        <w:rPr>
          <w:rFonts w:ascii="Calibri" w:hAnsi="Calibri" w:cs="Calibri"/>
          <w:sz w:val="22"/>
          <w:szCs w:val="22"/>
          <w:lang w:val="en-US"/>
        </w:rPr>
        <w:t xml:space="preserve">Since we are professional developers, always remembering to clean up, dispose etc. in our code (!) , add this line to </w:t>
      </w:r>
      <w:proofErr w:type="spellStart"/>
      <w:r>
        <w:rPr>
          <w:rFonts w:ascii="Calibri" w:hAnsi="Calibri" w:cs="Calibri"/>
          <w:sz w:val="22"/>
          <w:szCs w:val="22"/>
          <w:lang w:val="en-US"/>
        </w:rPr>
        <w:t>Application_End</w:t>
      </w:r>
      <w:proofErr w:type="spellEnd"/>
      <w:r>
        <w:rPr>
          <w:rFonts w:ascii="Calibri" w:hAnsi="Calibri" w:cs="Calibri"/>
          <w:sz w:val="22"/>
          <w:szCs w:val="22"/>
          <w:lang w:val="en-US"/>
        </w:rPr>
        <w:t xml:space="preserve"> (in </w:t>
      </w:r>
      <w:proofErr w:type="spellStart"/>
      <w:r>
        <w:rPr>
          <w:rFonts w:ascii="Calibri" w:hAnsi="Calibri" w:cs="Calibri"/>
          <w:sz w:val="22"/>
          <w:szCs w:val="22"/>
          <w:lang w:val="en-US"/>
        </w:rPr>
        <w:t>Global.asax.cs</w:t>
      </w:r>
      <w:proofErr w:type="spellEnd"/>
      <w:r>
        <w:rPr>
          <w:rFonts w:ascii="Calibri" w:hAnsi="Calibri" w:cs="Calibri"/>
          <w:sz w:val="22"/>
          <w:szCs w:val="22"/>
          <w:lang w:val="en-US"/>
        </w:rPr>
        <w:t>):</w:t>
      </w:r>
      <w:r>
        <w:rPr>
          <w:rFonts w:ascii="Calibri" w:hAnsi="Calibri" w:cs="Calibri"/>
          <w:sz w:val="22"/>
          <w:szCs w:val="22"/>
          <w:lang w:val="en-US"/>
        </w:rPr>
        <w:br/>
      </w:r>
      <w:r>
        <w:rPr>
          <w:rFonts w:ascii="Calibri" w:hAnsi="Calibri" w:cs="Calibri"/>
          <w:sz w:val="22"/>
          <w:szCs w:val="22"/>
          <w:lang w:val="en-US"/>
        </w:rPr>
        <w:br/>
      </w:r>
      <w:proofErr w:type="spellStart"/>
      <w:r>
        <w:rPr>
          <w:rFonts w:ascii="Courier New" w:hAnsi="Courier New" w:cs="Courier New"/>
          <w:sz w:val="20"/>
          <w:szCs w:val="20"/>
          <w:lang w:val="en-US"/>
        </w:rPr>
        <w:t>IDPSelectionUtil.IDPSelectionEvent</w:t>
      </w:r>
      <w:proofErr w:type="spellEnd"/>
      <w:r>
        <w:rPr>
          <w:rFonts w:ascii="Courier New" w:hAnsi="Courier New" w:cs="Courier New"/>
          <w:sz w:val="20"/>
          <w:szCs w:val="20"/>
          <w:lang w:val="en-US"/>
        </w:rPr>
        <w:t xml:space="preserve"> -= _</w:t>
      </w:r>
      <w:proofErr w:type="spellStart"/>
      <w:r>
        <w:rPr>
          <w:rFonts w:ascii="Courier New" w:hAnsi="Courier New" w:cs="Courier New"/>
          <w:sz w:val="20"/>
          <w:szCs w:val="20"/>
          <w:lang w:val="en-US"/>
        </w:rPr>
        <w:t>idpSelectionEventHandler</w:t>
      </w:r>
      <w:proofErr w:type="spellEnd"/>
      <w:r>
        <w:rPr>
          <w:rFonts w:ascii="Courier New" w:hAnsi="Courier New" w:cs="Courier New"/>
          <w:sz w:val="20"/>
          <w:szCs w:val="20"/>
          <w:lang w:val="en-US"/>
        </w:rPr>
        <w:t>;</w:t>
      </w:r>
      <w:r>
        <w:rPr>
          <w:rFonts w:ascii="Courier New" w:hAnsi="Courier New" w:cs="Courier New"/>
          <w:sz w:val="20"/>
          <w:szCs w:val="20"/>
          <w:lang w:val="en-US"/>
        </w:rPr>
        <w:br/>
      </w:r>
    </w:p>
    <w:p w14:paraId="0C47EF32" w14:textId="77777777" w:rsidR="00774B2A" w:rsidRDefault="00774B2A" w:rsidP="00001836">
      <w:pPr>
        <w:numPr>
          <w:ilvl w:val="0"/>
          <w:numId w:val="12"/>
        </w:numPr>
        <w:ind w:start="36pt" w:hanging="18pt"/>
        <w:rPr>
          <w:rFonts w:ascii="Calibri" w:hAnsi="Calibri" w:cs="Calibri"/>
          <w:sz w:val="22"/>
          <w:szCs w:val="22"/>
          <w:lang w:val="en-US"/>
        </w:rPr>
      </w:pPr>
      <w:r>
        <w:rPr>
          <w:rFonts w:ascii="Calibri" w:hAnsi="Calibri" w:cs="Calibri"/>
          <w:sz w:val="22"/>
          <w:szCs w:val="22"/>
          <w:lang w:val="en-US"/>
        </w:rPr>
        <w:t>Restart the browser to make sure the common domain cookie is removed</w:t>
      </w:r>
    </w:p>
    <w:p w14:paraId="3EB002D8" w14:textId="77777777" w:rsidR="00774B2A" w:rsidRDefault="00774B2A" w:rsidP="00001836">
      <w:pPr>
        <w:numPr>
          <w:ilvl w:val="0"/>
          <w:numId w:val="12"/>
        </w:numPr>
        <w:ind w:start="36pt" w:hanging="18pt"/>
        <w:rPr>
          <w:rFonts w:ascii="Calibri" w:hAnsi="Calibri" w:cs="Calibri"/>
          <w:sz w:val="22"/>
          <w:szCs w:val="22"/>
          <w:lang w:val="en-US"/>
        </w:rPr>
      </w:pPr>
      <w:r>
        <w:rPr>
          <w:rFonts w:ascii="Calibri" w:hAnsi="Calibri" w:cs="Calibri"/>
          <w:sz w:val="22"/>
          <w:szCs w:val="22"/>
          <w:lang w:val="en-US"/>
        </w:rPr>
        <w:t>Access Service Provider 1’s website (</w:t>
      </w:r>
      <w:hyperlink r:id="rId21" w:history="1">
        <w:r>
          <w:rPr>
            <w:rFonts w:ascii="Calibri" w:hAnsi="Calibri" w:cs="Calibri"/>
            <w:sz w:val="22"/>
            <w:szCs w:val="22"/>
            <w:lang w:val="en-US"/>
          </w:rPr>
          <w:t>http://demosp1.local/Default.aspx</w:t>
        </w:r>
      </w:hyperlink>
      <w:r>
        <w:rPr>
          <w:rFonts w:ascii="Calibri" w:hAnsi="Calibri" w:cs="Calibri"/>
          <w:sz w:val="22"/>
          <w:szCs w:val="22"/>
          <w:lang w:val="en-US"/>
        </w:rPr>
        <w:t xml:space="preserve"> ) and click “Go to My page”</w:t>
      </w:r>
    </w:p>
    <w:p w14:paraId="0169DC5C" w14:textId="77777777" w:rsidR="00774B2A" w:rsidRDefault="00774B2A" w:rsidP="00001836">
      <w:pPr>
        <w:numPr>
          <w:ilvl w:val="0"/>
          <w:numId w:val="12"/>
        </w:numPr>
        <w:ind w:start="36pt" w:hanging="18pt"/>
        <w:rPr>
          <w:rFonts w:ascii="Calibri" w:hAnsi="Calibri" w:cs="Calibri"/>
          <w:sz w:val="22"/>
          <w:szCs w:val="22"/>
          <w:lang w:val="en-US"/>
        </w:rPr>
      </w:pPr>
      <w:r>
        <w:rPr>
          <w:rFonts w:ascii="Calibri" w:hAnsi="Calibri" w:cs="Calibri"/>
          <w:sz w:val="22"/>
          <w:szCs w:val="22"/>
          <w:lang w:val="en-US"/>
        </w:rPr>
        <w:t xml:space="preserve">Notice that the user is not prompted, which IDP to use, since he is immediately redirected to the IDP </w:t>
      </w:r>
      <w:r>
        <w:rPr>
          <w:rFonts w:ascii="Calibri" w:hAnsi="Calibri" w:cs="Calibri"/>
          <w:sz w:val="22"/>
          <w:szCs w:val="22"/>
          <w:lang w:val="en-US"/>
        </w:rPr>
        <w:lastRenderedPageBreak/>
        <w:t>chosen by the event handler.</w:t>
      </w:r>
    </w:p>
    <w:p w14:paraId="55375843" w14:textId="77777777" w:rsidR="00774B2A" w:rsidRDefault="00774B2A">
      <w:pPr>
        <w:rPr>
          <w:rFonts w:cs="Cambria"/>
          <w:lang w:val="en-US"/>
        </w:rPr>
      </w:pPr>
      <w:r>
        <w:rPr>
          <w:rFonts w:cs="Cambria"/>
          <w:lang w:val="en-US"/>
        </w:rPr>
        <w:br w:type="page"/>
      </w:r>
    </w:p>
    <w:p w14:paraId="4741EDF0" w14:textId="77777777" w:rsidR="00774B2A" w:rsidRDefault="00774B2A" w:rsidP="003B7628">
      <w:pPr>
        <w:pStyle w:val="Overskrift1"/>
        <w:rPr>
          <w:lang w:val="en-US"/>
        </w:rPr>
      </w:pPr>
      <w:bookmarkStart w:id="17" w:name="_Toc134696454"/>
      <w:r>
        <w:rPr>
          <w:lang w:val="en-US"/>
        </w:rPr>
        <w:lastRenderedPageBreak/>
        <w:t>6</w:t>
      </w:r>
      <w:r>
        <w:rPr>
          <w:lang w:val="en-US"/>
        </w:rPr>
        <w:tab/>
        <w:t xml:space="preserve">Using the </w:t>
      </w:r>
      <w:r w:rsidRPr="00E623D9">
        <w:rPr>
          <w:lang w:val="en-US"/>
        </w:rPr>
        <w:t>framework</w:t>
      </w:r>
      <w:bookmarkEnd w:id="17"/>
      <w:r>
        <w:rPr>
          <w:lang w:val="en-US"/>
        </w:rPr>
        <w:t xml:space="preserve"> </w:t>
      </w:r>
    </w:p>
    <w:p w14:paraId="4751EF32"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To develop a new web site using the framework you may follow the procedure below for getting up and running.  This procedure serves only as a guide as your environment may differ from what is described below.</w:t>
      </w:r>
    </w:p>
    <w:p w14:paraId="2D52374B"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Also described are the steps to work with real identity providers and how to set up more than one service provider.</w:t>
      </w:r>
    </w:p>
    <w:p w14:paraId="462001D3" w14:textId="77777777" w:rsidR="00774B2A" w:rsidRDefault="00774B2A" w:rsidP="003B7628">
      <w:pPr>
        <w:pStyle w:val="Overskrift2"/>
        <w:rPr>
          <w:lang w:val="en-US"/>
        </w:rPr>
      </w:pPr>
      <w:bookmarkStart w:id="18" w:name="_Toc134696455"/>
      <w:r>
        <w:rPr>
          <w:color w:val="548DD4"/>
          <w:sz w:val="22"/>
          <w:szCs w:val="22"/>
          <w:lang w:val="en-US"/>
        </w:rPr>
        <w:t>6.1</w:t>
      </w:r>
      <w:r>
        <w:rPr>
          <w:color w:val="548DD4"/>
          <w:sz w:val="22"/>
          <w:szCs w:val="22"/>
          <w:lang w:val="en-US"/>
        </w:rPr>
        <w:tab/>
      </w:r>
      <w:r>
        <w:rPr>
          <w:lang w:val="en-US"/>
        </w:rPr>
        <w:t xml:space="preserve">Creating </w:t>
      </w:r>
      <w:r w:rsidRPr="00E623D9">
        <w:rPr>
          <w:lang w:val="en-US"/>
        </w:rPr>
        <w:t>your</w:t>
      </w:r>
      <w:r>
        <w:rPr>
          <w:lang w:val="en-US"/>
        </w:rPr>
        <w:t xml:space="preserve"> own service provider web site</w:t>
      </w:r>
      <w:bookmarkEnd w:id="18"/>
    </w:p>
    <w:p w14:paraId="54F2E3BA"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1.</w:t>
      </w:r>
      <w:r>
        <w:rPr>
          <w:rFonts w:ascii="Calibri" w:hAnsi="Calibri" w:cs="Calibri"/>
          <w:sz w:val="22"/>
          <w:szCs w:val="22"/>
          <w:lang w:val="en-US"/>
        </w:rPr>
        <w:tab/>
        <w:t>Create a new web project in Visual Studio.</w:t>
      </w:r>
    </w:p>
    <w:p w14:paraId="05173BE1"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2.</w:t>
      </w:r>
      <w:r>
        <w:rPr>
          <w:rFonts w:ascii="Calibri" w:hAnsi="Calibri" w:cs="Calibri"/>
          <w:sz w:val="22"/>
          <w:szCs w:val="22"/>
          <w:lang w:val="en-US"/>
        </w:rPr>
        <w:tab/>
        <w:t>In the solution, include the Saml2 project containing the framework (may be left out if you keep a compiled version of the framework for reference)</w:t>
      </w:r>
    </w:p>
    <w:p w14:paraId="6760CA07"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3.</w:t>
      </w:r>
      <w:r>
        <w:rPr>
          <w:rFonts w:ascii="Calibri" w:hAnsi="Calibri" w:cs="Calibri"/>
          <w:sz w:val="22"/>
          <w:szCs w:val="22"/>
          <w:lang w:val="en-US"/>
        </w:rPr>
        <w:tab/>
        <w:t>Add a reference to the Saml2 project (or, if working with a compiled version, add a reference to the dk.nita.saml20 assembly, dk.nita.saml20.dll)</w:t>
      </w:r>
    </w:p>
    <w:p w14:paraId="07335D97"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4.</w:t>
      </w:r>
      <w:r>
        <w:rPr>
          <w:rFonts w:ascii="Calibri" w:hAnsi="Calibri" w:cs="Calibri"/>
          <w:sz w:val="22"/>
          <w:szCs w:val="22"/>
          <w:lang w:val="en-US"/>
        </w:rPr>
        <w:tab/>
        <w:t>Create three ASP.NET handlers (</w:t>
      </w:r>
      <w:proofErr w:type="spellStart"/>
      <w:r>
        <w:rPr>
          <w:rFonts w:ascii="Calibri" w:hAnsi="Calibri" w:cs="Calibri"/>
          <w:sz w:val="22"/>
          <w:szCs w:val="22"/>
          <w:lang w:val="en-US"/>
        </w:rPr>
        <w:t>ashx</w:t>
      </w:r>
      <w:proofErr w:type="spellEnd"/>
      <w:r>
        <w:rPr>
          <w:rFonts w:ascii="Calibri" w:hAnsi="Calibri" w:cs="Calibri"/>
          <w:sz w:val="22"/>
          <w:szCs w:val="22"/>
          <w:lang w:val="en-US"/>
        </w:rPr>
        <w:t xml:space="preserve"> files) each with the content as illustrated below:</w:t>
      </w:r>
    </w:p>
    <w:p w14:paraId="589A24AC" w14:textId="77777777" w:rsidR="00774B2A" w:rsidRDefault="00774B2A">
      <w:pPr>
        <w:spacing w:after="10pt" w:line="13.80pt" w:lineRule="auto"/>
        <w:ind w:start="72pt" w:hanging="18pt"/>
        <w:rPr>
          <w:rFonts w:ascii="Calibri" w:hAnsi="Calibri" w:cs="Calibri"/>
          <w:sz w:val="22"/>
          <w:szCs w:val="22"/>
          <w:lang w:val="en-US"/>
        </w:rPr>
      </w:pPr>
      <w:r>
        <w:rPr>
          <w:rFonts w:ascii="Courier New" w:hAnsi="Courier New" w:cs="Courier New"/>
          <w:sz w:val="22"/>
          <w:szCs w:val="22"/>
          <w:lang w:val="en-US"/>
        </w:rPr>
        <w:t>o</w:t>
      </w:r>
      <w:r>
        <w:rPr>
          <w:rFonts w:ascii="Courier New" w:hAnsi="Courier New" w:cs="Courier New"/>
          <w:sz w:val="22"/>
          <w:szCs w:val="22"/>
          <w:lang w:val="en-US"/>
        </w:rPr>
        <w:tab/>
      </w:r>
      <w:r>
        <w:rPr>
          <w:rFonts w:ascii="Calibri" w:hAnsi="Calibri" w:cs="Calibri"/>
          <w:sz w:val="22"/>
          <w:szCs w:val="22"/>
          <w:lang w:val="en-US"/>
        </w:rPr>
        <w:t>login.ashx (Your choice of name, but note it down as you will reference it later)</w:t>
      </w:r>
    </w:p>
    <w:p w14:paraId="2C7DCAE1" w14:textId="77777777" w:rsidR="00774B2A" w:rsidRDefault="00774B2A">
      <w:pPr>
        <w:spacing w:after="10pt" w:line="13.80pt" w:lineRule="auto"/>
        <w:ind w:start="90pt"/>
        <w:rPr>
          <w:rFonts w:ascii="Calibri" w:hAnsi="Calibri" w:cs="Calibri"/>
          <w:sz w:val="22"/>
          <w:szCs w:val="22"/>
          <w:lang w:val="en-US"/>
        </w:rPr>
      </w:pPr>
      <w:r>
        <w:rPr>
          <w:rFonts w:ascii="Courier New" w:hAnsi="Courier New" w:cs="Courier New"/>
          <w:sz w:val="20"/>
          <w:szCs w:val="20"/>
          <w:highlight w:val="yellow"/>
          <w:lang w:val="en-US"/>
        </w:rPr>
        <w:t>&lt;%</w:t>
      </w:r>
      <w:r>
        <w:rPr>
          <w:rFonts w:ascii="Courier New" w:hAnsi="Courier New" w:cs="Courier New"/>
          <w:color w:val="0000FF"/>
          <w:sz w:val="20"/>
          <w:szCs w:val="20"/>
          <w:lang w:val="en-US"/>
        </w:rPr>
        <w:t>@</w:t>
      </w:r>
      <w:r>
        <w:rPr>
          <w:rFonts w:ascii="Courier New" w:hAnsi="Courier New" w:cs="Courier New"/>
          <w:sz w:val="20"/>
          <w:szCs w:val="20"/>
          <w:lang w:val="en-US"/>
        </w:rPr>
        <w:t xml:space="preserve"> </w:t>
      </w:r>
      <w:proofErr w:type="spellStart"/>
      <w:r>
        <w:rPr>
          <w:rFonts w:ascii="Courier New" w:hAnsi="Courier New" w:cs="Courier New"/>
          <w:color w:val="A31515"/>
          <w:sz w:val="20"/>
          <w:szCs w:val="20"/>
          <w:lang w:val="en-US"/>
        </w:rPr>
        <w:t>WebHandler</w:t>
      </w:r>
      <w:proofErr w:type="spellEnd"/>
      <w:r>
        <w:rPr>
          <w:rFonts w:ascii="Courier New" w:hAnsi="Courier New" w:cs="Courier New"/>
          <w:sz w:val="20"/>
          <w:szCs w:val="20"/>
          <w:lang w:val="en-US"/>
        </w:rPr>
        <w:t xml:space="preserve"> </w:t>
      </w:r>
      <w:r>
        <w:rPr>
          <w:rFonts w:ascii="Courier New" w:hAnsi="Courier New" w:cs="Courier New"/>
          <w:color w:val="FF0000"/>
          <w:sz w:val="20"/>
          <w:szCs w:val="20"/>
          <w:lang w:val="en-US"/>
        </w:rPr>
        <w:t>Class</w:t>
      </w:r>
      <w:r>
        <w:rPr>
          <w:rFonts w:ascii="Courier New" w:hAnsi="Courier New" w:cs="Courier New"/>
          <w:color w:val="0000FF"/>
          <w:sz w:val="20"/>
          <w:szCs w:val="20"/>
          <w:lang w:val="en-US"/>
        </w:rPr>
        <w:t>="dk.nita.saml20.protocol.Saml20SignonHandler"</w:t>
      </w:r>
      <w:r>
        <w:rPr>
          <w:rFonts w:ascii="Courier New" w:hAnsi="Courier New" w:cs="Courier New"/>
          <w:sz w:val="20"/>
          <w:szCs w:val="20"/>
          <w:lang w:val="en-US"/>
        </w:rPr>
        <w:t xml:space="preserve"> </w:t>
      </w:r>
      <w:r>
        <w:rPr>
          <w:rFonts w:ascii="Courier New" w:hAnsi="Courier New" w:cs="Courier New"/>
          <w:sz w:val="20"/>
          <w:szCs w:val="20"/>
          <w:highlight w:val="yellow"/>
          <w:lang w:val="en-US"/>
        </w:rPr>
        <w:t>%&gt;</w:t>
      </w:r>
    </w:p>
    <w:p w14:paraId="70DCDEE5" w14:textId="77777777" w:rsidR="00774B2A" w:rsidRDefault="00774B2A">
      <w:pPr>
        <w:spacing w:after="10pt" w:line="13.80pt" w:lineRule="auto"/>
        <w:ind w:start="72pt" w:hanging="18pt"/>
        <w:rPr>
          <w:rFonts w:ascii="Calibri" w:hAnsi="Calibri" w:cs="Calibri"/>
          <w:sz w:val="22"/>
          <w:szCs w:val="22"/>
          <w:lang w:val="en-US"/>
        </w:rPr>
      </w:pPr>
      <w:r>
        <w:rPr>
          <w:rFonts w:ascii="Courier New" w:hAnsi="Courier New" w:cs="Courier New"/>
          <w:sz w:val="20"/>
          <w:szCs w:val="20"/>
          <w:lang w:val="en-US"/>
        </w:rPr>
        <w:t>o</w:t>
      </w:r>
      <w:r>
        <w:rPr>
          <w:rFonts w:ascii="Courier New" w:hAnsi="Courier New" w:cs="Courier New"/>
          <w:sz w:val="20"/>
          <w:szCs w:val="20"/>
          <w:lang w:val="en-US"/>
        </w:rPr>
        <w:tab/>
        <w:t xml:space="preserve">logout.ashx </w:t>
      </w:r>
      <w:r>
        <w:rPr>
          <w:rFonts w:ascii="Calibri" w:hAnsi="Calibri" w:cs="Calibri"/>
          <w:sz w:val="22"/>
          <w:szCs w:val="22"/>
          <w:lang w:val="en-US"/>
        </w:rPr>
        <w:t>(Your choice of name, but note it down as you will reference it later)</w:t>
      </w:r>
    </w:p>
    <w:p w14:paraId="645FEA21" w14:textId="77777777" w:rsidR="00774B2A" w:rsidRDefault="00774B2A">
      <w:pPr>
        <w:spacing w:after="10pt" w:line="13.80pt" w:lineRule="auto"/>
        <w:ind w:start="90pt"/>
        <w:rPr>
          <w:rFonts w:ascii="Calibri" w:hAnsi="Calibri" w:cs="Calibri"/>
          <w:sz w:val="22"/>
          <w:szCs w:val="22"/>
          <w:lang w:val="en-US"/>
        </w:rPr>
      </w:pPr>
      <w:r>
        <w:rPr>
          <w:rFonts w:ascii="Courier New" w:hAnsi="Courier New" w:cs="Courier New"/>
          <w:sz w:val="20"/>
          <w:szCs w:val="20"/>
          <w:highlight w:val="yellow"/>
          <w:lang w:val="en-US"/>
        </w:rPr>
        <w:t>&lt;%</w:t>
      </w:r>
      <w:r>
        <w:rPr>
          <w:rFonts w:ascii="Courier New" w:hAnsi="Courier New" w:cs="Courier New"/>
          <w:color w:val="0000FF"/>
          <w:sz w:val="20"/>
          <w:szCs w:val="20"/>
          <w:lang w:val="en-US"/>
        </w:rPr>
        <w:t>@</w:t>
      </w:r>
      <w:r>
        <w:rPr>
          <w:rFonts w:ascii="Courier New" w:hAnsi="Courier New" w:cs="Courier New"/>
          <w:sz w:val="20"/>
          <w:szCs w:val="20"/>
          <w:lang w:val="en-US"/>
        </w:rPr>
        <w:t xml:space="preserve"> </w:t>
      </w:r>
      <w:proofErr w:type="spellStart"/>
      <w:r>
        <w:rPr>
          <w:rFonts w:ascii="Courier New" w:hAnsi="Courier New" w:cs="Courier New"/>
          <w:color w:val="A31515"/>
          <w:sz w:val="20"/>
          <w:szCs w:val="20"/>
          <w:lang w:val="en-US"/>
        </w:rPr>
        <w:t>WebHandler</w:t>
      </w:r>
      <w:proofErr w:type="spellEnd"/>
      <w:r>
        <w:rPr>
          <w:rFonts w:ascii="Courier New" w:hAnsi="Courier New" w:cs="Courier New"/>
          <w:sz w:val="20"/>
          <w:szCs w:val="20"/>
          <w:lang w:val="en-US"/>
        </w:rPr>
        <w:t xml:space="preserve"> </w:t>
      </w:r>
      <w:r>
        <w:rPr>
          <w:rFonts w:ascii="Courier New" w:hAnsi="Courier New" w:cs="Courier New"/>
          <w:color w:val="FF0000"/>
          <w:sz w:val="20"/>
          <w:szCs w:val="20"/>
          <w:lang w:val="en-US"/>
        </w:rPr>
        <w:t>Class</w:t>
      </w:r>
      <w:r>
        <w:rPr>
          <w:rFonts w:ascii="Courier New" w:hAnsi="Courier New" w:cs="Courier New"/>
          <w:color w:val="0000FF"/>
          <w:sz w:val="20"/>
          <w:szCs w:val="20"/>
          <w:lang w:val="en-US"/>
        </w:rPr>
        <w:t>="dk.nita.saml20.protocol.Saml20LogoutHandler"</w:t>
      </w:r>
      <w:r>
        <w:rPr>
          <w:rFonts w:ascii="Courier New" w:hAnsi="Courier New" w:cs="Courier New"/>
          <w:sz w:val="20"/>
          <w:szCs w:val="20"/>
          <w:lang w:val="en-US"/>
        </w:rPr>
        <w:t xml:space="preserve"> </w:t>
      </w:r>
      <w:r>
        <w:rPr>
          <w:rFonts w:ascii="Courier New" w:hAnsi="Courier New" w:cs="Courier New"/>
          <w:sz w:val="20"/>
          <w:szCs w:val="20"/>
          <w:highlight w:val="yellow"/>
          <w:lang w:val="en-US"/>
        </w:rPr>
        <w:t>%&gt;</w:t>
      </w:r>
    </w:p>
    <w:p w14:paraId="4EA5E667" w14:textId="77777777" w:rsidR="00774B2A" w:rsidRDefault="00774B2A">
      <w:pPr>
        <w:spacing w:after="10pt" w:line="13.80pt" w:lineRule="auto"/>
        <w:ind w:start="72pt" w:hanging="18pt"/>
        <w:rPr>
          <w:rFonts w:ascii="Calibri" w:hAnsi="Calibri" w:cs="Calibri"/>
          <w:sz w:val="22"/>
          <w:szCs w:val="22"/>
          <w:lang w:val="en-US"/>
        </w:rPr>
      </w:pPr>
      <w:r>
        <w:rPr>
          <w:rFonts w:ascii="Courier New" w:hAnsi="Courier New" w:cs="Courier New"/>
          <w:sz w:val="20"/>
          <w:szCs w:val="20"/>
          <w:lang w:val="en-US"/>
        </w:rPr>
        <w:t>o</w:t>
      </w:r>
      <w:r>
        <w:rPr>
          <w:rFonts w:ascii="Courier New" w:hAnsi="Courier New" w:cs="Courier New"/>
          <w:sz w:val="20"/>
          <w:szCs w:val="20"/>
          <w:lang w:val="en-US"/>
        </w:rPr>
        <w:tab/>
        <w:t xml:space="preserve">metadata.ashx </w:t>
      </w:r>
      <w:r>
        <w:rPr>
          <w:rFonts w:ascii="Calibri" w:hAnsi="Calibri" w:cs="Calibri"/>
          <w:sz w:val="22"/>
          <w:szCs w:val="22"/>
          <w:lang w:val="en-US"/>
        </w:rPr>
        <w:t>(Your choice of name, but note it down as you will reference it later)</w:t>
      </w:r>
    </w:p>
    <w:p w14:paraId="4D84E545" w14:textId="77777777" w:rsidR="00774B2A" w:rsidRDefault="00774B2A">
      <w:pPr>
        <w:spacing w:after="10pt" w:line="13.80pt" w:lineRule="auto"/>
        <w:ind w:start="90pt"/>
        <w:rPr>
          <w:rFonts w:ascii="Calibri" w:hAnsi="Calibri" w:cs="Calibri"/>
          <w:sz w:val="22"/>
          <w:szCs w:val="22"/>
          <w:lang w:val="en-US"/>
        </w:rPr>
      </w:pPr>
      <w:r>
        <w:rPr>
          <w:rFonts w:ascii="Courier New" w:hAnsi="Courier New" w:cs="Courier New"/>
          <w:sz w:val="20"/>
          <w:szCs w:val="20"/>
          <w:highlight w:val="yellow"/>
          <w:lang w:val="en-US"/>
        </w:rPr>
        <w:t>&lt;%</w:t>
      </w:r>
      <w:r>
        <w:rPr>
          <w:rFonts w:ascii="Courier New" w:hAnsi="Courier New" w:cs="Courier New"/>
          <w:color w:val="0000FF"/>
          <w:sz w:val="20"/>
          <w:szCs w:val="20"/>
          <w:lang w:val="en-US"/>
        </w:rPr>
        <w:t>@</w:t>
      </w:r>
      <w:r>
        <w:rPr>
          <w:rFonts w:ascii="Courier New" w:hAnsi="Courier New" w:cs="Courier New"/>
          <w:sz w:val="20"/>
          <w:szCs w:val="20"/>
          <w:lang w:val="en-US"/>
        </w:rPr>
        <w:t xml:space="preserve"> </w:t>
      </w:r>
      <w:proofErr w:type="spellStart"/>
      <w:r>
        <w:rPr>
          <w:rFonts w:ascii="Courier New" w:hAnsi="Courier New" w:cs="Courier New"/>
          <w:color w:val="A31515"/>
          <w:sz w:val="20"/>
          <w:szCs w:val="20"/>
          <w:lang w:val="en-US"/>
        </w:rPr>
        <w:t>WebHandler</w:t>
      </w:r>
      <w:proofErr w:type="spellEnd"/>
      <w:r>
        <w:rPr>
          <w:rFonts w:ascii="Courier New" w:hAnsi="Courier New" w:cs="Courier New"/>
          <w:sz w:val="20"/>
          <w:szCs w:val="20"/>
          <w:lang w:val="en-US"/>
        </w:rPr>
        <w:t xml:space="preserve"> </w:t>
      </w:r>
      <w:r>
        <w:rPr>
          <w:rFonts w:ascii="Courier New" w:hAnsi="Courier New" w:cs="Courier New"/>
          <w:color w:val="FF0000"/>
          <w:sz w:val="20"/>
          <w:szCs w:val="20"/>
          <w:lang w:val="en-US"/>
        </w:rPr>
        <w:t>Class</w:t>
      </w:r>
      <w:r>
        <w:rPr>
          <w:rFonts w:ascii="Courier New" w:hAnsi="Courier New" w:cs="Courier New"/>
          <w:color w:val="0000FF"/>
          <w:sz w:val="20"/>
          <w:szCs w:val="20"/>
          <w:lang w:val="en-US"/>
        </w:rPr>
        <w:t>="dk.nita.saml20.protocol.Saml20MetadataHandler"</w:t>
      </w:r>
      <w:r>
        <w:rPr>
          <w:rFonts w:ascii="Courier New" w:hAnsi="Courier New" w:cs="Courier New"/>
          <w:sz w:val="20"/>
          <w:szCs w:val="20"/>
          <w:lang w:val="en-US"/>
        </w:rPr>
        <w:t xml:space="preserve"> </w:t>
      </w:r>
      <w:r>
        <w:rPr>
          <w:rFonts w:ascii="Courier New" w:hAnsi="Courier New" w:cs="Courier New"/>
          <w:sz w:val="20"/>
          <w:szCs w:val="20"/>
          <w:highlight w:val="yellow"/>
          <w:lang w:val="en-US"/>
        </w:rPr>
        <w:t>%&gt;</w:t>
      </w:r>
    </w:p>
    <w:p w14:paraId="7E5C5876"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5.</w:t>
      </w:r>
      <w:r>
        <w:rPr>
          <w:rFonts w:ascii="Calibri" w:hAnsi="Calibri" w:cs="Calibri"/>
          <w:sz w:val="22"/>
          <w:szCs w:val="22"/>
          <w:lang w:val="en-US"/>
        </w:rPr>
        <w:tab/>
        <w:t xml:space="preserve">Modify </w:t>
      </w:r>
      <w:proofErr w:type="spellStart"/>
      <w:r>
        <w:rPr>
          <w:rFonts w:ascii="Calibri" w:hAnsi="Calibri" w:cs="Calibri"/>
          <w:sz w:val="22"/>
          <w:szCs w:val="22"/>
          <w:lang w:val="en-US"/>
        </w:rPr>
        <w:t>Web.config</w:t>
      </w:r>
      <w:proofErr w:type="spellEnd"/>
      <w:r>
        <w:rPr>
          <w:rFonts w:ascii="Calibri" w:hAnsi="Calibri" w:cs="Calibri"/>
          <w:sz w:val="22"/>
          <w:szCs w:val="22"/>
          <w:lang w:val="en-US"/>
        </w:rPr>
        <w:t xml:space="preserve"> (add a </w:t>
      </w:r>
      <w:proofErr w:type="spellStart"/>
      <w:r>
        <w:rPr>
          <w:rFonts w:ascii="Calibri" w:hAnsi="Calibri" w:cs="Calibri"/>
          <w:sz w:val="22"/>
          <w:szCs w:val="22"/>
          <w:lang w:val="en-US"/>
        </w:rPr>
        <w:t>web.config</w:t>
      </w:r>
      <w:proofErr w:type="spellEnd"/>
      <w:r>
        <w:rPr>
          <w:rFonts w:ascii="Calibri" w:hAnsi="Calibri" w:cs="Calibri"/>
          <w:sz w:val="22"/>
          <w:szCs w:val="22"/>
          <w:lang w:val="en-US"/>
        </w:rPr>
        <w:t xml:space="preserve"> file if not already there):</w:t>
      </w:r>
    </w:p>
    <w:p w14:paraId="37BAA340" w14:textId="77777777" w:rsidR="00774B2A" w:rsidRDefault="00774B2A">
      <w:pPr>
        <w:spacing w:after="10pt" w:line="13.80pt" w:lineRule="auto"/>
        <w:ind w:start="72pt" w:hanging="18pt"/>
        <w:rPr>
          <w:rFonts w:ascii="Calibri" w:hAnsi="Calibri" w:cs="Calibri"/>
          <w:sz w:val="22"/>
          <w:szCs w:val="22"/>
          <w:lang w:val="en-US"/>
        </w:rPr>
      </w:pPr>
      <w:r>
        <w:rPr>
          <w:rFonts w:ascii="Courier New" w:hAnsi="Courier New" w:cs="Courier New"/>
          <w:sz w:val="22"/>
          <w:szCs w:val="22"/>
          <w:lang w:val="en-US"/>
        </w:rPr>
        <w:t>o</w:t>
      </w:r>
      <w:r>
        <w:rPr>
          <w:rFonts w:ascii="Courier New" w:hAnsi="Courier New" w:cs="Courier New"/>
          <w:sz w:val="22"/>
          <w:szCs w:val="22"/>
          <w:lang w:val="en-US"/>
        </w:rPr>
        <w:tab/>
      </w:r>
      <w:r>
        <w:rPr>
          <w:rFonts w:ascii="Calibri" w:hAnsi="Calibri" w:cs="Calibri"/>
          <w:sz w:val="22"/>
          <w:szCs w:val="22"/>
          <w:lang w:val="en-US"/>
        </w:rPr>
        <w:t xml:space="preserve">In the </w:t>
      </w:r>
      <w:proofErr w:type="spellStart"/>
      <w:r>
        <w:rPr>
          <w:rFonts w:ascii="Calibri" w:hAnsi="Calibri" w:cs="Calibri"/>
          <w:sz w:val="22"/>
          <w:szCs w:val="22"/>
          <w:lang w:val="en-US"/>
        </w:rPr>
        <w:t>configSections</w:t>
      </w:r>
      <w:proofErr w:type="spellEnd"/>
      <w:r>
        <w:rPr>
          <w:rFonts w:ascii="Calibri" w:hAnsi="Calibri" w:cs="Calibri"/>
          <w:sz w:val="22"/>
          <w:szCs w:val="22"/>
          <w:lang w:val="en-US"/>
        </w:rPr>
        <w:t xml:space="preserve"> section, add two additional sections:</w:t>
      </w:r>
    </w:p>
    <w:p w14:paraId="0E1595CF" w14:textId="77777777" w:rsidR="00774B2A" w:rsidRDefault="00774B2A">
      <w:pPr>
        <w:ind w:start="127.60pt" w:hanging="55.60pt"/>
        <w:rPr>
          <w:rFonts w:ascii="Courier New" w:hAnsi="Courier New" w:cs="Courier New"/>
          <w:color w:val="0000FF"/>
          <w:sz w:val="20"/>
          <w:szCs w:val="20"/>
          <w:lang w:val="en-US"/>
        </w:rPr>
      </w:pPr>
      <w:r>
        <w:rPr>
          <w:rFonts w:ascii="Courier New" w:hAnsi="Courier New" w:cs="Courier New"/>
          <w:color w:val="0000FF"/>
          <w:sz w:val="20"/>
          <w:szCs w:val="20"/>
          <w:lang w:val="en-US"/>
        </w:rPr>
        <w:t>&lt;</w:t>
      </w:r>
      <w:r>
        <w:rPr>
          <w:rFonts w:ascii="Courier New" w:hAnsi="Courier New" w:cs="Courier New"/>
          <w:color w:val="A31515"/>
          <w:sz w:val="20"/>
          <w:szCs w:val="20"/>
          <w:lang w:val="en-US"/>
        </w:rPr>
        <w:t>section</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Federation</w:t>
      </w:r>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type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dk.nita.saml20.config.ConfigurationReader, dk.nita.saml20</w:t>
      </w:r>
      <w:r>
        <w:rPr>
          <w:rFonts w:ascii="Courier New" w:hAnsi="Courier New" w:cs="Courier New"/>
          <w:sz w:val="20"/>
          <w:szCs w:val="20"/>
          <w:lang w:val="en-US"/>
        </w:rPr>
        <w:t>"</w:t>
      </w:r>
      <w:r>
        <w:rPr>
          <w:rFonts w:ascii="Courier New" w:hAnsi="Courier New" w:cs="Courier New"/>
          <w:color w:val="0000FF"/>
          <w:sz w:val="20"/>
          <w:szCs w:val="20"/>
          <w:lang w:val="en-US"/>
        </w:rPr>
        <w:t xml:space="preserve"> /&gt;</w:t>
      </w:r>
    </w:p>
    <w:p w14:paraId="6D20EB95" w14:textId="77777777" w:rsidR="00774B2A" w:rsidRDefault="00774B2A">
      <w:pPr>
        <w:ind w:start="127.60pt" w:hanging="55.60pt"/>
        <w:rPr>
          <w:rFonts w:ascii="Courier New" w:hAnsi="Courier New" w:cs="Courier New"/>
          <w:color w:val="0000FF"/>
          <w:sz w:val="20"/>
          <w:szCs w:val="20"/>
          <w:lang w:val="en-US"/>
        </w:rPr>
      </w:pPr>
      <w:r>
        <w:rPr>
          <w:rFonts w:ascii="Courier New" w:hAnsi="Courier New" w:cs="Courier New"/>
          <w:color w:val="0000FF"/>
          <w:sz w:val="20"/>
          <w:szCs w:val="20"/>
          <w:lang w:val="en-US"/>
        </w:rPr>
        <w:t>&lt;</w:t>
      </w:r>
      <w:r>
        <w:rPr>
          <w:rFonts w:ascii="Courier New" w:hAnsi="Courier New" w:cs="Courier New"/>
          <w:color w:val="A31515"/>
          <w:sz w:val="20"/>
          <w:szCs w:val="20"/>
          <w:lang w:val="en-US"/>
        </w:rPr>
        <w:t>section</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SAML20Federation</w:t>
      </w:r>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type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dk.nita.saml20.config.ConfigurationReader, dk.nita.saml20</w:t>
      </w:r>
      <w:r>
        <w:rPr>
          <w:rFonts w:ascii="Courier New" w:hAnsi="Courier New" w:cs="Courier New"/>
          <w:sz w:val="20"/>
          <w:szCs w:val="20"/>
          <w:lang w:val="en-US"/>
        </w:rPr>
        <w:t>"</w:t>
      </w:r>
      <w:r>
        <w:rPr>
          <w:rFonts w:ascii="Courier New" w:hAnsi="Courier New" w:cs="Courier New"/>
          <w:color w:val="0000FF"/>
          <w:sz w:val="20"/>
          <w:szCs w:val="20"/>
          <w:lang w:val="en-US"/>
        </w:rPr>
        <w:t>/&gt;</w:t>
      </w:r>
    </w:p>
    <w:p w14:paraId="22FA949D" w14:textId="77777777" w:rsidR="00774B2A" w:rsidRDefault="00774B2A">
      <w:pPr>
        <w:spacing w:after="10pt" w:line="13.80pt" w:lineRule="auto"/>
        <w:ind w:start="72pt" w:hanging="18pt"/>
        <w:rPr>
          <w:rFonts w:ascii="Calibri" w:hAnsi="Calibri" w:cs="Calibri"/>
          <w:sz w:val="22"/>
          <w:szCs w:val="22"/>
          <w:lang w:val="en-US"/>
        </w:rPr>
      </w:pPr>
      <w:r>
        <w:rPr>
          <w:rFonts w:ascii="Courier New" w:hAnsi="Courier New" w:cs="Courier New"/>
          <w:sz w:val="22"/>
          <w:szCs w:val="22"/>
          <w:lang w:val="en-US"/>
        </w:rPr>
        <w:t>o</w:t>
      </w:r>
      <w:r>
        <w:rPr>
          <w:rFonts w:ascii="Courier New" w:hAnsi="Courier New" w:cs="Courier New"/>
          <w:sz w:val="22"/>
          <w:szCs w:val="22"/>
          <w:lang w:val="en-US"/>
        </w:rPr>
        <w:tab/>
      </w:r>
      <w:r>
        <w:rPr>
          <w:rFonts w:ascii="Calibri" w:hAnsi="Calibri" w:cs="Calibri"/>
          <w:sz w:val="22"/>
          <w:szCs w:val="22"/>
          <w:lang w:val="en-US"/>
        </w:rPr>
        <w:t xml:space="preserve">In the </w:t>
      </w:r>
      <w:proofErr w:type="spellStart"/>
      <w:r>
        <w:rPr>
          <w:rFonts w:ascii="Calibri" w:hAnsi="Calibri" w:cs="Calibri"/>
          <w:sz w:val="22"/>
          <w:szCs w:val="22"/>
          <w:lang w:val="en-US"/>
        </w:rPr>
        <w:t>system.web</w:t>
      </w:r>
      <w:proofErr w:type="spellEnd"/>
      <w:r>
        <w:rPr>
          <w:rFonts w:ascii="Calibri" w:hAnsi="Calibri" w:cs="Calibri"/>
          <w:sz w:val="22"/>
          <w:szCs w:val="22"/>
          <w:lang w:val="en-US"/>
        </w:rPr>
        <w:t xml:space="preserve"> section, add/change the authentication element:</w:t>
      </w:r>
    </w:p>
    <w:p w14:paraId="02240AA7" w14:textId="77777777" w:rsidR="00774B2A" w:rsidRDefault="00774B2A">
      <w:pPr>
        <w:ind w:start="36pt"/>
        <w:rPr>
          <w:rFonts w:ascii="Courier New" w:hAnsi="Courier New" w:cs="Courier New"/>
          <w:color w:val="0000FF"/>
          <w:sz w:val="20"/>
          <w:szCs w:val="20"/>
          <w:lang w:val="en-US"/>
        </w:rPr>
      </w:pPr>
      <w:r>
        <w:rPr>
          <w:rFonts w:ascii="Courier New" w:hAnsi="Courier New" w:cs="Courier New"/>
          <w:color w:val="0000FF"/>
          <w:sz w:val="20"/>
          <w:szCs w:val="20"/>
          <w:lang w:val="en-US"/>
        </w:rPr>
        <w:tab/>
        <w:t>&lt;</w:t>
      </w:r>
      <w:r>
        <w:rPr>
          <w:rFonts w:ascii="Courier New" w:hAnsi="Courier New" w:cs="Courier New"/>
          <w:color w:val="A31515"/>
          <w:sz w:val="20"/>
          <w:szCs w:val="20"/>
          <w:lang w:val="en-US"/>
        </w:rPr>
        <w:t>authentication</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mode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Forms</w:t>
      </w:r>
      <w:r>
        <w:rPr>
          <w:rFonts w:ascii="Courier New" w:hAnsi="Courier New" w:cs="Courier New"/>
          <w:sz w:val="20"/>
          <w:szCs w:val="20"/>
          <w:lang w:val="en-US"/>
        </w:rPr>
        <w:t>"</w:t>
      </w:r>
      <w:r>
        <w:rPr>
          <w:rFonts w:ascii="Courier New" w:hAnsi="Courier New" w:cs="Courier New"/>
          <w:color w:val="0000FF"/>
          <w:sz w:val="20"/>
          <w:szCs w:val="20"/>
          <w:lang w:val="en-US"/>
        </w:rPr>
        <w:t>&gt;</w:t>
      </w:r>
    </w:p>
    <w:p w14:paraId="3BB96450" w14:textId="77777777" w:rsidR="00774B2A" w:rsidRDefault="00774B2A">
      <w:pPr>
        <w:ind w:start="36pt"/>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r>
        <w:rPr>
          <w:rFonts w:ascii="Courier New" w:hAnsi="Courier New" w:cs="Courier New"/>
          <w:color w:val="A31515"/>
          <w:sz w:val="20"/>
          <w:szCs w:val="20"/>
          <w:lang w:val="en-US"/>
        </w:rPr>
        <w:t>forms</w:t>
      </w:r>
      <w:r>
        <w:rPr>
          <w:rFonts w:ascii="Courier New" w:hAnsi="Courier New" w:cs="Courier New"/>
          <w:color w:val="0000FF"/>
          <w:sz w:val="20"/>
          <w:szCs w:val="20"/>
          <w:lang w:val="en-US"/>
        </w:rPr>
        <w:t xml:space="preserve"> </w:t>
      </w:r>
      <w:proofErr w:type="spellStart"/>
      <w:r>
        <w:rPr>
          <w:rFonts w:ascii="Courier New" w:hAnsi="Courier New" w:cs="Courier New"/>
          <w:color w:val="FF0000"/>
          <w:sz w:val="20"/>
          <w:szCs w:val="20"/>
          <w:lang w:val="en-US"/>
        </w:rPr>
        <w:t>cookieless</w:t>
      </w:r>
      <w:proofErr w:type="spellEnd"/>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UseCookies</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p>
    <w:p w14:paraId="524A1B05" w14:textId="77777777" w:rsidR="00774B2A" w:rsidRDefault="00774B2A">
      <w:pPr>
        <w:ind w:start="108pt" w:firstLine="18pt"/>
        <w:rPr>
          <w:rFonts w:ascii="Courier New" w:hAnsi="Courier New" w:cs="Courier New"/>
          <w:color w:val="0000FF"/>
          <w:sz w:val="20"/>
          <w:szCs w:val="20"/>
          <w:lang w:val="en-US"/>
        </w:rPr>
      </w:pPr>
      <w:proofErr w:type="spellStart"/>
      <w:r>
        <w:rPr>
          <w:rFonts w:ascii="Courier New" w:hAnsi="Courier New" w:cs="Courier New"/>
          <w:color w:val="FF0000"/>
          <w:sz w:val="20"/>
          <w:szCs w:val="20"/>
          <w:lang w:val="en-US"/>
        </w:rPr>
        <w:t>loginUrl</w:t>
      </w:r>
      <w:proofErr w:type="spellEnd"/>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&lt;YOUR LOGIN HANDLER AS NAMED ABOVE&gt;</w:t>
      </w:r>
      <w:r>
        <w:rPr>
          <w:rFonts w:ascii="Courier New" w:hAnsi="Courier New" w:cs="Courier New"/>
          <w:sz w:val="20"/>
          <w:szCs w:val="20"/>
          <w:lang w:val="en-US"/>
        </w:rPr>
        <w:t>"</w:t>
      </w:r>
      <w:r>
        <w:rPr>
          <w:rFonts w:ascii="Courier New" w:hAnsi="Courier New" w:cs="Courier New"/>
          <w:color w:val="0000FF"/>
          <w:sz w:val="20"/>
          <w:szCs w:val="20"/>
          <w:lang w:val="en-US"/>
        </w:rPr>
        <w:t xml:space="preserve"> </w:t>
      </w:r>
    </w:p>
    <w:p w14:paraId="7FFB6402" w14:textId="77777777" w:rsidR="00774B2A" w:rsidRDefault="00774B2A">
      <w:pPr>
        <w:ind w:start="108pt" w:firstLine="18pt"/>
        <w:rPr>
          <w:rFonts w:ascii="Courier New" w:hAnsi="Courier New" w:cs="Courier New"/>
          <w:color w:val="0000FF"/>
          <w:sz w:val="20"/>
          <w:szCs w:val="20"/>
          <w:lang w:val="en-US"/>
        </w:rPr>
      </w:pPr>
      <w:r>
        <w:rPr>
          <w:rFonts w:ascii="Courier New" w:hAnsi="Courier New" w:cs="Courier New"/>
          <w:color w:val="FF0000"/>
          <w:sz w:val="20"/>
          <w:szCs w:val="20"/>
          <w:lang w:val="en-US"/>
        </w:rPr>
        <w:lastRenderedPageBreak/>
        <w:t>name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&lt;YOUR COOKIE NAME&gt;</w:t>
      </w:r>
      <w:r>
        <w:rPr>
          <w:rFonts w:ascii="Courier New" w:hAnsi="Courier New" w:cs="Courier New"/>
          <w:sz w:val="20"/>
          <w:szCs w:val="20"/>
          <w:lang w:val="en-US"/>
        </w:rPr>
        <w:t>"</w:t>
      </w:r>
      <w:r>
        <w:rPr>
          <w:rFonts w:ascii="Courier New" w:hAnsi="Courier New" w:cs="Courier New"/>
          <w:color w:val="0000FF"/>
          <w:sz w:val="20"/>
          <w:szCs w:val="20"/>
          <w:lang w:val="en-US"/>
        </w:rPr>
        <w:t xml:space="preserve">  /&gt;</w:t>
      </w:r>
    </w:p>
    <w:p w14:paraId="6A388EB8" w14:textId="77777777" w:rsidR="00774B2A" w:rsidRDefault="00774B2A">
      <w:pPr>
        <w:ind w:start="36pt"/>
        <w:rPr>
          <w:rFonts w:ascii="Courier New" w:hAnsi="Courier New" w:cs="Courier New"/>
          <w:color w:val="0000FF"/>
          <w:sz w:val="20"/>
          <w:szCs w:val="20"/>
          <w:lang w:val="en-US"/>
        </w:rPr>
      </w:pPr>
      <w:r>
        <w:rPr>
          <w:rFonts w:ascii="Courier New" w:hAnsi="Courier New" w:cs="Courier New"/>
          <w:color w:val="0000FF"/>
          <w:sz w:val="20"/>
          <w:szCs w:val="20"/>
          <w:lang w:val="en-US"/>
        </w:rPr>
        <w:tab/>
        <w:t>&lt;/</w:t>
      </w:r>
      <w:r>
        <w:rPr>
          <w:rFonts w:ascii="Courier New" w:hAnsi="Courier New" w:cs="Courier New"/>
          <w:color w:val="A31515"/>
          <w:sz w:val="20"/>
          <w:szCs w:val="20"/>
          <w:lang w:val="en-US"/>
        </w:rPr>
        <w:t>authentication</w:t>
      </w:r>
      <w:r>
        <w:rPr>
          <w:rFonts w:ascii="Courier New" w:hAnsi="Courier New" w:cs="Courier New"/>
          <w:color w:val="0000FF"/>
          <w:sz w:val="20"/>
          <w:szCs w:val="20"/>
          <w:lang w:val="en-US"/>
        </w:rPr>
        <w:t>&gt;</w:t>
      </w:r>
    </w:p>
    <w:p w14:paraId="16C81B90" w14:textId="77777777" w:rsidR="00774B2A" w:rsidRDefault="00774B2A">
      <w:pPr>
        <w:spacing w:after="10pt" w:line="13.80pt" w:lineRule="auto"/>
        <w:ind w:start="72pt" w:hanging="18pt"/>
        <w:rPr>
          <w:rFonts w:ascii="Calibri" w:hAnsi="Calibri" w:cs="Calibri"/>
          <w:sz w:val="22"/>
          <w:szCs w:val="22"/>
          <w:lang w:val="en-US"/>
        </w:rPr>
      </w:pPr>
      <w:r>
        <w:rPr>
          <w:rFonts w:ascii="Courier New" w:hAnsi="Courier New" w:cs="Courier New"/>
          <w:sz w:val="22"/>
          <w:szCs w:val="22"/>
          <w:lang w:val="en-US"/>
        </w:rPr>
        <w:t>o</w:t>
      </w:r>
      <w:r>
        <w:rPr>
          <w:rFonts w:ascii="Courier New" w:hAnsi="Courier New" w:cs="Courier New"/>
          <w:sz w:val="22"/>
          <w:szCs w:val="22"/>
          <w:lang w:val="en-US"/>
        </w:rPr>
        <w:tab/>
      </w:r>
      <w:r>
        <w:rPr>
          <w:rFonts w:ascii="Calibri" w:hAnsi="Calibri" w:cs="Calibri"/>
          <w:sz w:val="22"/>
          <w:szCs w:val="22"/>
          <w:lang w:val="en-US"/>
        </w:rPr>
        <w:t>To describe which parts of the application are protected by forms authentication, you must use the ASP.NET location tag (see the sample for an example of this).  The reason for this is that you need unauthenticated access to not only the login.ashx handler, but also the metadata.ashx handler.</w:t>
      </w:r>
    </w:p>
    <w:p w14:paraId="15D61A50" w14:textId="77777777" w:rsidR="00774B2A" w:rsidRDefault="00774B2A">
      <w:pPr>
        <w:rPr>
          <w:rFonts w:ascii="Calibri" w:hAnsi="Calibri" w:cs="Calibri"/>
          <w:sz w:val="22"/>
          <w:szCs w:val="22"/>
          <w:lang w:val="en-US"/>
        </w:rPr>
      </w:pPr>
      <w:r>
        <w:rPr>
          <w:rFonts w:ascii="Courier New" w:hAnsi="Courier New" w:cs="Courier New"/>
          <w:sz w:val="22"/>
          <w:szCs w:val="22"/>
          <w:lang w:val="en-US"/>
        </w:rPr>
        <w:t>o</w:t>
      </w:r>
      <w:r>
        <w:rPr>
          <w:rFonts w:ascii="Courier New" w:hAnsi="Courier New" w:cs="Courier New"/>
          <w:sz w:val="22"/>
          <w:szCs w:val="22"/>
          <w:lang w:val="en-US"/>
        </w:rPr>
        <w:tab/>
      </w:r>
      <w:r>
        <w:rPr>
          <w:rFonts w:ascii="Calibri" w:hAnsi="Calibri" w:cs="Calibri"/>
          <w:sz w:val="22"/>
          <w:szCs w:val="22"/>
          <w:lang w:val="en-US"/>
        </w:rPr>
        <w:t xml:space="preserve">For fastest results, copy from the sample service provider, </w:t>
      </w:r>
      <w:proofErr w:type="spellStart"/>
      <w:r>
        <w:rPr>
          <w:rFonts w:ascii="Calibri" w:hAnsi="Calibri" w:cs="Calibri"/>
          <w:sz w:val="22"/>
          <w:szCs w:val="22"/>
          <w:lang w:val="en-US"/>
        </w:rPr>
        <w:t>WebSiteDemo</w:t>
      </w:r>
      <w:proofErr w:type="spellEnd"/>
      <w:r>
        <w:rPr>
          <w:rFonts w:ascii="Calibri" w:hAnsi="Calibri" w:cs="Calibri"/>
          <w:sz w:val="22"/>
          <w:szCs w:val="22"/>
          <w:lang w:val="en-US"/>
        </w:rPr>
        <w:t xml:space="preserve">, the </w:t>
      </w:r>
      <w:r>
        <w:rPr>
          <w:rFonts w:ascii="Courier New" w:hAnsi="Courier New" w:cs="Courier New"/>
          <w:sz w:val="20"/>
          <w:szCs w:val="20"/>
          <w:lang w:val="en-US"/>
        </w:rPr>
        <w:t>Federation</w:t>
      </w:r>
      <w:r>
        <w:rPr>
          <w:rFonts w:ascii="Courier New" w:hAnsi="Courier New" w:cs="Courier New"/>
          <w:color w:val="A31515"/>
          <w:sz w:val="20"/>
          <w:szCs w:val="20"/>
          <w:lang w:val="en-US"/>
        </w:rPr>
        <w:t xml:space="preserve"> </w:t>
      </w:r>
      <w:r>
        <w:rPr>
          <w:rFonts w:ascii="Calibri" w:hAnsi="Calibri" w:cs="Calibri"/>
          <w:sz w:val="22"/>
          <w:szCs w:val="22"/>
          <w:lang w:val="en-US"/>
        </w:rPr>
        <w:t>section and modify to your application. Refer to the reference in section 10.1 for details on each element.</w:t>
      </w:r>
    </w:p>
    <w:p w14:paraId="51BC2EFA" w14:textId="77777777" w:rsidR="00774B2A" w:rsidRDefault="00774B2A">
      <w:pPr>
        <w:spacing w:after="10pt" w:line="13.80pt" w:lineRule="auto"/>
        <w:ind w:start="108pt" w:hanging="18pt"/>
        <w:rPr>
          <w:rFonts w:ascii="Calibri" w:hAnsi="Calibri" w:cs="Calibri"/>
          <w:i/>
          <w:iCs/>
          <w:sz w:val="22"/>
          <w:szCs w:val="22"/>
          <w:lang w:val="en-US"/>
        </w:rPr>
      </w:pPr>
      <w:r>
        <w:rPr>
          <w:rFonts w:ascii="Wingdings" w:hAnsi="Wingdings" w:cs="Wingdings"/>
          <w:sz w:val="22"/>
          <w:szCs w:val="22"/>
          <w:lang w:val="en-US"/>
        </w:rPr>
        <w:t></w:t>
      </w:r>
      <w:r>
        <w:rPr>
          <w:rFonts w:ascii="Wingdings" w:hAnsi="Wingdings" w:cs="Wingdings"/>
          <w:sz w:val="22"/>
          <w:szCs w:val="22"/>
          <w:lang w:val="en-US"/>
        </w:rPr>
        <w:tab/>
      </w:r>
      <w:r>
        <w:rPr>
          <w:rFonts w:ascii="Calibri" w:hAnsi="Calibri" w:cs="Calibri"/>
          <w:i/>
          <w:iCs/>
          <w:sz w:val="22"/>
          <w:szCs w:val="22"/>
          <w:lang w:val="en-US"/>
        </w:rPr>
        <w:t xml:space="preserve">Note that to configure this element for a </w:t>
      </w:r>
      <w:proofErr w:type="gramStart"/>
      <w:r>
        <w:rPr>
          <w:rFonts w:ascii="Calibri" w:hAnsi="Calibri" w:cs="Calibri"/>
          <w:i/>
          <w:iCs/>
          <w:sz w:val="22"/>
          <w:szCs w:val="22"/>
          <w:lang w:val="en-US"/>
        </w:rPr>
        <w:t>real world</w:t>
      </w:r>
      <w:proofErr w:type="gramEnd"/>
      <w:r>
        <w:rPr>
          <w:rFonts w:ascii="Calibri" w:hAnsi="Calibri" w:cs="Calibri"/>
          <w:i/>
          <w:iCs/>
          <w:sz w:val="22"/>
          <w:szCs w:val="22"/>
          <w:lang w:val="en-US"/>
        </w:rPr>
        <w:t xml:space="preserve"> application, you will need your own certificate configured correctly for access by the web server.</w:t>
      </w:r>
    </w:p>
    <w:p w14:paraId="3B630456" w14:textId="77777777" w:rsidR="00774B2A" w:rsidRDefault="00774B2A">
      <w:pPr>
        <w:spacing w:after="10pt" w:line="13.80pt" w:lineRule="auto"/>
        <w:ind w:start="108pt" w:hanging="18pt"/>
        <w:rPr>
          <w:rFonts w:ascii="Calibri" w:hAnsi="Calibri" w:cs="Calibri"/>
          <w:i/>
          <w:iCs/>
          <w:sz w:val="22"/>
          <w:szCs w:val="22"/>
          <w:lang w:val="en-US"/>
        </w:rPr>
      </w:pPr>
      <w:r>
        <w:rPr>
          <w:rFonts w:ascii="Wingdings" w:hAnsi="Wingdings" w:cs="Wingdings"/>
          <w:sz w:val="22"/>
          <w:szCs w:val="22"/>
          <w:lang w:val="en-US"/>
        </w:rPr>
        <w:t></w:t>
      </w:r>
      <w:r>
        <w:rPr>
          <w:rFonts w:ascii="Wingdings" w:hAnsi="Wingdings" w:cs="Wingdings"/>
          <w:sz w:val="22"/>
          <w:szCs w:val="22"/>
          <w:lang w:val="en-US"/>
        </w:rPr>
        <w:tab/>
      </w:r>
      <w:r>
        <w:rPr>
          <w:rFonts w:ascii="Calibri" w:hAnsi="Calibri" w:cs="Calibri"/>
          <w:i/>
          <w:iCs/>
          <w:sz w:val="22"/>
          <w:szCs w:val="22"/>
          <w:lang w:val="en-US"/>
        </w:rPr>
        <w:t xml:space="preserve">Note that the </w:t>
      </w:r>
      <w:proofErr w:type="spellStart"/>
      <w:r>
        <w:rPr>
          <w:rFonts w:ascii="Calibri" w:hAnsi="Calibri" w:cs="Calibri"/>
          <w:sz w:val="22"/>
          <w:szCs w:val="22"/>
          <w:lang w:val="en-US"/>
        </w:rPr>
        <w:t>AllowedAudiencesUris</w:t>
      </w:r>
      <w:proofErr w:type="spellEnd"/>
      <w:r>
        <w:rPr>
          <w:rFonts w:ascii="Calibri" w:hAnsi="Calibri" w:cs="Calibri"/>
          <w:i/>
          <w:iCs/>
          <w:sz w:val="22"/>
          <w:szCs w:val="22"/>
          <w:lang w:val="en-US"/>
        </w:rPr>
        <w:t xml:space="preserve"> element must be set to match the </w:t>
      </w:r>
      <w:r>
        <w:rPr>
          <w:rFonts w:ascii="Calibri" w:hAnsi="Calibri" w:cs="Calibri"/>
          <w:sz w:val="22"/>
          <w:szCs w:val="22"/>
          <w:lang w:val="en-US"/>
        </w:rPr>
        <w:t xml:space="preserve">Id of the service provider in the </w:t>
      </w:r>
      <w:r>
        <w:rPr>
          <w:rFonts w:ascii="Courier New" w:hAnsi="Courier New" w:cs="Courier New"/>
          <w:sz w:val="20"/>
          <w:szCs w:val="20"/>
          <w:lang w:val="en-US"/>
        </w:rPr>
        <w:t>SAML20Federation</w:t>
      </w:r>
      <w:r>
        <w:rPr>
          <w:rFonts w:ascii="Calibri" w:hAnsi="Calibri" w:cs="Calibri"/>
          <w:sz w:val="22"/>
          <w:szCs w:val="22"/>
          <w:lang w:val="en-US"/>
        </w:rPr>
        <w:t xml:space="preserve"> as described below</w:t>
      </w:r>
    </w:p>
    <w:p w14:paraId="60AA3713" w14:textId="77777777" w:rsidR="00774B2A" w:rsidRDefault="00774B2A">
      <w:pPr>
        <w:rPr>
          <w:rFonts w:ascii="Calibri" w:hAnsi="Calibri" w:cs="Calibri"/>
          <w:sz w:val="22"/>
          <w:szCs w:val="22"/>
          <w:lang w:val="en-US"/>
        </w:rPr>
      </w:pPr>
      <w:r>
        <w:rPr>
          <w:rFonts w:ascii="Courier New" w:hAnsi="Courier New" w:cs="Courier New"/>
          <w:sz w:val="22"/>
          <w:szCs w:val="22"/>
          <w:lang w:val="en-US"/>
        </w:rPr>
        <w:t>o</w:t>
      </w:r>
      <w:r>
        <w:rPr>
          <w:rFonts w:ascii="Courier New" w:hAnsi="Courier New" w:cs="Courier New"/>
          <w:sz w:val="22"/>
          <w:szCs w:val="22"/>
          <w:lang w:val="en-US"/>
        </w:rPr>
        <w:tab/>
      </w:r>
      <w:r>
        <w:rPr>
          <w:rFonts w:ascii="Calibri" w:hAnsi="Calibri" w:cs="Calibri"/>
          <w:sz w:val="22"/>
          <w:szCs w:val="22"/>
          <w:lang w:val="en-US"/>
        </w:rPr>
        <w:t xml:space="preserve">For fastest results, copy from the sample service provider, </w:t>
      </w:r>
      <w:proofErr w:type="spellStart"/>
      <w:r>
        <w:rPr>
          <w:rFonts w:ascii="Calibri" w:hAnsi="Calibri" w:cs="Calibri"/>
          <w:sz w:val="22"/>
          <w:szCs w:val="22"/>
          <w:lang w:val="en-US"/>
        </w:rPr>
        <w:t>WebSiteDemo</w:t>
      </w:r>
      <w:proofErr w:type="spellEnd"/>
      <w:r>
        <w:rPr>
          <w:rFonts w:ascii="Calibri" w:hAnsi="Calibri" w:cs="Calibri"/>
          <w:sz w:val="22"/>
          <w:szCs w:val="22"/>
          <w:lang w:val="en-US"/>
        </w:rPr>
        <w:t xml:space="preserve">, the </w:t>
      </w:r>
      <w:r>
        <w:rPr>
          <w:rFonts w:ascii="Courier New" w:hAnsi="Courier New" w:cs="Courier New"/>
          <w:sz w:val="20"/>
          <w:szCs w:val="20"/>
          <w:lang w:val="en-US"/>
        </w:rPr>
        <w:t>SAML20Federation</w:t>
      </w:r>
      <w:r>
        <w:rPr>
          <w:rFonts w:ascii="Courier New" w:hAnsi="Courier New" w:cs="Courier New"/>
          <w:color w:val="A31515"/>
          <w:sz w:val="20"/>
          <w:szCs w:val="20"/>
          <w:lang w:val="en-US"/>
        </w:rPr>
        <w:t xml:space="preserve"> </w:t>
      </w:r>
      <w:r>
        <w:rPr>
          <w:rFonts w:ascii="Calibri" w:hAnsi="Calibri" w:cs="Calibri"/>
          <w:sz w:val="22"/>
          <w:szCs w:val="22"/>
          <w:lang w:val="en-US"/>
        </w:rPr>
        <w:t>section and modify to your application. Refer to the reference in section 10.2 for details on each element.</w:t>
      </w:r>
    </w:p>
    <w:p w14:paraId="7D0FB9F4" w14:textId="77777777" w:rsidR="00774B2A" w:rsidRDefault="00774B2A">
      <w:pPr>
        <w:spacing w:after="10pt" w:line="13.80pt" w:lineRule="auto"/>
        <w:ind w:start="108pt" w:hanging="18pt"/>
        <w:rPr>
          <w:rFonts w:ascii="Calibri" w:hAnsi="Calibri" w:cs="Calibri"/>
          <w:i/>
          <w:iCs/>
          <w:sz w:val="22"/>
          <w:szCs w:val="22"/>
          <w:lang w:val="en-US"/>
        </w:rPr>
      </w:pPr>
      <w:r>
        <w:rPr>
          <w:rFonts w:ascii="Wingdings" w:hAnsi="Wingdings" w:cs="Wingdings"/>
          <w:sz w:val="22"/>
          <w:szCs w:val="22"/>
          <w:lang w:val="en-US"/>
        </w:rPr>
        <w:t></w:t>
      </w:r>
      <w:r>
        <w:rPr>
          <w:rFonts w:ascii="Wingdings" w:hAnsi="Wingdings" w:cs="Wingdings"/>
          <w:sz w:val="22"/>
          <w:szCs w:val="22"/>
          <w:lang w:val="en-US"/>
        </w:rPr>
        <w:tab/>
      </w:r>
      <w:r>
        <w:rPr>
          <w:rFonts w:ascii="Calibri" w:hAnsi="Calibri" w:cs="Calibri"/>
          <w:i/>
          <w:iCs/>
          <w:sz w:val="22"/>
          <w:szCs w:val="22"/>
          <w:lang w:val="en-US"/>
        </w:rPr>
        <w:t xml:space="preserve">Note that the </w:t>
      </w:r>
      <w:r>
        <w:rPr>
          <w:rFonts w:ascii="Calibri" w:hAnsi="Calibri" w:cs="Calibri"/>
          <w:sz w:val="22"/>
          <w:szCs w:val="22"/>
          <w:lang w:val="en-US"/>
        </w:rPr>
        <w:t xml:space="preserve">Id attribute must be unique and match the audience requirements of the  </w:t>
      </w:r>
      <w:r>
        <w:rPr>
          <w:rFonts w:ascii="Courier New" w:hAnsi="Courier New" w:cs="Courier New"/>
          <w:sz w:val="20"/>
          <w:szCs w:val="20"/>
          <w:lang w:val="en-US"/>
        </w:rPr>
        <w:t>Federation</w:t>
      </w:r>
      <w:r>
        <w:rPr>
          <w:rFonts w:ascii="Calibri" w:hAnsi="Calibri" w:cs="Calibri"/>
          <w:sz w:val="22"/>
          <w:szCs w:val="22"/>
          <w:lang w:val="en-US"/>
        </w:rPr>
        <w:t xml:space="preserve"> section (see previous point)</w:t>
      </w:r>
    </w:p>
    <w:p w14:paraId="5F5DAE9D" w14:textId="77777777" w:rsidR="00774B2A" w:rsidRDefault="00774B2A">
      <w:pPr>
        <w:spacing w:after="10pt" w:line="13.80pt" w:lineRule="auto"/>
        <w:ind w:start="108pt" w:hanging="18pt"/>
        <w:rPr>
          <w:rFonts w:ascii="Calibri" w:hAnsi="Calibri" w:cs="Calibri"/>
          <w:i/>
          <w:iCs/>
          <w:sz w:val="22"/>
          <w:szCs w:val="22"/>
          <w:lang w:val="en-US"/>
        </w:rPr>
      </w:pPr>
      <w:r>
        <w:rPr>
          <w:rFonts w:ascii="Wingdings" w:hAnsi="Wingdings" w:cs="Wingdings"/>
          <w:sz w:val="22"/>
          <w:szCs w:val="22"/>
          <w:lang w:val="en-US"/>
        </w:rPr>
        <w:t></w:t>
      </w:r>
      <w:r>
        <w:rPr>
          <w:rFonts w:ascii="Wingdings" w:hAnsi="Wingdings" w:cs="Wingdings"/>
          <w:sz w:val="22"/>
          <w:szCs w:val="22"/>
          <w:lang w:val="en-US"/>
        </w:rPr>
        <w:tab/>
      </w:r>
      <w:r>
        <w:rPr>
          <w:rFonts w:ascii="Calibri" w:hAnsi="Calibri" w:cs="Calibri"/>
          <w:i/>
          <w:iCs/>
          <w:sz w:val="22"/>
          <w:szCs w:val="22"/>
          <w:lang w:val="en-US"/>
        </w:rPr>
        <w:t xml:space="preserve">Note that for the </w:t>
      </w:r>
      <w:proofErr w:type="spellStart"/>
      <w:r>
        <w:rPr>
          <w:rFonts w:ascii="Calibri" w:hAnsi="Calibri" w:cs="Calibri"/>
          <w:i/>
          <w:iCs/>
          <w:sz w:val="22"/>
          <w:szCs w:val="22"/>
          <w:lang w:val="en-US"/>
        </w:rPr>
        <w:t>signon</w:t>
      </w:r>
      <w:proofErr w:type="spellEnd"/>
      <w:r>
        <w:rPr>
          <w:rFonts w:ascii="Calibri" w:hAnsi="Calibri" w:cs="Calibri"/>
          <w:i/>
          <w:iCs/>
          <w:sz w:val="22"/>
          <w:szCs w:val="22"/>
          <w:lang w:val="en-US"/>
        </w:rPr>
        <w:t xml:space="preserve"> service endpoint you do not have to set a redirect URL.  If you want the user to be able to directly access any part of your application, and authentication on the </w:t>
      </w:r>
      <w:proofErr w:type="gramStart"/>
      <w:r>
        <w:rPr>
          <w:rFonts w:ascii="Calibri" w:hAnsi="Calibri" w:cs="Calibri"/>
          <w:i/>
          <w:iCs/>
          <w:sz w:val="22"/>
          <w:szCs w:val="22"/>
          <w:lang w:val="en-US"/>
        </w:rPr>
        <w:t>way</w:t>
      </w:r>
      <w:proofErr w:type="gramEnd"/>
      <w:r>
        <w:rPr>
          <w:rFonts w:ascii="Calibri" w:hAnsi="Calibri" w:cs="Calibri"/>
          <w:i/>
          <w:iCs/>
          <w:sz w:val="22"/>
          <w:szCs w:val="22"/>
          <w:lang w:val="en-US"/>
        </w:rPr>
        <w:t xml:space="preserve"> if necessary, remove this </w:t>
      </w:r>
      <w:proofErr w:type="spellStart"/>
      <w:r>
        <w:rPr>
          <w:rFonts w:ascii="Calibri" w:hAnsi="Calibri" w:cs="Calibri"/>
          <w:i/>
          <w:iCs/>
          <w:sz w:val="22"/>
          <w:szCs w:val="22"/>
          <w:lang w:val="en-US"/>
        </w:rPr>
        <w:t>redirectUrl</w:t>
      </w:r>
      <w:proofErr w:type="spellEnd"/>
      <w:r>
        <w:rPr>
          <w:rFonts w:ascii="Calibri" w:hAnsi="Calibri" w:cs="Calibri"/>
          <w:i/>
          <w:iCs/>
          <w:sz w:val="22"/>
          <w:szCs w:val="22"/>
          <w:lang w:val="en-US"/>
        </w:rPr>
        <w:t xml:space="preserve"> attribute.</w:t>
      </w:r>
      <w:r>
        <w:rPr>
          <w:rFonts w:ascii="Calibri" w:hAnsi="Calibri" w:cs="Calibri"/>
          <w:sz w:val="22"/>
          <w:szCs w:val="22"/>
          <w:lang w:val="en-US"/>
        </w:rPr>
        <w:tab/>
      </w:r>
    </w:p>
    <w:p w14:paraId="2800A94F" w14:textId="77777777" w:rsidR="00774B2A" w:rsidRDefault="00774B2A">
      <w:pPr>
        <w:spacing w:after="10pt" w:line="13.80pt" w:lineRule="auto"/>
        <w:ind w:start="108pt" w:hanging="18pt"/>
        <w:rPr>
          <w:rFonts w:ascii="Calibri" w:hAnsi="Calibri" w:cs="Calibri"/>
          <w:i/>
          <w:iCs/>
          <w:sz w:val="22"/>
          <w:szCs w:val="22"/>
          <w:lang w:val="en-US"/>
        </w:rPr>
      </w:pPr>
      <w:r>
        <w:rPr>
          <w:rFonts w:ascii="Wingdings" w:hAnsi="Wingdings" w:cs="Wingdings"/>
          <w:sz w:val="22"/>
          <w:szCs w:val="22"/>
          <w:lang w:val="en-US"/>
        </w:rPr>
        <w:t></w:t>
      </w:r>
      <w:r>
        <w:rPr>
          <w:rFonts w:ascii="Wingdings" w:hAnsi="Wingdings" w:cs="Wingdings"/>
          <w:sz w:val="22"/>
          <w:szCs w:val="22"/>
          <w:lang w:val="en-US"/>
        </w:rPr>
        <w:tab/>
      </w:r>
      <w:r>
        <w:rPr>
          <w:rFonts w:ascii="Calibri" w:hAnsi="Calibri" w:cs="Calibri"/>
          <w:i/>
          <w:iCs/>
          <w:sz w:val="22"/>
          <w:szCs w:val="22"/>
          <w:lang w:val="en-US"/>
        </w:rPr>
        <w:t xml:space="preserve">Note the </w:t>
      </w:r>
      <w:proofErr w:type="spellStart"/>
      <w:r>
        <w:rPr>
          <w:rFonts w:ascii="Calibri" w:hAnsi="Calibri" w:cs="Calibri"/>
          <w:i/>
          <w:iCs/>
          <w:sz w:val="22"/>
          <w:szCs w:val="22"/>
          <w:lang w:val="en-US"/>
        </w:rPr>
        <w:t>IdPEndPoints</w:t>
      </w:r>
      <w:proofErr w:type="spellEnd"/>
      <w:r>
        <w:rPr>
          <w:rFonts w:ascii="Calibri" w:hAnsi="Calibri" w:cs="Calibri"/>
          <w:i/>
          <w:iCs/>
          <w:sz w:val="22"/>
          <w:szCs w:val="22"/>
          <w:lang w:val="en-US"/>
        </w:rPr>
        <w:t xml:space="preserve"> element which must point to a valid directory</w:t>
      </w:r>
    </w:p>
    <w:p w14:paraId="3C6C013C"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6.</w:t>
      </w:r>
      <w:r>
        <w:rPr>
          <w:rFonts w:ascii="Calibri" w:hAnsi="Calibri" w:cs="Calibri"/>
          <w:sz w:val="22"/>
          <w:szCs w:val="22"/>
          <w:lang w:val="en-US"/>
        </w:rPr>
        <w:tab/>
        <w:t xml:space="preserve">Download the metadata of your application from the endpoint specified in the SAML20Federation element as described above (e.g. </w:t>
      </w:r>
      <w:hyperlink r:id="rId22" w:history="1">
        <w:r>
          <w:rPr>
            <w:rFonts w:ascii="Calibri" w:hAnsi="Calibri" w:cs="Calibri"/>
            <w:sz w:val="22"/>
            <w:szCs w:val="22"/>
            <w:lang w:val="en-US"/>
          </w:rPr>
          <w:t>https://hostname/MyApp/metadata.ashx</w:t>
        </w:r>
      </w:hyperlink>
      <w:r>
        <w:rPr>
          <w:rFonts w:ascii="Calibri" w:hAnsi="Calibri" w:cs="Calibri"/>
          <w:sz w:val="22"/>
          <w:szCs w:val="22"/>
          <w:lang w:val="en-US"/>
        </w:rPr>
        <w:t>). These metadata must be given to the identity provider(s) of your choice.</w:t>
      </w:r>
    </w:p>
    <w:p w14:paraId="167823DB"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7.</w:t>
      </w:r>
      <w:r>
        <w:rPr>
          <w:rFonts w:ascii="Calibri" w:hAnsi="Calibri" w:cs="Calibri"/>
          <w:sz w:val="22"/>
          <w:szCs w:val="22"/>
          <w:lang w:val="en-US"/>
        </w:rPr>
        <w:tab/>
        <w:t xml:space="preserve">Install the metadata of your identity provider(s) in the directory specified in the </w:t>
      </w:r>
      <w:r>
        <w:rPr>
          <w:rFonts w:ascii="Courier New" w:hAnsi="Courier New" w:cs="Courier New"/>
          <w:sz w:val="20"/>
          <w:szCs w:val="20"/>
          <w:lang w:val="en-US"/>
        </w:rPr>
        <w:t>Saml20Federation</w:t>
      </w:r>
      <w:r>
        <w:rPr>
          <w:rFonts w:ascii="Calibri" w:hAnsi="Calibri" w:cs="Calibri"/>
          <w:sz w:val="22"/>
          <w:szCs w:val="22"/>
          <w:lang w:val="en-US"/>
        </w:rPr>
        <w:t xml:space="preserve"> section</w:t>
      </w:r>
    </w:p>
    <w:p w14:paraId="1A043FDC" w14:textId="77777777" w:rsidR="00774B2A" w:rsidRDefault="00774B2A">
      <w:pPr>
        <w:spacing w:after="10pt" w:line="13.80pt" w:lineRule="auto"/>
        <w:ind w:start="36pt" w:hanging="18pt"/>
        <w:rPr>
          <w:rFonts w:ascii="Calibri" w:hAnsi="Calibri" w:cs="Calibri"/>
          <w:b/>
          <w:bCs/>
          <w:sz w:val="22"/>
          <w:szCs w:val="22"/>
          <w:lang w:val="en-US"/>
        </w:rPr>
      </w:pPr>
      <w:r>
        <w:rPr>
          <w:rFonts w:ascii="Calibri" w:hAnsi="Calibri" w:cs="Calibri"/>
          <w:sz w:val="22"/>
          <w:szCs w:val="22"/>
          <w:lang w:val="en-US"/>
        </w:rPr>
        <w:t>8.</w:t>
      </w:r>
      <w:r>
        <w:rPr>
          <w:rFonts w:ascii="Calibri" w:hAnsi="Calibri" w:cs="Calibri"/>
          <w:sz w:val="22"/>
          <w:szCs w:val="22"/>
          <w:lang w:val="en-US"/>
        </w:rPr>
        <w:tab/>
        <w:t xml:space="preserve">That’s it. Now try it out with the sample identity provider and finally integrate with a </w:t>
      </w:r>
      <w:proofErr w:type="gramStart"/>
      <w:r>
        <w:rPr>
          <w:rFonts w:ascii="Calibri" w:hAnsi="Calibri" w:cs="Calibri"/>
          <w:sz w:val="22"/>
          <w:szCs w:val="22"/>
          <w:lang w:val="en-US"/>
        </w:rPr>
        <w:t>third party</w:t>
      </w:r>
      <w:proofErr w:type="gramEnd"/>
      <w:r>
        <w:rPr>
          <w:rFonts w:ascii="Calibri" w:hAnsi="Calibri" w:cs="Calibri"/>
          <w:sz w:val="22"/>
          <w:szCs w:val="22"/>
          <w:lang w:val="en-US"/>
        </w:rPr>
        <w:t xml:space="preserve"> identity provider</w:t>
      </w:r>
    </w:p>
    <w:p w14:paraId="30129059" w14:textId="77777777" w:rsidR="00774B2A" w:rsidRDefault="00774B2A" w:rsidP="003B7628">
      <w:pPr>
        <w:pStyle w:val="Overskrift2"/>
        <w:rPr>
          <w:lang w:val="en-US"/>
        </w:rPr>
      </w:pPr>
      <w:bookmarkStart w:id="19" w:name="_Toc134696456"/>
      <w:r>
        <w:rPr>
          <w:color w:val="548DD4"/>
          <w:sz w:val="22"/>
          <w:szCs w:val="22"/>
          <w:lang w:val="en-US"/>
        </w:rPr>
        <w:t>6.2</w:t>
      </w:r>
      <w:r>
        <w:rPr>
          <w:color w:val="548DD4"/>
          <w:sz w:val="22"/>
          <w:szCs w:val="22"/>
          <w:lang w:val="en-US"/>
        </w:rPr>
        <w:tab/>
      </w:r>
      <w:r>
        <w:rPr>
          <w:lang w:val="en-US"/>
        </w:rPr>
        <w:t xml:space="preserve">Working </w:t>
      </w:r>
      <w:r w:rsidRPr="00E623D9">
        <w:rPr>
          <w:lang w:val="en-US"/>
        </w:rPr>
        <w:t>with</w:t>
      </w:r>
      <w:r>
        <w:rPr>
          <w:lang w:val="en-US"/>
        </w:rPr>
        <w:t xml:space="preserve"> real </w:t>
      </w:r>
      <w:proofErr w:type="gramStart"/>
      <w:r>
        <w:rPr>
          <w:lang w:val="en-US"/>
        </w:rPr>
        <w:t>third party</w:t>
      </w:r>
      <w:proofErr w:type="gramEnd"/>
      <w:r>
        <w:rPr>
          <w:lang w:val="en-US"/>
        </w:rPr>
        <w:t xml:space="preserve"> Identity Providers</w:t>
      </w:r>
      <w:bookmarkEnd w:id="19"/>
    </w:p>
    <w:p w14:paraId="53386D5D" w14:textId="77777777" w:rsidR="00774B2A" w:rsidRDefault="00774B2A">
      <w:pPr>
        <w:rPr>
          <w:rFonts w:ascii="Calibri" w:hAnsi="Calibri" w:cs="Calibri"/>
          <w:sz w:val="22"/>
          <w:szCs w:val="22"/>
          <w:lang w:val="en-US"/>
        </w:rPr>
      </w:pPr>
      <w:r>
        <w:rPr>
          <w:rFonts w:ascii="Calibri" w:hAnsi="Calibri" w:cs="Calibri"/>
          <w:sz w:val="22"/>
          <w:szCs w:val="22"/>
          <w:lang w:val="en-US"/>
        </w:rPr>
        <w:t>9.</w:t>
      </w:r>
      <w:r>
        <w:rPr>
          <w:rFonts w:ascii="Calibri" w:hAnsi="Calibri" w:cs="Calibri"/>
          <w:sz w:val="22"/>
          <w:szCs w:val="22"/>
          <w:lang w:val="en-US"/>
        </w:rPr>
        <w:tab/>
        <w:t>Download the service provider metadata as exported by the metadata endpoint supported by the framework (see section 10.2.1)</w:t>
      </w:r>
    </w:p>
    <w:p w14:paraId="36C86A1E" w14:textId="77777777" w:rsidR="00774B2A" w:rsidRDefault="00774B2A">
      <w:pPr>
        <w:rPr>
          <w:rFonts w:ascii="Calibri" w:hAnsi="Calibri" w:cs="Calibri"/>
          <w:sz w:val="22"/>
          <w:szCs w:val="22"/>
          <w:lang w:val="en-US"/>
        </w:rPr>
      </w:pPr>
      <w:r>
        <w:rPr>
          <w:rFonts w:ascii="Calibri" w:hAnsi="Calibri" w:cs="Calibri"/>
          <w:sz w:val="22"/>
          <w:szCs w:val="22"/>
          <w:lang w:val="en-US"/>
        </w:rPr>
        <w:t>10.</w:t>
      </w:r>
      <w:r>
        <w:rPr>
          <w:rFonts w:ascii="Calibri" w:hAnsi="Calibri" w:cs="Calibri"/>
          <w:sz w:val="22"/>
          <w:szCs w:val="22"/>
          <w:lang w:val="en-US"/>
        </w:rPr>
        <w:tab/>
        <w:t>Send the metadata to the relevant identity provider(s)</w:t>
      </w:r>
    </w:p>
    <w:p w14:paraId="419BD8DD" w14:textId="77777777" w:rsidR="00774B2A" w:rsidRDefault="00774B2A">
      <w:pPr>
        <w:rPr>
          <w:rFonts w:ascii="Calibri" w:hAnsi="Calibri" w:cs="Calibri"/>
          <w:sz w:val="22"/>
          <w:szCs w:val="22"/>
          <w:lang w:val="en-US"/>
        </w:rPr>
      </w:pPr>
      <w:r>
        <w:rPr>
          <w:rFonts w:ascii="Calibri" w:hAnsi="Calibri" w:cs="Calibri"/>
          <w:sz w:val="22"/>
          <w:szCs w:val="22"/>
          <w:lang w:val="en-US"/>
        </w:rPr>
        <w:t>11.</w:t>
      </w:r>
      <w:r>
        <w:rPr>
          <w:rFonts w:ascii="Calibri" w:hAnsi="Calibri" w:cs="Calibri"/>
          <w:sz w:val="22"/>
          <w:szCs w:val="22"/>
          <w:lang w:val="en-US"/>
        </w:rPr>
        <w:tab/>
        <w:t xml:space="preserve">Get the corresponding metadata from the identity provider(s). These metadata must be stored in the designated directory as specified by the </w:t>
      </w:r>
      <w:proofErr w:type="spellStart"/>
      <w:r>
        <w:rPr>
          <w:rFonts w:ascii="Calibri" w:hAnsi="Calibri" w:cs="Calibri"/>
          <w:sz w:val="22"/>
          <w:szCs w:val="22"/>
          <w:lang w:val="en-US"/>
        </w:rPr>
        <w:t>IDPEndpoints</w:t>
      </w:r>
      <w:proofErr w:type="spellEnd"/>
      <w:r>
        <w:rPr>
          <w:rFonts w:ascii="Calibri" w:hAnsi="Calibri" w:cs="Calibri"/>
          <w:sz w:val="22"/>
          <w:szCs w:val="22"/>
          <w:lang w:val="en-US"/>
        </w:rPr>
        <w:t xml:space="preserve"> configuration element (see section 10.2.3).</w:t>
      </w:r>
    </w:p>
    <w:p w14:paraId="12DB7991" w14:textId="77777777" w:rsidR="00774B2A" w:rsidRDefault="00774B2A">
      <w:pPr>
        <w:widowControl/>
        <w:spacing w:after="10pt" w:line="13.80pt" w:lineRule="auto"/>
        <w:rPr>
          <w:rFonts w:cs="Cambria"/>
          <w:b/>
          <w:bCs/>
          <w:color w:val="548DD4"/>
          <w:sz w:val="22"/>
          <w:szCs w:val="22"/>
          <w:lang w:val="en-US"/>
        </w:rPr>
      </w:pPr>
      <w:r>
        <w:rPr>
          <w:rFonts w:cs="Cambria"/>
          <w:b/>
          <w:bCs/>
          <w:color w:val="548DD4"/>
          <w:sz w:val="22"/>
          <w:szCs w:val="22"/>
          <w:lang w:val="en-US"/>
        </w:rPr>
        <w:br w:type="page"/>
      </w:r>
    </w:p>
    <w:p w14:paraId="08D37D01" w14:textId="77777777" w:rsidR="00774B2A" w:rsidRDefault="00774B2A" w:rsidP="003B7628">
      <w:pPr>
        <w:pStyle w:val="Overskrift2"/>
        <w:rPr>
          <w:lang w:val="en-US"/>
        </w:rPr>
      </w:pPr>
      <w:bookmarkStart w:id="20" w:name="_Toc134696457"/>
      <w:r>
        <w:rPr>
          <w:color w:val="548DD4"/>
          <w:sz w:val="22"/>
          <w:szCs w:val="22"/>
          <w:lang w:val="en-US"/>
        </w:rPr>
        <w:lastRenderedPageBreak/>
        <w:t>6.3</w:t>
      </w:r>
      <w:r>
        <w:rPr>
          <w:color w:val="548DD4"/>
          <w:sz w:val="22"/>
          <w:szCs w:val="22"/>
          <w:lang w:val="en-US"/>
        </w:rPr>
        <w:tab/>
      </w:r>
      <w:r>
        <w:rPr>
          <w:lang w:val="en-US"/>
        </w:rPr>
        <w:t xml:space="preserve">Setting up </w:t>
      </w:r>
      <w:r w:rsidRPr="00E623D9">
        <w:rPr>
          <w:lang w:val="en-US"/>
        </w:rPr>
        <w:t>more</w:t>
      </w:r>
      <w:r>
        <w:rPr>
          <w:lang w:val="en-US"/>
        </w:rPr>
        <w:t xml:space="preserve"> than one service provider</w:t>
      </w:r>
      <w:bookmarkEnd w:id="20"/>
    </w:p>
    <w:p w14:paraId="346F5439"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1.</w:t>
      </w:r>
      <w:r>
        <w:rPr>
          <w:rFonts w:ascii="Calibri" w:hAnsi="Calibri" w:cs="Calibri"/>
          <w:sz w:val="22"/>
          <w:szCs w:val="22"/>
          <w:lang w:val="en-US"/>
        </w:rPr>
        <w:tab/>
        <w:t xml:space="preserve">The simplest way is to just copy the sample service provider, </w:t>
      </w:r>
      <w:proofErr w:type="spellStart"/>
      <w:r>
        <w:rPr>
          <w:rFonts w:ascii="Calibri" w:hAnsi="Calibri" w:cs="Calibri"/>
          <w:sz w:val="22"/>
          <w:szCs w:val="22"/>
          <w:lang w:val="en-US"/>
        </w:rPr>
        <w:t>WebsiteDemo</w:t>
      </w:r>
      <w:proofErr w:type="spellEnd"/>
      <w:r>
        <w:rPr>
          <w:rFonts w:ascii="Calibri" w:hAnsi="Calibri" w:cs="Calibri"/>
          <w:sz w:val="22"/>
          <w:szCs w:val="22"/>
          <w:lang w:val="en-US"/>
        </w:rPr>
        <w:t>, or to go ahead and build a custom web site and subsequently enable federation through this framework.</w:t>
      </w:r>
    </w:p>
    <w:p w14:paraId="2DFEE5C6"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2.</w:t>
      </w:r>
      <w:r>
        <w:rPr>
          <w:rFonts w:ascii="Calibri" w:hAnsi="Calibri" w:cs="Calibri"/>
          <w:sz w:val="22"/>
          <w:szCs w:val="22"/>
          <w:lang w:val="en-US"/>
        </w:rPr>
        <w:tab/>
        <w:t>No matter how this is done, setting up more than one service provider, you must be sure to set authentication cookie names to different values across machine and domain:</w:t>
      </w:r>
    </w:p>
    <w:p w14:paraId="26C1B951" w14:textId="77777777" w:rsidR="00774B2A" w:rsidRDefault="00774B2A">
      <w:pPr>
        <w:keepNext/>
        <w:keepLines/>
        <w:pBdr>
          <w:top w:val="dashed" w:sz="4" w:space="1" w:color="auto"/>
          <w:left w:val="dashed" w:sz="4" w:space="4" w:color="auto"/>
          <w:bottom w:val="dashed" w:sz="4" w:space="1" w:color="auto"/>
          <w:right w:val="dashed" w:sz="4" w:space="4" w:color="auto"/>
        </w:pBdr>
        <w:spacing w:after="6pt"/>
        <w:ind w:start="72pt" w:end="36pt" w:hanging="18pt"/>
        <w:rPr>
          <w:rFonts w:ascii="Calibri" w:hAnsi="Calibri" w:cs="Calibri"/>
          <w:b/>
          <w:bCs/>
          <w:sz w:val="22"/>
          <w:szCs w:val="22"/>
          <w:lang w:val="en-US"/>
        </w:rPr>
      </w:pPr>
      <w:r>
        <w:rPr>
          <w:rFonts w:ascii="Calibri" w:hAnsi="Calibri" w:cs="Calibri"/>
          <w:b/>
          <w:bCs/>
          <w:sz w:val="22"/>
          <w:szCs w:val="22"/>
          <w:lang w:val="en-US"/>
        </w:rPr>
        <w:t>a.</w:t>
      </w:r>
      <w:r>
        <w:rPr>
          <w:rFonts w:ascii="Calibri" w:hAnsi="Calibri" w:cs="Calibri"/>
          <w:b/>
          <w:bCs/>
          <w:sz w:val="22"/>
          <w:szCs w:val="22"/>
          <w:lang w:val="en-US"/>
        </w:rPr>
        <w:tab/>
        <w:t>Important note regarding cookies</w:t>
      </w:r>
    </w:p>
    <w:p w14:paraId="70EF30D7" w14:textId="77777777" w:rsidR="00774B2A" w:rsidRDefault="00774B2A">
      <w:pPr>
        <w:keepNext/>
        <w:keepLines/>
        <w:pBdr>
          <w:top w:val="dashed" w:sz="4" w:space="1" w:color="auto"/>
          <w:left w:val="dashed" w:sz="4" w:space="4" w:color="auto"/>
          <w:bottom w:val="dashed" w:sz="4" w:space="1" w:color="auto"/>
          <w:right w:val="dashed" w:sz="4" w:space="4" w:color="auto"/>
        </w:pBdr>
        <w:spacing w:after="6pt"/>
        <w:ind w:start="72pt" w:end="36pt" w:hanging="18pt"/>
        <w:rPr>
          <w:rFonts w:ascii="Calibri" w:hAnsi="Calibri" w:cs="Calibri"/>
          <w:sz w:val="22"/>
          <w:szCs w:val="22"/>
          <w:lang w:val="en-US"/>
        </w:rPr>
      </w:pPr>
      <w:r>
        <w:rPr>
          <w:rFonts w:ascii="Calibri" w:hAnsi="Calibri" w:cs="Calibri"/>
          <w:sz w:val="22"/>
          <w:szCs w:val="22"/>
          <w:lang w:val="en-US"/>
        </w:rPr>
        <w:t>b.</w:t>
      </w:r>
      <w:r>
        <w:rPr>
          <w:rFonts w:ascii="Calibri" w:hAnsi="Calibri" w:cs="Calibri"/>
          <w:sz w:val="22"/>
          <w:szCs w:val="22"/>
          <w:lang w:val="en-US"/>
        </w:rPr>
        <w:tab/>
        <w:t xml:space="preserve">It is important to specify different names for the browser cookies used by each website if more than one of the service </w:t>
      </w:r>
      <w:proofErr w:type="gramStart"/>
      <w:r>
        <w:rPr>
          <w:rFonts w:ascii="Calibri" w:hAnsi="Calibri" w:cs="Calibri"/>
          <w:sz w:val="22"/>
          <w:szCs w:val="22"/>
          <w:lang w:val="en-US"/>
        </w:rPr>
        <w:t>provider</w:t>
      </w:r>
      <w:proofErr w:type="gramEnd"/>
      <w:r>
        <w:rPr>
          <w:rFonts w:ascii="Calibri" w:hAnsi="Calibri" w:cs="Calibri"/>
          <w:sz w:val="22"/>
          <w:szCs w:val="22"/>
          <w:lang w:val="en-US"/>
        </w:rPr>
        <w:t xml:space="preserve"> is installed on the same host. </w:t>
      </w:r>
    </w:p>
    <w:p w14:paraId="23318ED6" w14:textId="77777777" w:rsidR="00774B2A" w:rsidRDefault="00774B2A">
      <w:pPr>
        <w:keepNext/>
        <w:keepLines/>
        <w:pBdr>
          <w:top w:val="dashed" w:sz="4" w:space="1" w:color="auto"/>
          <w:left w:val="dashed" w:sz="4" w:space="4" w:color="auto"/>
          <w:bottom w:val="dashed" w:sz="4" w:space="1" w:color="auto"/>
          <w:right w:val="dashed" w:sz="4" w:space="4" w:color="auto"/>
        </w:pBdr>
        <w:spacing w:after="6pt"/>
        <w:ind w:start="72pt" w:end="36pt" w:hanging="18pt"/>
        <w:rPr>
          <w:rFonts w:ascii="Calibri" w:hAnsi="Calibri" w:cs="Calibri"/>
          <w:sz w:val="22"/>
          <w:szCs w:val="22"/>
          <w:lang w:val="en-US"/>
        </w:rPr>
      </w:pPr>
      <w:r>
        <w:rPr>
          <w:rFonts w:ascii="Calibri" w:hAnsi="Calibri" w:cs="Calibri"/>
          <w:sz w:val="22"/>
          <w:szCs w:val="22"/>
          <w:lang w:val="en-US"/>
        </w:rPr>
        <w:t>c.</w:t>
      </w:r>
      <w:r>
        <w:rPr>
          <w:rFonts w:ascii="Calibri" w:hAnsi="Calibri" w:cs="Calibri"/>
          <w:sz w:val="22"/>
          <w:szCs w:val="22"/>
          <w:lang w:val="en-US"/>
        </w:rPr>
        <w:tab/>
        <w:t xml:space="preserve">Cookie names are configured in </w:t>
      </w:r>
      <w:proofErr w:type="spellStart"/>
      <w:r>
        <w:rPr>
          <w:rFonts w:ascii="Courier New" w:hAnsi="Courier New" w:cs="Courier New"/>
          <w:sz w:val="22"/>
          <w:szCs w:val="22"/>
          <w:lang w:val="en-US"/>
        </w:rPr>
        <w:t>web.config</w:t>
      </w:r>
      <w:proofErr w:type="spellEnd"/>
      <w:r>
        <w:rPr>
          <w:rFonts w:ascii="Calibri" w:hAnsi="Calibri" w:cs="Calibri"/>
          <w:sz w:val="22"/>
          <w:szCs w:val="22"/>
          <w:lang w:val="en-US"/>
        </w:rPr>
        <w:t xml:space="preserve"> using the </w:t>
      </w:r>
      <w:r>
        <w:rPr>
          <w:rFonts w:ascii="Courier New" w:hAnsi="Courier New" w:cs="Courier New"/>
          <w:sz w:val="22"/>
          <w:szCs w:val="22"/>
          <w:lang w:val="en-US"/>
        </w:rPr>
        <w:t>name</w:t>
      </w:r>
      <w:r>
        <w:rPr>
          <w:rFonts w:ascii="Calibri" w:hAnsi="Calibri" w:cs="Calibri"/>
          <w:sz w:val="22"/>
          <w:szCs w:val="22"/>
          <w:lang w:val="en-US"/>
        </w:rPr>
        <w:t xml:space="preserve"> attribute of the </w:t>
      </w:r>
      <w:r>
        <w:rPr>
          <w:rFonts w:ascii="Courier New" w:hAnsi="Courier New" w:cs="Courier New"/>
          <w:sz w:val="22"/>
          <w:szCs w:val="22"/>
          <w:lang w:val="en-US"/>
        </w:rPr>
        <w:t>&lt;forms&gt;</w:t>
      </w:r>
      <w:r>
        <w:rPr>
          <w:rFonts w:ascii="Calibri" w:hAnsi="Calibri" w:cs="Calibri"/>
          <w:sz w:val="22"/>
          <w:szCs w:val="22"/>
          <w:lang w:val="en-US"/>
        </w:rPr>
        <w:t xml:space="preserve"> element, and the </w:t>
      </w:r>
      <w:proofErr w:type="spellStart"/>
      <w:r>
        <w:rPr>
          <w:rFonts w:ascii="Courier New" w:hAnsi="Courier New" w:cs="Courier New"/>
          <w:sz w:val="22"/>
          <w:szCs w:val="22"/>
          <w:lang w:val="en-US"/>
        </w:rPr>
        <w:t>cookieName</w:t>
      </w:r>
      <w:proofErr w:type="spellEnd"/>
      <w:r>
        <w:rPr>
          <w:rFonts w:ascii="Calibri" w:hAnsi="Calibri" w:cs="Calibri"/>
          <w:sz w:val="22"/>
          <w:szCs w:val="22"/>
          <w:lang w:val="en-US"/>
        </w:rPr>
        <w:t xml:space="preserve"> attribute of the </w:t>
      </w:r>
      <w:r>
        <w:rPr>
          <w:rFonts w:ascii="Courier New" w:hAnsi="Courier New" w:cs="Courier New"/>
          <w:sz w:val="22"/>
          <w:szCs w:val="22"/>
          <w:lang w:val="en-US"/>
        </w:rPr>
        <w:t>&lt;</w:t>
      </w:r>
      <w:proofErr w:type="spellStart"/>
      <w:r>
        <w:rPr>
          <w:rFonts w:ascii="Courier New" w:hAnsi="Courier New" w:cs="Courier New"/>
          <w:sz w:val="22"/>
          <w:szCs w:val="22"/>
          <w:lang w:val="en-US"/>
        </w:rPr>
        <w:t>sessionState</w:t>
      </w:r>
      <w:proofErr w:type="spellEnd"/>
      <w:r>
        <w:rPr>
          <w:rFonts w:ascii="Courier New" w:hAnsi="Courier New" w:cs="Courier New"/>
          <w:sz w:val="22"/>
          <w:szCs w:val="22"/>
          <w:lang w:val="en-US"/>
        </w:rPr>
        <w:t>&gt;</w:t>
      </w:r>
      <w:r>
        <w:rPr>
          <w:rFonts w:ascii="Calibri" w:hAnsi="Calibri" w:cs="Calibri"/>
          <w:sz w:val="22"/>
          <w:szCs w:val="22"/>
          <w:lang w:val="en-US"/>
        </w:rPr>
        <w:t xml:space="preserve"> element. Both configuration options are elaborated in the ASP.NET reference documentation.</w:t>
      </w:r>
    </w:p>
    <w:p w14:paraId="3F415C6B" w14:textId="77777777" w:rsidR="00774B2A" w:rsidRDefault="00774B2A">
      <w:pPr>
        <w:spacing w:after="10pt" w:line="13.80pt" w:lineRule="auto"/>
        <w:ind w:start="36pt" w:hanging="18pt"/>
        <w:rPr>
          <w:rFonts w:ascii="Calibri" w:hAnsi="Calibri" w:cs="Calibri"/>
          <w:sz w:val="22"/>
          <w:szCs w:val="22"/>
          <w:lang w:val="en-US"/>
        </w:rPr>
      </w:pPr>
      <w:r>
        <w:rPr>
          <w:rFonts w:ascii="Calibri" w:hAnsi="Calibri" w:cs="Calibri"/>
          <w:sz w:val="22"/>
          <w:szCs w:val="22"/>
          <w:lang w:val="en-US"/>
        </w:rPr>
        <w:t>3.</w:t>
      </w:r>
      <w:r>
        <w:rPr>
          <w:rFonts w:ascii="Calibri" w:hAnsi="Calibri" w:cs="Calibri"/>
          <w:sz w:val="22"/>
          <w:szCs w:val="22"/>
          <w:lang w:val="en-US"/>
        </w:rPr>
        <w:tab/>
        <w:t>For each service provider added to the federation they must register their metadata with the identity provider</w:t>
      </w:r>
    </w:p>
    <w:p w14:paraId="498342F2" w14:textId="77777777" w:rsidR="00774B2A" w:rsidRDefault="00774B2A">
      <w:pPr>
        <w:spacing w:after="10pt" w:line="13.80pt" w:lineRule="auto"/>
        <w:rPr>
          <w:rFonts w:ascii="Calibri" w:hAnsi="Calibri" w:cs="Calibri"/>
          <w:sz w:val="22"/>
          <w:szCs w:val="22"/>
          <w:lang w:val="en-US"/>
        </w:rPr>
      </w:pPr>
    </w:p>
    <w:p w14:paraId="4BAC2218"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Once more than one service provider is available, you should notice that the user will not be re-authenticated when logging in at the second service provider. </w:t>
      </w:r>
    </w:p>
    <w:p w14:paraId="25A4C6F1" w14:textId="77777777" w:rsidR="00774B2A" w:rsidRDefault="00774B2A">
      <w:pPr>
        <w:widowControl/>
        <w:spacing w:after="10pt" w:line="13.80pt" w:lineRule="auto"/>
        <w:rPr>
          <w:rFonts w:ascii="Calibri" w:hAnsi="Calibri" w:cs="Calibri"/>
          <w:sz w:val="22"/>
          <w:szCs w:val="22"/>
          <w:lang w:val="en-US"/>
        </w:rPr>
      </w:pPr>
      <w:r>
        <w:rPr>
          <w:rFonts w:ascii="Calibri" w:hAnsi="Calibri" w:cs="Calibri"/>
          <w:sz w:val="22"/>
          <w:szCs w:val="22"/>
          <w:lang w:val="en-US"/>
        </w:rPr>
        <w:br w:type="page"/>
      </w:r>
    </w:p>
    <w:p w14:paraId="3D70C552" w14:textId="77777777" w:rsidR="00774B2A" w:rsidRPr="00E623D9" w:rsidRDefault="00774B2A" w:rsidP="003B7628">
      <w:pPr>
        <w:pStyle w:val="Overskrift1"/>
        <w:rPr>
          <w:lang w:val="en-US"/>
        </w:rPr>
      </w:pPr>
      <w:bookmarkStart w:id="21" w:name="_Toc134696458"/>
      <w:r>
        <w:rPr>
          <w:lang w:val="en-US"/>
        </w:rPr>
        <w:lastRenderedPageBreak/>
        <w:t>7</w:t>
      </w:r>
      <w:r>
        <w:rPr>
          <w:lang w:val="en-US"/>
        </w:rPr>
        <w:tab/>
        <w:t>Components</w:t>
      </w:r>
      <w:bookmarkEnd w:id="21"/>
    </w:p>
    <w:p w14:paraId="2A4EB65A" w14:textId="77777777" w:rsidR="00774B2A" w:rsidRDefault="00774B2A">
      <w:pPr>
        <w:rPr>
          <w:rFonts w:cs="Cambria"/>
          <w:lang w:val="en-US"/>
        </w:rPr>
      </w:pPr>
    </w:p>
    <w:p w14:paraId="28B67330"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This chapter provides a description of each component in the distribution.</w:t>
      </w:r>
    </w:p>
    <w:p w14:paraId="7A6DBFC4" w14:textId="77777777" w:rsidR="00774B2A" w:rsidRDefault="00774B2A" w:rsidP="003B7628">
      <w:pPr>
        <w:pStyle w:val="Overskrift2"/>
        <w:rPr>
          <w:lang w:val="en-US"/>
        </w:rPr>
      </w:pPr>
      <w:bookmarkStart w:id="22" w:name="_Toc134696459"/>
      <w:r>
        <w:rPr>
          <w:color w:val="548DD4"/>
          <w:sz w:val="22"/>
          <w:szCs w:val="22"/>
          <w:lang w:val="en-US"/>
        </w:rPr>
        <w:t>7.1</w:t>
      </w:r>
      <w:r>
        <w:rPr>
          <w:color w:val="548DD4"/>
          <w:sz w:val="22"/>
          <w:szCs w:val="22"/>
          <w:lang w:val="en-US"/>
        </w:rPr>
        <w:tab/>
      </w:r>
      <w:r>
        <w:rPr>
          <w:lang w:val="en-US"/>
        </w:rPr>
        <w:t xml:space="preserve">SAML 2.0 </w:t>
      </w:r>
      <w:r w:rsidRPr="00E623D9">
        <w:rPr>
          <w:lang w:val="en-US"/>
        </w:rPr>
        <w:t>framework</w:t>
      </w:r>
      <w:bookmarkEnd w:id="22"/>
    </w:p>
    <w:p w14:paraId="5F62BF68" w14:textId="77777777" w:rsidR="00774B2A" w:rsidRDefault="00774B2A">
      <w:pPr>
        <w:rPr>
          <w:rFonts w:ascii="Calibri" w:hAnsi="Calibri" w:cs="Calibri"/>
          <w:sz w:val="22"/>
          <w:szCs w:val="22"/>
          <w:lang w:val="en-US"/>
        </w:rPr>
      </w:pPr>
      <w:r>
        <w:rPr>
          <w:rFonts w:ascii="Calibri" w:hAnsi="Calibri" w:cs="Calibri"/>
          <w:sz w:val="22"/>
          <w:szCs w:val="22"/>
          <w:lang w:val="en-US"/>
        </w:rPr>
        <w:t>The SAML 2.0 framework is the main component of this distribution. Chapter 9 is a reference of the framework’s configuration parameters, while chapter 11 is an API reference detailing the classes that are required for an application to use the framework.</w:t>
      </w:r>
    </w:p>
    <w:p w14:paraId="6A55E6B3" w14:textId="77777777" w:rsidR="00774B2A" w:rsidRDefault="00774B2A" w:rsidP="003B7628">
      <w:pPr>
        <w:pStyle w:val="Overskrift2"/>
        <w:rPr>
          <w:lang w:val="en-US"/>
        </w:rPr>
      </w:pPr>
      <w:bookmarkStart w:id="23" w:name="_Toc134696460"/>
      <w:r>
        <w:rPr>
          <w:color w:val="548DD4"/>
          <w:sz w:val="22"/>
          <w:szCs w:val="22"/>
          <w:lang w:val="en-US"/>
        </w:rPr>
        <w:t>7.2</w:t>
      </w:r>
      <w:r>
        <w:rPr>
          <w:color w:val="548DD4"/>
          <w:sz w:val="22"/>
          <w:szCs w:val="22"/>
          <w:lang w:val="en-US"/>
        </w:rPr>
        <w:tab/>
      </w:r>
      <w:r>
        <w:rPr>
          <w:lang w:val="en-US"/>
        </w:rPr>
        <w:t>Demonstration identity provider</w:t>
      </w:r>
      <w:bookmarkEnd w:id="23"/>
    </w:p>
    <w:p w14:paraId="7C804CC5"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demonstration identity provider is included so that it is not required for a development environment to have a fully configured identity provider to test out basic federation. </w:t>
      </w:r>
    </w:p>
    <w:p w14:paraId="610E2969"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The demonstration identity provider has the following features</w:t>
      </w:r>
    </w:p>
    <w:p w14:paraId="7757871E" w14:textId="77777777" w:rsidR="00774B2A" w:rsidRDefault="00774B2A">
      <w:pPr>
        <w:spacing w:after="10pt" w:line="13.80pt" w:lineRule="auto"/>
        <w:ind w:start="36pt" w:hanging="18pt"/>
        <w:rPr>
          <w:rFonts w:ascii="Calibri" w:hAnsi="Calibri" w:cs="Calibri"/>
          <w:sz w:val="22"/>
          <w:szCs w:val="22"/>
          <w:lang w:val="en-US"/>
        </w:rPr>
      </w:pPr>
      <w:r>
        <w:rPr>
          <w:rFonts w:ascii="Symbol" w:hAnsi="Symbol" w:cs="Symbol"/>
          <w:sz w:val="22"/>
          <w:szCs w:val="22"/>
          <w:lang w:val="en-US"/>
        </w:rPr>
        <w:t></w:t>
      </w:r>
      <w:r>
        <w:rPr>
          <w:rFonts w:ascii="Symbol" w:hAnsi="Symbol" w:cs="Symbol"/>
          <w:sz w:val="22"/>
          <w:szCs w:val="22"/>
          <w:lang w:val="en-US"/>
        </w:rPr>
        <w:tab/>
      </w:r>
      <w:r>
        <w:rPr>
          <w:rFonts w:ascii="Calibri" w:hAnsi="Calibri" w:cs="Calibri"/>
          <w:sz w:val="22"/>
          <w:szCs w:val="22"/>
          <w:lang w:val="en-US"/>
        </w:rPr>
        <w:t>Accepts authentication requests using HTTP-REDIRECT.</w:t>
      </w:r>
    </w:p>
    <w:p w14:paraId="73E79244" w14:textId="77777777" w:rsidR="00774B2A" w:rsidRDefault="00774B2A">
      <w:pPr>
        <w:spacing w:after="10pt" w:line="13.80pt" w:lineRule="auto"/>
        <w:ind w:start="36pt" w:hanging="18pt"/>
        <w:rPr>
          <w:rFonts w:ascii="Calibri" w:hAnsi="Calibri" w:cs="Calibri"/>
          <w:sz w:val="22"/>
          <w:szCs w:val="22"/>
          <w:lang w:val="en-US"/>
        </w:rPr>
      </w:pPr>
      <w:r>
        <w:rPr>
          <w:rFonts w:ascii="Symbol" w:hAnsi="Symbol" w:cs="Symbol"/>
          <w:sz w:val="22"/>
          <w:szCs w:val="22"/>
          <w:lang w:val="en-US"/>
        </w:rPr>
        <w:t></w:t>
      </w:r>
      <w:r>
        <w:rPr>
          <w:rFonts w:ascii="Symbol" w:hAnsi="Symbol" w:cs="Symbol"/>
          <w:sz w:val="22"/>
          <w:szCs w:val="22"/>
          <w:lang w:val="en-US"/>
        </w:rPr>
        <w:tab/>
      </w:r>
      <w:r>
        <w:rPr>
          <w:rFonts w:ascii="Calibri" w:hAnsi="Calibri" w:cs="Calibri"/>
          <w:sz w:val="22"/>
          <w:szCs w:val="22"/>
          <w:lang w:val="en-US"/>
        </w:rPr>
        <w:t>Issues authentication responses using HTTP-POST.</w:t>
      </w:r>
    </w:p>
    <w:p w14:paraId="15E32B06" w14:textId="77777777" w:rsidR="00774B2A" w:rsidRDefault="00774B2A">
      <w:pPr>
        <w:spacing w:after="10pt" w:line="13.80pt" w:lineRule="auto"/>
        <w:ind w:start="36pt" w:hanging="18pt"/>
        <w:rPr>
          <w:rFonts w:ascii="Calibri" w:hAnsi="Calibri" w:cs="Calibri"/>
          <w:sz w:val="22"/>
          <w:szCs w:val="22"/>
          <w:lang w:val="en-US"/>
        </w:rPr>
      </w:pPr>
      <w:r>
        <w:rPr>
          <w:rFonts w:ascii="Symbol" w:hAnsi="Symbol" w:cs="Symbol"/>
          <w:sz w:val="22"/>
          <w:szCs w:val="22"/>
          <w:lang w:val="en-US"/>
        </w:rPr>
        <w:t></w:t>
      </w:r>
      <w:r>
        <w:rPr>
          <w:rFonts w:ascii="Symbol" w:hAnsi="Symbol" w:cs="Symbol"/>
          <w:sz w:val="22"/>
          <w:szCs w:val="22"/>
          <w:lang w:val="en-US"/>
        </w:rPr>
        <w:tab/>
      </w:r>
      <w:r>
        <w:rPr>
          <w:rFonts w:ascii="Calibri" w:hAnsi="Calibri" w:cs="Calibri"/>
          <w:sz w:val="22"/>
          <w:szCs w:val="22"/>
          <w:lang w:val="en-US"/>
        </w:rPr>
        <w:t>Logout requests and responses using HTTP-REDIRECT.</w:t>
      </w:r>
    </w:p>
    <w:p w14:paraId="46F64372" w14:textId="77777777" w:rsidR="00774B2A" w:rsidRDefault="00774B2A">
      <w:pPr>
        <w:spacing w:after="10pt" w:line="13.80pt" w:lineRule="auto"/>
        <w:ind w:start="36pt" w:hanging="18pt"/>
        <w:rPr>
          <w:rFonts w:ascii="Calibri" w:hAnsi="Calibri" w:cs="Calibri"/>
          <w:sz w:val="22"/>
          <w:szCs w:val="22"/>
          <w:lang w:val="en-US"/>
        </w:rPr>
      </w:pPr>
      <w:r>
        <w:rPr>
          <w:rFonts w:ascii="Symbol" w:hAnsi="Symbol" w:cs="Symbol"/>
          <w:sz w:val="22"/>
          <w:szCs w:val="22"/>
          <w:lang w:val="en-US"/>
        </w:rPr>
        <w:t></w:t>
      </w:r>
      <w:r>
        <w:rPr>
          <w:rFonts w:ascii="Symbol" w:hAnsi="Symbol" w:cs="Symbol"/>
          <w:sz w:val="22"/>
          <w:szCs w:val="22"/>
          <w:lang w:val="en-US"/>
        </w:rPr>
        <w:tab/>
      </w:r>
      <w:r>
        <w:rPr>
          <w:rFonts w:ascii="Calibri" w:hAnsi="Calibri" w:cs="Calibri"/>
          <w:sz w:val="22"/>
          <w:szCs w:val="22"/>
          <w:lang w:val="en-US"/>
        </w:rPr>
        <w:t>Issues and consumes metadata.</w:t>
      </w:r>
    </w:p>
    <w:p w14:paraId="70864414" w14:textId="77777777" w:rsidR="00774B2A" w:rsidRDefault="00774B2A">
      <w:pPr>
        <w:spacing w:after="10pt" w:line="13.80pt" w:lineRule="auto"/>
        <w:ind w:start="36pt" w:hanging="18pt"/>
        <w:rPr>
          <w:rFonts w:ascii="Calibri" w:hAnsi="Calibri" w:cs="Calibri"/>
          <w:sz w:val="22"/>
          <w:szCs w:val="22"/>
          <w:lang w:val="en-US"/>
        </w:rPr>
      </w:pPr>
      <w:r>
        <w:rPr>
          <w:rFonts w:ascii="Symbol" w:hAnsi="Symbol" w:cs="Symbol"/>
          <w:sz w:val="22"/>
          <w:szCs w:val="22"/>
          <w:lang w:val="en-US"/>
        </w:rPr>
        <w:t></w:t>
      </w:r>
      <w:r>
        <w:rPr>
          <w:rFonts w:ascii="Symbol" w:hAnsi="Symbol" w:cs="Symbol"/>
          <w:sz w:val="22"/>
          <w:szCs w:val="22"/>
          <w:lang w:val="en-US"/>
        </w:rPr>
        <w:tab/>
      </w:r>
      <w:r>
        <w:rPr>
          <w:rFonts w:ascii="Calibri" w:hAnsi="Calibri" w:cs="Calibri"/>
          <w:sz w:val="22"/>
          <w:szCs w:val="22"/>
          <w:lang w:val="en-US"/>
        </w:rPr>
        <w:t>Handles authentication and logout of user sessions across several service providers.</w:t>
      </w:r>
    </w:p>
    <w:p w14:paraId="69EEA109" w14:textId="77777777" w:rsidR="00774B2A" w:rsidRDefault="00774B2A">
      <w:pPr>
        <w:spacing w:after="10pt" w:line="13.80pt" w:lineRule="auto"/>
        <w:ind w:start="36pt" w:hanging="18pt"/>
        <w:rPr>
          <w:rFonts w:ascii="Calibri" w:hAnsi="Calibri" w:cs="Calibri"/>
          <w:sz w:val="22"/>
          <w:szCs w:val="22"/>
          <w:lang w:val="en-US"/>
        </w:rPr>
      </w:pPr>
      <w:r>
        <w:rPr>
          <w:rFonts w:ascii="Symbol" w:hAnsi="Symbol" w:cs="Symbol"/>
          <w:sz w:val="22"/>
          <w:szCs w:val="22"/>
          <w:lang w:val="en-US"/>
        </w:rPr>
        <w:t></w:t>
      </w:r>
      <w:r>
        <w:rPr>
          <w:rFonts w:ascii="Symbol" w:hAnsi="Symbol" w:cs="Symbol"/>
          <w:sz w:val="22"/>
          <w:szCs w:val="22"/>
          <w:lang w:val="en-US"/>
        </w:rPr>
        <w:tab/>
      </w:r>
      <w:r>
        <w:rPr>
          <w:rFonts w:ascii="Calibri" w:hAnsi="Calibri" w:cs="Calibri"/>
          <w:sz w:val="22"/>
          <w:szCs w:val="22"/>
          <w:lang w:val="en-US"/>
        </w:rPr>
        <w:t>Validates signatures.</w:t>
      </w:r>
    </w:p>
    <w:p w14:paraId="02A4B429"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demonstration identity provider uses the SAML 2.0 Framework and is primarily meant as a companion to the demonstration service provider </w:t>
      </w:r>
      <w:proofErr w:type="gramStart"/>
      <w:r>
        <w:rPr>
          <w:rFonts w:ascii="Calibri" w:hAnsi="Calibri" w:cs="Calibri"/>
          <w:sz w:val="22"/>
          <w:szCs w:val="22"/>
          <w:lang w:val="en-US"/>
        </w:rPr>
        <w:t>in order to</w:t>
      </w:r>
      <w:proofErr w:type="gramEnd"/>
      <w:r>
        <w:rPr>
          <w:rFonts w:ascii="Calibri" w:hAnsi="Calibri" w:cs="Calibri"/>
          <w:sz w:val="22"/>
          <w:szCs w:val="22"/>
          <w:lang w:val="en-US"/>
        </w:rPr>
        <w:t xml:space="preserve"> deliver an easily created environment in which to get acquainted with the framework. It should not be used as a permanent substitute for at real identity provider in a development environment.</w:t>
      </w:r>
      <w:r>
        <w:rPr>
          <w:rFonts w:ascii="Calibri" w:hAnsi="Calibri" w:cs="Calibri"/>
          <w:sz w:val="22"/>
          <w:szCs w:val="22"/>
          <w:lang w:val="en-US"/>
        </w:rPr>
        <w:br/>
      </w:r>
    </w:p>
    <w:p w14:paraId="03A02CDD" w14:textId="77777777" w:rsidR="00774B2A" w:rsidRDefault="00774B2A">
      <w:pPr>
        <w:widowControl/>
        <w:spacing w:after="10pt" w:line="13.80pt" w:lineRule="auto"/>
        <w:rPr>
          <w:rFonts w:ascii="Calibri" w:hAnsi="Calibri" w:cs="Calibri"/>
          <w:sz w:val="22"/>
          <w:szCs w:val="22"/>
          <w:lang w:val="en-US"/>
        </w:rPr>
      </w:pPr>
      <w:r>
        <w:rPr>
          <w:rFonts w:ascii="Calibri" w:hAnsi="Calibri" w:cs="Calibri"/>
          <w:sz w:val="22"/>
          <w:szCs w:val="22"/>
          <w:lang w:val="en-US"/>
        </w:rPr>
        <w:br w:type="page"/>
      </w:r>
    </w:p>
    <w:p w14:paraId="32E5D4F5"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lastRenderedPageBreak/>
        <w:t xml:space="preserve">The users, passwords and issued attributes can be set-up in the </w:t>
      </w:r>
      <w:proofErr w:type="spellStart"/>
      <w:r>
        <w:rPr>
          <w:rFonts w:ascii="Calibri" w:hAnsi="Calibri" w:cs="Calibri"/>
          <w:sz w:val="22"/>
          <w:szCs w:val="22"/>
          <w:lang w:val="en-US"/>
        </w:rPr>
        <w:t>web.config</w:t>
      </w:r>
      <w:proofErr w:type="spellEnd"/>
      <w:r>
        <w:rPr>
          <w:rFonts w:ascii="Calibri" w:hAnsi="Calibri" w:cs="Calibri"/>
          <w:sz w:val="22"/>
          <w:szCs w:val="22"/>
          <w:lang w:val="en-US"/>
        </w:rPr>
        <w:t xml:space="preserve"> of the </w:t>
      </w:r>
      <w:proofErr w:type="spellStart"/>
      <w:r>
        <w:rPr>
          <w:rFonts w:ascii="Calibri" w:hAnsi="Calibri" w:cs="Calibri"/>
          <w:sz w:val="22"/>
          <w:szCs w:val="22"/>
          <w:lang w:val="en-US"/>
        </w:rPr>
        <w:t>DemoIdP</w:t>
      </w:r>
      <w:proofErr w:type="spellEnd"/>
      <w:r>
        <w:rPr>
          <w:rFonts w:ascii="Calibri" w:hAnsi="Calibri" w:cs="Calibri"/>
          <w:sz w:val="22"/>
          <w:szCs w:val="22"/>
          <w:lang w:val="en-US"/>
        </w:rPr>
        <w:t xml:space="preserve"> as shown in the example below:</w:t>
      </w:r>
    </w:p>
    <w:p w14:paraId="36278E17"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&lt;</w:t>
      </w:r>
      <w:proofErr w:type="spellStart"/>
      <w:r>
        <w:rPr>
          <w:rFonts w:ascii="Courier New" w:hAnsi="Courier New" w:cs="Courier New"/>
          <w:color w:val="A31515"/>
          <w:sz w:val="20"/>
          <w:szCs w:val="20"/>
          <w:lang w:val="en-US"/>
        </w:rPr>
        <w:t>configSections</w:t>
      </w:r>
      <w:proofErr w:type="spellEnd"/>
      <w:r>
        <w:rPr>
          <w:rFonts w:ascii="Courier New" w:hAnsi="Courier New" w:cs="Courier New"/>
          <w:color w:val="0000FF"/>
          <w:sz w:val="20"/>
          <w:szCs w:val="20"/>
          <w:lang w:val="en-US"/>
        </w:rPr>
        <w:t>&gt;</w:t>
      </w:r>
    </w:p>
    <w:p w14:paraId="2682E3CF"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section</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demoIdp</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type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IdentityProviderDemo.Logic.DemoIdPConfigurationSection</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/&gt;</w:t>
      </w:r>
    </w:p>
    <w:p w14:paraId="066A3719"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proofErr w:type="spellStart"/>
      <w:r>
        <w:rPr>
          <w:rFonts w:ascii="Courier New" w:hAnsi="Courier New" w:cs="Courier New"/>
          <w:color w:val="A31515"/>
          <w:sz w:val="20"/>
          <w:szCs w:val="20"/>
          <w:lang w:val="en-US"/>
        </w:rPr>
        <w:t>configSections</w:t>
      </w:r>
      <w:proofErr w:type="spellEnd"/>
      <w:r>
        <w:rPr>
          <w:rFonts w:ascii="Courier New" w:hAnsi="Courier New" w:cs="Courier New"/>
          <w:color w:val="0000FF"/>
          <w:sz w:val="20"/>
          <w:szCs w:val="20"/>
          <w:lang w:val="en-US"/>
        </w:rPr>
        <w:t>&gt;</w:t>
      </w:r>
    </w:p>
    <w:p w14:paraId="33D064B8"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proofErr w:type="spellStart"/>
      <w:r>
        <w:rPr>
          <w:rFonts w:ascii="Courier New" w:hAnsi="Courier New" w:cs="Courier New"/>
          <w:color w:val="A31515"/>
          <w:sz w:val="20"/>
          <w:szCs w:val="20"/>
          <w:lang w:val="en-US"/>
        </w:rPr>
        <w:t>demoIdp</w:t>
      </w:r>
      <w:proofErr w:type="spellEnd"/>
      <w:r>
        <w:rPr>
          <w:rFonts w:ascii="Courier New" w:hAnsi="Courier New" w:cs="Courier New"/>
          <w:color w:val="0000FF"/>
          <w:sz w:val="20"/>
          <w:szCs w:val="20"/>
          <w:lang w:val="en-US"/>
        </w:rPr>
        <w:t>&gt;</w:t>
      </w:r>
    </w:p>
    <w:p w14:paraId="5CB4A7E1"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users</w:t>
      </w:r>
      <w:r>
        <w:rPr>
          <w:rFonts w:ascii="Courier New" w:hAnsi="Courier New" w:cs="Courier New"/>
          <w:color w:val="0000FF"/>
          <w:sz w:val="20"/>
          <w:szCs w:val="20"/>
          <w:lang w:val="en-US"/>
        </w:rPr>
        <w:t>&gt;</w:t>
      </w:r>
    </w:p>
    <w:p w14:paraId="1999560E"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proofErr w:type="spellStart"/>
      <w:r>
        <w:rPr>
          <w:rFonts w:ascii="Courier New" w:hAnsi="Courier New" w:cs="Courier New"/>
          <w:color w:val="FF0000"/>
          <w:sz w:val="20"/>
          <w:szCs w:val="20"/>
          <w:lang w:val="en-US"/>
        </w:rPr>
        <w:t>userName</w:t>
      </w:r>
      <w:proofErr w:type="spellEnd"/>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Lene</w:t>
      </w:r>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password</w:t>
      </w:r>
      <w:r>
        <w:rPr>
          <w:rFonts w:ascii="Courier New" w:hAnsi="Courier New" w:cs="Courier New"/>
          <w:color w:val="0000FF"/>
          <w:sz w:val="20"/>
          <w:szCs w:val="20"/>
          <w:lang w:val="en-US"/>
        </w:rPr>
        <w:t xml:space="preserve"> =</w:t>
      </w:r>
      <w:r>
        <w:rPr>
          <w:rFonts w:ascii="Courier New" w:hAnsi="Courier New" w:cs="Courier New"/>
          <w:sz w:val="20"/>
          <w:szCs w:val="20"/>
          <w:lang w:val="en-US"/>
        </w:rPr>
        <w:t>"</w:t>
      </w:r>
      <w:r>
        <w:rPr>
          <w:rFonts w:ascii="Courier New" w:hAnsi="Courier New" w:cs="Courier New"/>
          <w:color w:val="0000FF"/>
          <w:sz w:val="20"/>
          <w:szCs w:val="20"/>
          <w:lang w:val="en-US"/>
        </w:rPr>
        <w:t>Test1234</w:t>
      </w:r>
      <w:r>
        <w:rPr>
          <w:rFonts w:ascii="Courier New" w:hAnsi="Courier New" w:cs="Courier New"/>
          <w:sz w:val="20"/>
          <w:szCs w:val="20"/>
          <w:lang w:val="en-US"/>
        </w:rPr>
        <w:t>"</w:t>
      </w:r>
      <w:r>
        <w:rPr>
          <w:rFonts w:ascii="Courier New" w:hAnsi="Courier New" w:cs="Courier New"/>
          <w:color w:val="0000FF"/>
          <w:sz w:val="20"/>
          <w:szCs w:val="20"/>
          <w:lang w:val="en-US"/>
        </w:rPr>
        <w:t xml:space="preserve"> </w:t>
      </w:r>
      <w:proofErr w:type="spellStart"/>
      <w:r>
        <w:rPr>
          <w:rFonts w:ascii="Courier New" w:hAnsi="Courier New" w:cs="Courier New"/>
          <w:color w:val="FF0000"/>
          <w:sz w:val="20"/>
          <w:szCs w:val="20"/>
          <w:lang w:val="en-US"/>
        </w:rPr>
        <w:t>ppid</w:t>
      </w:r>
      <w:proofErr w:type="spellEnd"/>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PPID-FDFFE8F1-D92C-4838-B46D-B3DD558E700E</w:t>
      </w:r>
      <w:r>
        <w:rPr>
          <w:rFonts w:ascii="Courier New" w:hAnsi="Courier New" w:cs="Courier New"/>
          <w:sz w:val="20"/>
          <w:szCs w:val="20"/>
          <w:lang w:val="en-US"/>
        </w:rPr>
        <w:t>"</w:t>
      </w:r>
      <w:r>
        <w:rPr>
          <w:rFonts w:ascii="Courier New" w:hAnsi="Courier New" w:cs="Courier New"/>
          <w:color w:val="0000FF"/>
          <w:sz w:val="20"/>
          <w:szCs w:val="20"/>
          <w:lang w:val="en-US"/>
        </w:rPr>
        <w:t>&gt;</w:t>
      </w:r>
    </w:p>
    <w:p w14:paraId="2A871F78"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attributes</w:t>
      </w:r>
      <w:r>
        <w:rPr>
          <w:rFonts w:ascii="Courier New" w:hAnsi="Courier New" w:cs="Courier New"/>
          <w:color w:val="0000FF"/>
          <w:sz w:val="20"/>
          <w:szCs w:val="20"/>
          <w:lang w:val="en-US"/>
        </w:rPr>
        <w:t>&gt;</w:t>
      </w:r>
    </w:p>
    <w:p w14:paraId="1CCF03E8"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urn:FirstName</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value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Lene</w:t>
      </w:r>
      <w:r>
        <w:rPr>
          <w:rFonts w:ascii="Courier New" w:hAnsi="Courier New" w:cs="Courier New"/>
          <w:sz w:val="20"/>
          <w:szCs w:val="20"/>
          <w:lang w:val="en-US"/>
        </w:rPr>
        <w:t>"</w:t>
      </w:r>
      <w:r>
        <w:rPr>
          <w:rFonts w:ascii="Courier New" w:hAnsi="Courier New" w:cs="Courier New"/>
          <w:color w:val="0000FF"/>
          <w:sz w:val="20"/>
          <w:szCs w:val="20"/>
          <w:lang w:val="en-US"/>
        </w:rPr>
        <w:t>/&gt;</w:t>
      </w:r>
    </w:p>
    <w:p w14:paraId="4CD58F6E"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urn:LastName</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value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Hansen</w:t>
      </w:r>
      <w:r>
        <w:rPr>
          <w:rFonts w:ascii="Courier New" w:hAnsi="Courier New" w:cs="Courier New"/>
          <w:sz w:val="20"/>
          <w:szCs w:val="20"/>
          <w:lang w:val="en-US"/>
        </w:rPr>
        <w:t>"</w:t>
      </w:r>
      <w:r>
        <w:rPr>
          <w:rFonts w:ascii="Courier New" w:hAnsi="Courier New" w:cs="Courier New"/>
          <w:color w:val="0000FF"/>
          <w:sz w:val="20"/>
          <w:szCs w:val="20"/>
          <w:lang w:val="en-US"/>
        </w:rPr>
        <w:t>/&gt;</w:t>
      </w:r>
    </w:p>
    <w:p w14:paraId="37EC58FC"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urn:Age</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value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32</w:t>
      </w:r>
      <w:r>
        <w:rPr>
          <w:rFonts w:ascii="Courier New" w:hAnsi="Courier New" w:cs="Courier New"/>
          <w:sz w:val="20"/>
          <w:szCs w:val="20"/>
          <w:lang w:val="en-US"/>
        </w:rPr>
        <w:t>"</w:t>
      </w:r>
      <w:r>
        <w:rPr>
          <w:rFonts w:ascii="Courier New" w:hAnsi="Courier New" w:cs="Courier New"/>
          <w:color w:val="0000FF"/>
          <w:sz w:val="20"/>
          <w:szCs w:val="20"/>
          <w:lang w:val="en-US"/>
        </w:rPr>
        <w:t>/&gt;</w:t>
      </w:r>
    </w:p>
    <w:p w14:paraId="011E9637"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urn:oid:0.9.2342.19200300.100.1.3</w:t>
      </w:r>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value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lene@company.dk</w:t>
      </w:r>
      <w:r>
        <w:rPr>
          <w:rFonts w:ascii="Courier New" w:hAnsi="Courier New" w:cs="Courier New"/>
          <w:sz w:val="20"/>
          <w:szCs w:val="20"/>
          <w:lang w:val="en-US"/>
        </w:rPr>
        <w:t>"</w:t>
      </w:r>
      <w:r>
        <w:rPr>
          <w:rFonts w:ascii="Courier New" w:hAnsi="Courier New" w:cs="Courier New"/>
          <w:color w:val="0000FF"/>
          <w:sz w:val="20"/>
          <w:szCs w:val="20"/>
          <w:lang w:val="en-US"/>
        </w:rPr>
        <w:t>/&gt;</w:t>
      </w:r>
    </w:p>
    <w:p w14:paraId="0D756738"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urn:dk:company:attribute:Role</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value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Medarbejder</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/&gt;</w:t>
      </w:r>
    </w:p>
    <w:p w14:paraId="6C057B67"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urn:dk:company:attribute:Role</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value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Udvikler</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/&gt;</w:t>
      </w:r>
    </w:p>
    <w:p w14:paraId="295BFC44"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attributes</w:t>
      </w:r>
      <w:r>
        <w:rPr>
          <w:rFonts w:ascii="Courier New" w:hAnsi="Courier New" w:cs="Courier New"/>
          <w:color w:val="0000FF"/>
          <w:sz w:val="20"/>
          <w:szCs w:val="20"/>
          <w:lang w:val="en-US"/>
        </w:rPr>
        <w:t>&gt;</w:t>
      </w:r>
    </w:p>
    <w:p w14:paraId="48E996D7"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&gt;</w:t>
      </w:r>
    </w:p>
    <w:p w14:paraId="444CA3A7"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proofErr w:type="spellStart"/>
      <w:r>
        <w:rPr>
          <w:rFonts w:ascii="Courier New" w:hAnsi="Courier New" w:cs="Courier New"/>
          <w:color w:val="FF0000"/>
          <w:sz w:val="20"/>
          <w:szCs w:val="20"/>
          <w:lang w:val="en-US"/>
        </w:rPr>
        <w:t>userName</w:t>
      </w:r>
      <w:proofErr w:type="spellEnd"/>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Åge</w:t>
      </w:r>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password</w:t>
      </w:r>
      <w:r>
        <w:rPr>
          <w:rFonts w:ascii="Courier New" w:hAnsi="Courier New" w:cs="Courier New"/>
          <w:color w:val="0000FF"/>
          <w:sz w:val="20"/>
          <w:szCs w:val="20"/>
          <w:lang w:val="en-US"/>
        </w:rPr>
        <w:t xml:space="preserve"> =</w:t>
      </w:r>
      <w:r>
        <w:rPr>
          <w:rFonts w:ascii="Courier New" w:hAnsi="Courier New" w:cs="Courier New"/>
          <w:sz w:val="20"/>
          <w:szCs w:val="20"/>
          <w:lang w:val="en-US"/>
        </w:rPr>
        <w:t>"</w:t>
      </w:r>
      <w:r>
        <w:rPr>
          <w:rFonts w:ascii="Courier New" w:hAnsi="Courier New" w:cs="Courier New"/>
          <w:color w:val="0000FF"/>
          <w:sz w:val="20"/>
          <w:szCs w:val="20"/>
          <w:lang w:val="en-US"/>
        </w:rPr>
        <w:t>Test1234</w:t>
      </w:r>
      <w:r>
        <w:rPr>
          <w:rFonts w:ascii="Courier New" w:hAnsi="Courier New" w:cs="Courier New"/>
          <w:sz w:val="20"/>
          <w:szCs w:val="20"/>
          <w:lang w:val="en-US"/>
        </w:rPr>
        <w:t>"</w:t>
      </w:r>
      <w:r>
        <w:rPr>
          <w:rFonts w:ascii="Courier New" w:hAnsi="Courier New" w:cs="Courier New"/>
          <w:color w:val="0000FF"/>
          <w:sz w:val="20"/>
          <w:szCs w:val="20"/>
          <w:lang w:val="en-US"/>
        </w:rPr>
        <w:t xml:space="preserve"> </w:t>
      </w:r>
      <w:proofErr w:type="spellStart"/>
      <w:r>
        <w:rPr>
          <w:rFonts w:ascii="Courier New" w:hAnsi="Courier New" w:cs="Courier New"/>
          <w:color w:val="FF0000"/>
          <w:sz w:val="20"/>
          <w:szCs w:val="20"/>
          <w:lang w:val="en-US"/>
        </w:rPr>
        <w:t>ppid</w:t>
      </w:r>
      <w:proofErr w:type="spellEnd"/>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PPID-7CDE9A20-8A40-429a-A390-FFAB7DF84DF3</w:t>
      </w:r>
      <w:r>
        <w:rPr>
          <w:rFonts w:ascii="Courier New" w:hAnsi="Courier New" w:cs="Courier New"/>
          <w:sz w:val="20"/>
          <w:szCs w:val="20"/>
          <w:lang w:val="en-US"/>
        </w:rPr>
        <w:t>"</w:t>
      </w:r>
      <w:r>
        <w:rPr>
          <w:rFonts w:ascii="Courier New" w:hAnsi="Courier New" w:cs="Courier New"/>
          <w:color w:val="0000FF"/>
          <w:sz w:val="20"/>
          <w:szCs w:val="20"/>
          <w:lang w:val="en-US"/>
        </w:rPr>
        <w:t>&gt;</w:t>
      </w:r>
    </w:p>
    <w:p w14:paraId="4B2F0693"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attributes</w:t>
      </w:r>
      <w:r>
        <w:rPr>
          <w:rFonts w:ascii="Courier New" w:hAnsi="Courier New" w:cs="Courier New"/>
          <w:color w:val="0000FF"/>
          <w:sz w:val="20"/>
          <w:szCs w:val="20"/>
          <w:lang w:val="en-US"/>
        </w:rPr>
        <w:t>&gt;</w:t>
      </w:r>
    </w:p>
    <w:p w14:paraId="661C0520"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urn:FirstName</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value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Åge</w:t>
      </w:r>
      <w:r>
        <w:rPr>
          <w:rFonts w:ascii="Courier New" w:hAnsi="Courier New" w:cs="Courier New"/>
          <w:sz w:val="20"/>
          <w:szCs w:val="20"/>
          <w:lang w:val="en-US"/>
        </w:rPr>
        <w:t>"</w:t>
      </w:r>
      <w:r>
        <w:rPr>
          <w:rFonts w:ascii="Courier New" w:hAnsi="Courier New" w:cs="Courier New"/>
          <w:color w:val="0000FF"/>
          <w:sz w:val="20"/>
          <w:szCs w:val="20"/>
          <w:lang w:val="en-US"/>
        </w:rPr>
        <w:t>/&gt;</w:t>
      </w:r>
    </w:p>
    <w:p w14:paraId="5BFD80A7"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urn:LastName</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value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Børgesen</w:t>
      </w:r>
      <w:r>
        <w:rPr>
          <w:rFonts w:ascii="Courier New" w:hAnsi="Courier New" w:cs="Courier New"/>
          <w:sz w:val="20"/>
          <w:szCs w:val="20"/>
          <w:lang w:val="en-US"/>
        </w:rPr>
        <w:t>"</w:t>
      </w:r>
      <w:r>
        <w:rPr>
          <w:rFonts w:ascii="Courier New" w:hAnsi="Courier New" w:cs="Courier New"/>
          <w:color w:val="0000FF"/>
          <w:sz w:val="20"/>
          <w:szCs w:val="20"/>
          <w:lang w:val="en-US"/>
        </w:rPr>
        <w:t>/&gt;</w:t>
      </w:r>
    </w:p>
    <w:p w14:paraId="273D7351"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urn:Age</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value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23</w:t>
      </w:r>
      <w:r>
        <w:rPr>
          <w:rFonts w:ascii="Courier New" w:hAnsi="Courier New" w:cs="Courier New"/>
          <w:sz w:val="20"/>
          <w:szCs w:val="20"/>
          <w:lang w:val="en-US"/>
        </w:rPr>
        <w:t>"</w:t>
      </w:r>
      <w:r>
        <w:rPr>
          <w:rFonts w:ascii="Courier New" w:hAnsi="Courier New" w:cs="Courier New"/>
          <w:color w:val="0000FF"/>
          <w:sz w:val="20"/>
          <w:szCs w:val="20"/>
          <w:lang w:val="en-US"/>
        </w:rPr>
        <w:t>/&gt;</w:t>
      </w:r>
    </w:p>
    <w:p w14:paraId="7B7DAC6F"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urn:oid:0.9.2342.19200300.100.1.3</w:t>
      </w:r>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value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Åge@company.dk</w:t>
      </w:r>
      <w:r>
        <w:rPr>
          <w:rFonts w:ascii="Courier New" w:hAnsi="Courier New" w:cs="Courier New"/>
          <w:sz w:val="20"/>
          <w:szCs w:val="20"/>
          <w:lang w:val="en-US"/>
        </w:rPr>
        <w:t>"</w:t>
      </w:r>
      <w:r>
        <w:rPr>
          <w:rFonts w:ascii="Courier New" w:hAnsi="Courier New" w:cs="Courier New"/>
          <w:color w:val="0000FF"/>
          <w:sz w:val="20"/>
          <w:szCs w:val="20"/>
          <w:lang w:val="en-US"/>
        </w:rPr>
        <w:t>/&gt;</w:t>
      </w:r>
    </w:p>
    <w:p w14:paraId="1F4D1F81"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urn:dk:company:attribute:Role</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value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Øverste</w:t>
      </w:r>
      <w:proofErr w:type="spellEnd"/>
      <w:r>
        <w:rPr>
          <w:rFonts w:ascii="Courier New" w:hAnsi="Courier New" w:cs="Courier New"/>
          <w:color w:val="0000FF"/>
          <w:sz w:val="20"/>
          <w:szCs w:val="20"/>
          <w:lang w:val="en-US"/>
        </w:rPr>
        <w:t xml:space="preserve"> Chef</w:t>
      </w:r>
      <w:r>
        <w:rPr>
          <w:rFonts w:ascii="Courier New" w:hAnsi="Courier New" w:cs="Courier New"/>
          <w:sz w:val="20"/>
          <w:szCs w:val="20"/>
          <w:lang w:val="en-US"/>
        </w:rPr>
        <w:t>"</w:t>
      </w:r>
      <w:r>
        <w:rPr>
          <w:rFonts w:ascii="Courier New" w:hAnsi="Courier New" w:cs="Courier New"/>
          <w:color w:val="0000FF"/>
          <w:sz w:val="20"/>
          <w:szCs w:val="20"/>
          <w:lang w:val="en-US"/>
        </w:rPr>
        <w:t>/&gt;</w:t>
      </w:r>
    </w:p>
    <w:p w14:paraId="6CBE5108"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attributes</w:t>
      </w:r>
      <w:r>
        <w:rPr>
          <w:rFonts w:ascii="Courier New" w:hAnsi="Courier New" w:cs="Courier New"/>
          <w:color w:val="0000FF"/>
          <w:sz w:val="20"/>
          <w:szCs w:val="20"/>
          <w:lang w:val="en-US"/>
        </w:rPr>
        <w:t>&gt;</w:t>
      </w:r>
    </w:p>
    <w:p w14:paraId="5C379072"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add</w:t>
      </w:r>
      <w:r>
        <w:rPr>
          <w:rFonts w:ascii="Courier New" w:hAnsi="Courier New" w:cs="Courier New"/>
          <w:color w:val="0000FF"/>
          <w:sz w:val="20"/>
          <w:szCs w:val="20"/>
          <w:lang w:val="en-US"/>
        </w:rPr>
        <w:t>&gt;</w:t>
      </w:r>
    </w:p>
    <w:p w14:paraId="5AAD5F05" w14:textId="77777777" w:rsidR="00774B2A" w:rsidRDefault="00774B2A">
      <w:pPr>
        <w:widowControl/>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Pr>
          <w:rFonts w:ascii="Courier New" w:hAnsi="Courier New" w:cs="Courier New"/>
          <w:color w:val="A31515"/>
          <w:sz w:val="20"/>
          <w:szCs w:val="20"/>
          <w:lang w:val="en-US"/>
        </w:rPr>
        <w:t>users</w:t>
      </w:r>
      <w:r>
        <w:rPr>
          <w:rFonts w:ascii="Courier New" w:hAnsi="Courier New" w:cs="Courier New"/>
          <w:color w:val="0000FF"/>
          <w:sz w:val="20"/>
          <w:szCs w:val="20"/>
          <w:lang w:val="en-US"/>
        </w:rPr>
        <w:t>&gt;</w:t>
      </w:r>
    </w:p>
    <w:p w14:paraId="48233B73" w14:textId="77777777" w:rsidR="00774B2A" w:rsidRDefault="00774B2A">
      <w:pPr>
        <w:widowControl/>
        <w:spacing w:after="10pt" w:line="13.80pt" w:lineRule="auto"/>
        <w:rPr>
          <w:rFonts w:cs="Cambria"/>
          <w:b/>
          <w:bCs/>
          <w:color w:val="365F91"/>
          <w:sz w:val="28"/>
          <w:szCs w:val="28"/>
          <w:lang w:val="en-US"/>
        </w:rPr>
      </w:pPr>
      <w:r>
        <w:rPr>
          <w:rFonts w:ascii="Courier New" w:hAnsi="Courier New" w:cs="Courier New"/>
          <w:color w:val="0000FF"/>
          <w:sz w:val="20"/>
          <w:szCs w:val="20"/>
          <w:lang w:val="en-US"/>
        </w:rPr>
        <w:t xml:space="preserve">  &lt;/</w:t>
      </w:r>
      <w:proofErr w:type="spellStart"/>
      <w:r>
        <w:rPr>
          <w:rFonts w:ascii="Courier New" w:hAnsi="Courier New" w:cs="Courier New"/>
          <w:color w:val="A31515"/>
          <w:sz w:val="20"/>
          <w:szCs w:val="20"/>
          <w:lang w:val="en-US"/>
        </w:rPr>
        <w:t>demoIdp</w:t>
      </w:r>
      <w:proofErr w:type="spellEnd"/>
      <w:r>
        <w:rPr>
          <w:rFonts w:ascii="Courier New" w:hAnsi="Courier New" w:cs="Courier New"/>
          <w:color w:val="0000FF"/>
          <w:sz w:val="20"/>
          <w:szCs w:val="20"/>
          <w:lang w:val="en-US"/>
        </w:rPr>
        <w:t>&gt;</w:t>
      </w:r>
      <w:r>
        <w:rPr>
          <w:rFonts w:cs="Cambria"/>
          <w:b/>
          <w:bCs/>
          <w:color w:val="365F91"/>
          <w:sz w:val="28"/>
          <w:szCs w:val="28"/>
          <w:lang w:val="en-US"/>
        </w:rPr>
        <w:br w:type="page"/>
      </w:r>
    </w:p>
    <w:p w14:paraId="0AAC958E" w14:textId="77777777" w:rsidR="00774B2A" w:rsidRDefault="00774B2A" w:rsidP="003B7628">
      <w:pPr>
        <w:pStyle w:val="Overskrift1"/>
        <w:rPr>
          <w:lang w:val="en-US"/>
        </w:rPr>
      </w:pPr>
      <w:bookmarkStart w:id="24" w:name="_Toc134696461"/>
      <w:r>
        <w:rPr>
          <w:lang w:val="en-US"/>
        </w:rPr>
        <w:lastRenderedPageBreak/>
        <w:t>8</w:t>
      </w:r>
      <w:r>
        <w:rPr>
          <w:lang w:val="en-US"/>
        </w:rPr>
        <w:tab/>
      </w:r>
      <w:r w:rsidRPr="00E623D9">
        <w:rPr>
          <w:lang w:val="en-US"/>
        </w:rPr>
        <w:t>Certificate</w:t>
      </w:r>
      <w:r>
        <w:rPr>
          <w:lang w:val="en-US"/>
        </w:rPr>
        <w:t xml:space="preserve"> management</w:t>
      </w:r>
      <w:bookmarkEnd w:id="24"/>
    </w:p>
    <w:p w14:paraId="19F215D8"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certificates supplied and installed with the sample included in this framework, work nicely when being used by the person who installed the certificates, which is the case when e.g. running the </w:t>
      </w:r>
      <w:proofErr w:type="spellStart"/>
      <w:r>
        <w:rPr>
          <w:rFonts w:ascii="Calibri" w:hAnsi="Calibri" w:cs="Calibri"/>
          <w:sz w:val="22"/>
          <w:szCs w:val="22"/>
          <w:lang w:val="en-US"/>
        </w:rPr>
        <w:t>NUnit</w:t>
      </w:r>
      <w:proofErr w:type="spellEnd"/>
      <w:r>
        <w:rPr>
          <w:rFonts w:ascii="Calibri" w:hAnsi="Calibri" w:cs="Calibri"/>
          <w:sz w:val="22"/>
          <w:szCs w:val="22"/>
          <w:lang w:val="en-US"/>
        </w:rPr>
        <w:t xml:space="preserve"> tests supplied.</w:t>
      </w:r>
    </w:p>
    <w:p w14:paraId="773CCE37"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When using the certificates of the sample, the account running the web site (NETWORK SERVICE by default) must be granted read access to the private keys. This will ensure that communication between the service provider and the identity provider may be signed correctly.</w:t>
      </w:r>
    </w:p>
    <w:p w14:paraId="72C01082" w14:textId="77777777" w:rsidR="00774B2A" w:rsidRDefault="0086170C">
      <w:pPr>
        <w:widowControl/>
        <w:spacing w:after="10pt" w:line="13.80pt" w:lineRule="auto"/>
        <w:rPr>
          <w:rFonts w:ascii="Calibri" w:hAnsi="Calibri" w:cs="Calibri"/>
          <w:sz w:val="22"/>
          <w:szCs w:val="22"/>
          <w:lang w:val="en-US"/>
        </w:rPr>
      </w:pPr>
      <w:r>
        <w:rPr>
          <w:rFonts w:ascii="Calibri" w:hAnsi="Calibri" w:cs="Calibri"/>
          <w:sz w:val="22"/>
          <w:szCs w:val="22"/>
          <w:lang w:val="en-US"/>
        </w:rPr>
        <w:t>Private key access is controlled via the certificates snap-in console.</w:t>
      </w:r>
      <w:r w:rsidR="007031E4">
        <w:rPr>
          <w:rFonts w:ascii="Calibri" w:hAnsi="Calibri" w:cs="Calibri"/>
          <w:sz w:val="22"/>
          <w:szCs w:val="22"/>
          <w:lang w:val="en-US"/>
        </w:rPr>
        <w:t xml:space="preserve"> You can access it by opening mmc.exe, add the snap-in for </w:t>
      </w:r>
      <w:proofErr w:type="spellStart"/>
      <w:r w:rsidR="007031E4">
        <w:rPr>
          <w:rFonts w:ascii="Calibri" w:hAnsi="Calibri" w:cs="Calibri"/>
          <w:sz w:val="22"/>
          <w:szCs w:val="22"/>
          <w:lang w:val="en-US"/>
        </w:rPr>
        <w:t>certicates</w:t>
      </w:r>
      <w:proofErr w:type="spellEnd"/>
      <w:r w:rsidR="007031E4">
        <w:rPr>
          <w:rFonts w:ascii="Calibri" w:hAnsi="Calibri" w:cs="Calibri"/>
          <w:sz w:val="22"/>
          <w:szCs w:val="22"/>
          <w:lang w:val="en-US"/>
        </w:rPr>
        <w:t xml:space="preserve"> (make sure you select the computer account). Open the ‘Personal’ folder, find the relevant certificate and right-click, ‘all tasks’, ‘Manage private keys’, and give relevant users read access.</w:t>
      </w:r>
    </w:p>
    <w:p w14:paraId="4D46473B" w14:textId="77777777" w:rsidR="00774B2A" w:rsidRDefault="00774B2A" w:rsidP="003B7628">
      <w:pPr>
        <w:pStyle w:val="Overskrift1"/>
        <w:rPr>
          <w:lang w:val="en-US"/>
        </w:rPr>
      </w:pPr>
      <w:bookmarkStart w:id="25" w:name="_Toc134696462"/>
      <w:r>
        <w:rPr>
          <w:lang w:val="en-US"/>
        </w:rPr>
        <w:t>9</w:t>
      </w:r>
      <w:r>
        <w:rPr>
          <w:lang w:val="en-US"/>
        </w:rPr>
        <w:tab/>
      </w:r>
      <w:r w:rsidRPr="00E623D9">
        <w:rPr>
          <w:lang w:val="en-US"/>
        </w:rPr>
        <w:t>Configuration</w:t>
      </w:r>
      <w:r>
        <w:rPr>
          <w:lang w:val="en-US"/>
        </w:rPr>
        <w:t xml:space="preserve"> reference</w:t>
      </w:r>
      <w:bookmarkEnd w:id="25"/>
    </w:p>
    <w:p w14:paraId="1C2793F4"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All XML elements of this reference belong in the namespace ‘</w:t>
      </w:r>
      <w:r>
        <w:rPr>
          <w:rFonts w:ascii="Courier New" w:hAnsi="Courier New" w:cs="Courier New"/>
          <w:sz w:val="22"/>
          <w:szCs w:val="22"/>
          <w:lang w:val="en-US"/>
        </w:rPr>
        <w:t>urn:dk.nita.saml20.configuration</w:t>
      </w:r>
      <w:r>
        <w:rPr>
          <w:rFonts w:ascii="Calibri" w:hAnsi="Calibri" w:cs="Calibri"/>
          <w:sz w:val="22"/>
          <w:szCs w:val="22"/>
          <w:lang w:val="en-US"/>
        </w:rPr>
        <w:t>’, unless otherwise noted.</w:t>
      </w:r>
    </w:p>
    <w:p w14:paraId="3563B23C" w14:textId="77777777" w:rsidR="00774B2A" w:rsidRDefault="00774B2A" w:rsidP="003B7628">
      <w:pPr>
        <w:pStyle w:val="Overskrift2"/>
        <w:rPr>
          <w:lang w:val="en-US"/>
        </w:rPr>
      </w:pPr>
      <w:bookmarkStart w:id="26" w:name="_Toc134696463"/>
      <w:r>
        <w:rPr>
          <w:color w:val="548DD4"/>
          <w:sz w:val="22"/>
          <w:szCs w:val="22"/>
          <w:lang w:val="en-US"/>
        </w:rPr>
        <w:t>9.1</w:t>
      </w:r>
      <w:r>
        <w:rPr>
          <w:color w:val="548DD4"/>
          <w:sz w:val="22"/>
          <w:szCs w:val="22"/>
          <w:lang w:val="en-US"/>
        </w:rPr>
        <w:tab/>
      </w:r>
      <w:r>
        <w:rPr>
          <w:lang w:val="en-US"/>
        </w:rPr>
        <w:t>&lt;</w:t>
      </w:r>
      <w:r w:rsidRPr="00E623D9">
        <w:rPr>
          <w:lang w:val="en-US"/>
        </w:rPr>
        <w:t>Federation</w:t>
      </w:r>
      <w:r>
        <w:rPr>
          <w:lang w:val="en-US"/>
        </w:rPr>
        <w:t>&gt;</w:t>
      </w:r>
      <w:bookmarkEnd w:id="26"/>
    </w:p>
    <w:p w14:paraId="4CB98349"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This element contains settings that are general to federation: i.e. the certificate and identifier of the machine in the federation.</w:t>
      </w:r>
    </w:p>
    <w:p w14:paraId="03EE590C"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The elements attributes are listed below:</w:t>
      </w: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2065"/>
        <w:gridCol w:w="7643"/>
      </w:tblGrid>
      <w:tr w:rsidR="00774B2A" w:rsidRPr="007117E2" w14:paraId="58E06CD9" w14:textId="77777777">
        <w:tc>
          <w:tcPr>
            <w:tcW w:w="103.25pt" w:type="dxa"/>
            <w:tcBorders>
              <w:top w:val="single" w:sz="4" w:space="0" w:color="000000"/>
              <w:bottom w:val="single" w:sz="4" w:space="0" w:color="000000"/>
              <w:end w:val="single" w:sz="4" w:space="0" w:color="000000"/>
            </w:tcBorders>
          </w:tcPr>
          <w:p w14:paraId="69DAC672" w14:textId="77777777" w:rsidR="00774B2A" w:rsidRDefault="00774B2A">
            <w:pPr>
              <w:rPr>
                <w:rFonts w:ascii="Courier New" w:hAnsi="Courier New" w:cs="Courier New"/>
              </w:rPr>
            </w:pPr>
            <w:proofErr w:type="spellStart"/>
            <w:r>
              <w:rPr>
                <w:rFonts w:ascii="Courier New" w:hAnsi="Courier New" w:cs="Courier New"/>
                <w:sz w:val="22"/>
                <w:szCs w:val="22"/>
              </w:rPr>
              <w:t>auditLoggingType</w:t>
            </w:r>
            <w:proofErr w:type="spellEnd"/>
          </w:p>
        </w:tc>
        <w:tc>
          <w:tcPr>
            <w:tcW w:w="382.15pt" w:type="dxa"/>
            <w:tcBorders>
              <w:top w:val="single" w:sz="4" w:space="0" w:color="000000"/>
              <w:start w:val="single" w:sz="4" w:space="0" w:color="000000"/>
              <w:bottom w:val="single" w:sz="4" w:space="0" w:color="000000"/>
            </w:tcBorders>
          </w:tcPr>
          <w:p w14:paraId="08FC0040" w14:textId="77777777" w:rsidR="00774B2A" w:rsidRDefault="00774B2A">
            <w:pPr>
              <w:rPr>
                <w:rFonts w:ascii="Calibri" w:hAnsi="Calibri" w:cs="Calibri"/>
                <w:lang w:val="en-US"/>
              </w:rPr>
            </w:pPr>
            <w:r>
              <w:rPr>
                <w:rFonts w:ascii="Calibri" w:hAnsi="Calibri" w:cs="Calibri"/>
                <w:lang w:val="en-US"/>
              </w:rPr>
              <w:t xml:space="preserve">The fully qualified name of the class that implements the </w:t>
            </w:r>
            <w:proofErr w:type="spellStart"/>
            <w:r>
              <w:rPr>
                <w:rFonts w:ascii="Calibri" w:hAnsi="Calibri" w:cs="Calibri"/>
                <w:lang w:val="en-US"/>
              </w:rPr>
              <w:t>IAuditLogger</w:t>
            </w:r>
            <w:proofErr w:type="spellEnd"/>
            <w:r>
              <w:rPr>
                <w:rFonts w:ascii="Calibri" w:hAnsi="Calibri" w:cs="Calibri"/>
                <w:lang w:val="en-US"/>
              </w:rPr>
              <w:t xml:space="preserve"> interface. This interface allows implementors to define and use their own audit logging functionality.</w:t>
            </w:r>
          </w:p>
          <w:p w14:paraId="46A23BE4" w14:textId="77777777" w:rsidR="00774B2A" w:rsidRDefault="00774B2A">
            <w:pPr>
              <w:rPr>
                <w:rFonts w:ascii="Calibri" w:hAnsi="Calibri" w:cs="Calibri"/>
                <w:lang w:val="en-US"/>
              </w:rPr>
            </w:pPr>
            <w:r>
              <w:rPr>
                <w:rFonts w:ascii="Calibri" w:hAnsi="Calibri" w:cs="Calibri"/>
                <w:lang w:val="en-US"/>
              </w:rPr>
              <w:t xml:space="preserve">If the attribute is not provided the framework will use </w:t>
            </w:r>
            <w:proofErr w:type="spellStart"/>
            <w:r>
              <w:rPr>
                <w:rFonts w:ascii="Calibri" w:hAnsi="Calibri" w:cs="Calibri"/>
                <w:lang w:val="en-US"/>
              </w:rPr>
              <w:t>System.Diagnostics</w:t>
            </w:r>
            <w:proofErr w:type="spellEnd"/>
            <w:r>
              <w:rPr>
                <w:rFonts w:ascii="Calibri" w:hAnsi="Calibri" w:cs="Calibri"/>
                <w:lang w:val="en-US"/>
              </w:rPr>
              <w:t xml:space="preserve"> tracing as default for the audit logging.</w:t>
            </w:r>
          </w:p>
        </w:tc>
      </w:tr>
      <w:tr w:rsidR="00774B2A" w:rsidRPr="007117E2" w14:paraId="75CFFBB9" w14:textId="77777777">
        <w:tc>
          <w:tcPr>
            <w:tcW w:w="103.25pt" w:type="dxa"/>
            <w:tcBorders>
              <w:top w:val="single" w:sz="4" w:space="0" w:color="000000"/>
              <w:bottom w:val="single" w:sz="4" w:space="0" w:color="000000"/>
              <w:end w:val="single" w:sz="4" w:space="0" w:color="000000"/>
            </w:tcBorders>
          </w:tcPr>
          <w:p w14:paraId="34BCA490" w14:textId="77777777" w:rsidR="00774B2A" w:rsidRPr="006B6E79" w:rsidRDefault="00774B2A">
            <w:pPr>
              <w:rPr>
                <w:rFonts w:ascii="Courier New" w:hAnsi="Courier New" w:cs="Courier New"/>
                <w:b/>
                <w:sz w:val="22"/>
                <w:szCs w:val="22"/>
                <w:lang w:val="en-US"/>
              </w:rPr>
            </w:pPr>
            <w:proofErr w:type="spellStart"/>
            <w:r>
              <w:rPr>
                <w:rFonts w:ascii="Courier New" w:hAnsi="Courier New" w:cs="Courier New"/>
                <w:sz w:val="22"/>
                <w:szCs w:val="22"/>
                <w:lang w:val="en-US"/>
              </w:rPr>
              <w:t>sessionType</w:t>
            </w:r>
            <w:proofErr w:type="spellEnd"/>
          </w:p>
        </w:tc>
        <w:tc>
          <w:tcPr>
            <w:tcW w:w="382.15pt" w:type="dxa"/>
            <w:tcBorders>
              <w:top w:val="single" w:sz="4" w:space="0" w:color="000000"/>
              <w:start w:val="single" w:sz="4" w:space="0" w:color="000000"/>
              <w:bottom w:val="single" w:sz="4" w:space="0" w:color="000000"/>
            </w:tcBorders>
          </w:tcPr>
          <w:p w14:paraId="4401F916" w14:textId="77777777" w:rsidR="00774B2A" w:rsidRDefault="00774B2A">
            <w:pPr>
              <w:rPr>
                <w:rFonts w:ascii="Calibri" w:hAnsi="Calibri" w:cs="Calibri"/>
                <w:lang w:val="en-US"/>
              </w:rPr>
            </w:pPr>
            <w:r>
              <w:rPr>
                <w:rFonts w:ascii="Calibri" w:hAnsi="Calibri" w:cs="Calibri"/>
                <w:lang w:val="en-US"/>
              </w:rPr>
              <w:t xml:space="preserve">The fully qualified name of the class that implements the </w:t>
            </w:r>
            <w:r w:rsidR="005F33F9" w:rsidRPr="005F33F9">
              <w:rPr>
                <w:rFonts w:ascii="Calibri" w:hAnsi="Calibri" w:cs="Calibri"/>
                <w:lang w:val="en-US"/>
              </w:rPr>
              <w:t>dk.nita.saml20.Session</w:t>
            </w:r>
            <w:r w:rsidR="005F33F9">
              <w:rPr>
                <w:rFonts w:ascii="Calibri" w:hAnsi="Calibri" w:cs="Calibri"/>
                <w:lang w:val="en-US"/>
              </w:rPr>
              <w:t>.</w:t>
            </w:r>
            <w:r w:rsidR="005F33F9" w:rsidRPr="005F33F9">
              <w:rPr>
                <w:rFonts w:ascii="Calibri" w:hAnsi="Calibri" w:cs="Calibri"/>
                <w:lang w:val="en-US"/>
              </w:rPr>
              <w:t>ISessionStoreProvider</w:t>
            </w:r>
            <w:r w:rsidR="005F33F9">
              <w:rPr>
                <w:rFonts w:ascii="Calibri" w:hAnsi="Calibri" w:cs="Calibri"/>
                <w:lang w:val="en-US"/>
              </w:rPr>
              <w:t xml:space="preserve"> </w:t>
            </w:r>
            <w:r>
              <w:rPr>
                <w:rFonts w:ascii="Calibri" w:hAnsi="Calibri" w:cs="Calibri"/>
                <w:lang w:val="en-US"/>
              </w:rPr>
              <w:t>interface. This interface allows service providers to define and use their own session implementation.</w:t>
            </w:r>
          </w:p>
          <w:p w14:paraId="1ABD937E" w14:textId="77777777" w:rsidR="00774B2A" w:rsidRDefault="00774B2A">
            <w:pPr>
              <w:rPr>
                <w:rFonts w:ascii="Calibri" w:hAnsi="Calibri" w:cs="Calibri"/>
                <w:lang w:val="en-US"/>
              </w:rPr>
            </w:pPr>
            <w:r>
              <w:rPr>
                <w:rFonts w:ascii="Calibri" w:hAnsi="Calibri" w:cs="Calibri"/>
                <w:lang w:val="en-US"/>
              </w:rPr>
              <w:t xml:space="preserve">If the attribute is not provided the framework will use the default implementation </w:t>
            </w:r>
            <w:r w:rsidR="005F33F9" w:rsidRPr="005F33F9">
              <w:rPr>
                <w:rFonts w:ascii="Calibri" w:hAnsi="Calibri" w:cs="Calibri"/>
                <w:lang w:val="en-US"/>
              </w:rPr>
              <w:t>dk.nita.saml20.Session.InProcSessionStoreProvider</w:t>
            </w:r>
            <w:r>
              <w:rPr>
                <w:rFonts w:ascii="Calibri" w:hAnsi="Calibri" w:cs="Calibri"/>
                <w:lang w:val="en-US"/>
              </w:rPr>
              <w:t xml:space="preserve"> as default for handling the session state. </w:t>
            </w:r>
          </w:p>
        </w:tc>
      </w:tr>
    </w:tbl>
    <w:p w14:paraId="46F8D5D4" w14:textId="77777777" w:rsidR="00774B2A" w:rsidRDefault="00774B2A" w:rsidP="003B7628">
      <w:pPr>
        <w:pStyle w:val="Overskrift3"/>
        <w:rPr>
          <w:lang w:val="en-US"/>
        </w:rPr>
      </w:pPr>
      <w:bookmarkStart w:id="27" w:name="_Toc134696464"/>
      <w:r>
        <w:rPr>
          <w:lang w:val="en-US"/>
        </w:rPr>
        <w:t>9.1.1</w:t>
      </w:r>
      <w:r>
        <w:rPr>
          <w:lang w:val="en-US"/>
        </w:rPr>
        <w:tab/>
        <w:t>&lt;</w:t>
      </w:r>
      <w:proofErr w:type="spellStart"/>
      <w:r w:rsidRPr="00E623D9">
        <w:rPr>
          <w:lang w:val="en-US"/>
        </w:rPr>
        <w:t>SigningCertificate</w:t>
      </w:r>
      <w:proofErr w:type="spellEnd"/>
      <w:r>
        <w:rPr>
          <w:lang w:val="en-US"/>
        </w:rPr>
        <w:t>&gt;</w:t>
      </w:r>
      <w:bookmarkEnd w:id="27"/>
    </w:p>
    <w:p w14:paraId="532FF5F7"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This element specifies the service provider’s certificate, which is used to verify the identity of the service provider to its service partners. The element’s attributes are listed in the following</w:t>
      </w: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2065"/>
        <w:gridCol w:w="7643"/>
      </w:tblGrid>
      <w:tr w:rsidR="00774B2A" w:rsidRPr="007117E2" w14:paraId="606920A7" w14:textId="77777777">
        <w:tc>
          <w:tcPr>
            <w:tcW w:w="103.25pt" w:type="dxa"/>
            <w:tcBorders>
              <w:top w:val="single" w:sz="4" w:space="0" w:color="000000"/>
              <w:bottom w:val="single" w:sz="4" w:space="0" w:color="000000"/>
              <w:end w:val="single" w:sz="4" w:space="0" w:color="000000"/>
            </w:tcBorders>
          </w:tcPr>
          <w:p w14:paraId="71FBD74C" w14:textId="77777777" w:rsidR="00774B2A" w:rsidRDefault="00774B2A">
            <w:pPr>
              <w:rPr>
                <w:rFonts w:ascii="Courier New" w:hAnsi="Courier New" w:cs="Courier New"/>
              </w:rPr>
            </w:pPr>
            <w:r>
              <w:rPr>
                <w:rFonts w:ascii="Courier New" w:hAnsi="Courier New" w:cs="Courier New"/>
                <w:sz w:val="22"/>
                <w:szCs w:val="22"/>
              </w:rPr>
              <w:t>x509FindType</w:t>
            </w:r>
          </w:p>
        </w:tc>
        <w:tc>
          <w:tcPr>
            <w:tcW w:w="382.15pt" w:type="dxa"/>
            <w:tcBorders>
              <w:top w:val="single" w:sz="4" w:space="0" w:color="000000"/>
              <w:start w:val="single" w:sz="4" w:space="0" w:color="000000"/>
              <w:bottom w:val="single" w:sz="4" w:space="0" w:color="000000"/>
            </w:tcBorders>
          </w:tcPr>
          <w:p w14:paraId="657F8541" w14:textId="77777777" w:rsidR="00774B2A" w:rsidRDefault="00774B2A">
            <w:pPr>
              <w:rPr>
                <w:rFonts w:ascii="Calibri" w:hAnsi="Calibri" w:cs="Calibri"/>
                <w:lang w:val="en-US"/>
              </w:rPr>
            </w:pPr>
            <w:r>
              <w:rPr>
                <w:rFonts w:ascii="Calibri" w:hAnsi="Calibri" w:cs="Calibri"/>
                <w:sz w:val="22"/>
                <w:szCs w:val="22"/>
                <w:lang w:val="en-US"/>
              </w:rPr>
              <w:t xml:space="preserve">Specifies which certificate attribute that will be used to identify the service provider’s certificate. The documentation of the .net framework enumeration </w:t>
            </w:r>
            <w:r>
              <w:rPr>
                <w:rFonts w:ascii="Courier New" w:hAnsi="Courier New" w:cs="Courier New"/>
                <w:sz w:val="22"/>
                <w:szCs w:val="22"/>
                <w:lang w:val="en-US"/>
              </w:rPr>
              <w:t>X509FindType</w:t>
            </w:r>
            <w:r>
              <w:rPr>
                <w:rFonts w:ascii="Calibri" w:hAnsi="Calibri" w:cs="Calibri"/>
                <w:sz w:val="22"/>
                <w:szCs w:val="22"/>
                <w:lang w:val="en-US"/>
              </w:rPr>
              <w:t xml:space="preserve"> lists the possible values for this attribute.</w:t>
            </w:r>
          </w:p>
          <w:p w14:paraId="6827F82F" w14:textId="77777777" w:rsidR="00774B2A" w:rsidRDefault="00774B2A">
            <w:pPr>
              <w:rPr>
                <w:rFonts w:ascii="Calibri" w:hAnsi="Calibri" w:cs="Calibri"/>
                <w:lang w:val="en-US"/>
              </w:rPr>
            </w:pPr>
            <w:r>
              <w:rPr>
                <w:rFonts w:ascii="Calibri" w:hAnsi="Calibri" w:cs="Calibri"/>
                <w:sz w:val="22"/>
                <w:szCs w:val="22"/>
                <w:lang w:val="en-US"/>
              </w:rPr>
              <w:lastRenderedPageBreak/>
              <w:t>A common way to locate a certificate is to search for its subject’s distinguished name or its thumbprint. The service provider will use the first certificate that matches the specified search criteria.</w:t>
            </w:r>
          </w:p>
        </w:tc>
      </w:tr>
      <w:tr w:rsidR="00774B2A" w:rsidRPr="007117E2" w14:paraId="4FE06CE4" w14:textId="77777777">
        <w:tc>
          <w:tcPr>
            <w:tcW w:w="103.25pt" w:type="dxa"/>
            <w:tcBorders>
              <w:top w:val="single" w:sz="4" w:space="0" w:color="000000"/>
              <w:bottom w:val="single" w:sz="4" w:space="0" w:color="000000"/>
              <w:end w:val="single" w:sz="4" w:space="0" w:color="000000"/>
            </w:tcBorders>
          </w:tcPr>
          <w:p w14:paraId="3C1690FE" w14:textId="77777777" w:rsidR="00774B2A" w:rsidRDefault="00774B2A">
            <w:pPr>
              <w:rPr>
                <w:rFonts w:ascii="Courier New" w:hAnsi="Courier New" w:cs="Courier New"/>
              </w:rPr>
            </w:pPr>
            <w:proofErr w:type="spellStart"/>
            <w:r>
              <w:rPr>
                <w:rFonts w:ascii="Courier New" w:hAnsi="Courier New" w:cs="Courier New"/>
                <w:sz w:val="22"/>
                <w:szCs w:val="22"/>
              </w:rPr>
              <w:lastRenderedPageBreak/>
              <w:t>findValue</w:t>
            </w:r>
            <w:proofErr w:type="spellEnd"/>
          </w:p>
        </w:tc>
        <w:tc>
          <w:tcPr>
            <w:tcW w:w="382.15pt" w:type="dxa"/>
            <w:tcBorders>
              <w:top w:val="single" w:sz="4" w:space="0" w:color="000000"/>
              <w:start w:val="single" w:sz="4" w:space="0" w:color="000000"/>
              <w:bottom w:val="single" w:sz="4" w:space="0" w:color="000000"/>
            </w:tcBorders>
          </w:tcPr>
          <w:p w14:paraId="48C53072" w14:textId="77777777" w:rsidR="00774B2A" w:rsidRDefault="00774B2A">
            <w:pPr>
              <w:rPr>
                <w:rFonts w:ascii="Calibri" w:hAnsi="Calibri" w:cs="Calibri"/>
                <w:lang w:val="en-US"/>
              </w:rPr>
            </w:pPr>
            <w:r>
              <w:rPr>
                <w:rFonts w:ascii="Calibri" w:hAnsi="Calibri" w:cs="Calibri"/>
                <w:sz w:val="22"/>
                <w:szCs w:val="22"/>
                <w:lang w:val="en-US"/>
              </w:rPr>
              <w:t xml:space="preserve">The value of the attribute that is used to identify the certificate, e.g. its subject or thumbprint. </w:t>
            </w:r>
          </w:p>
        </w:tc>
      </w:tr>
      <w:tr w:rsidR="00774B2A" w:rsidRPr="007117E2" w14:paraId="16CDE4DA" w14:textId="77777777">
        <w:tc>
          <w:tcPr>
            <w:tcW w:w="103.25pt" w:type="dxa"/>
            <w:tcBorders>
              <w:top w:val="single" w:sz="4" w:space="0" w:color="000000"/>
              <w:bottom w:val="single" w:sz="4" w:space="0" w:color="000000"/>
              <w:end w:val="single" w:sz="4" w:space="0" w:color="000000"/>
            </w:tcBorders>
          </w:tcPr>
          <w:p w14:paraId="6FBE3ABF" w14:textId="77777777" w:rsidR="00774B2A" w:rsidRDefault="00774B2A">
            <w:pPr>
              <w:rPr>
                <w:rFonts w:ascii="Courier New" w:hAnsi="Courier New" w:cs="Courier New"/>
              </w:rPr>
            </w:pPr>
            <w:proofErr w:type="spellStart"/>
            <w:r>
              <w:rPr>
                <w:rFonts w:ascii="Courier New" w:hAnsi="Courier New" w:cs="Courier New"/>
                <w:sz w:val="22"/>
                <w:szCs w:val="22"/>
              </w:rPr>
              <w:t>storeLocation</w:t>
            </w:r>
            <w:proofErr w:type="spellEnd"/>
          </w:p>
        </w:tc>
        <w:tc>
          <w:tcPr>
            <w:tcW w:w="382.15pt" w:type="dxa"/>
            <w:tcBorders>
              <w:top w:val="single" w:sz="4" w:space="0" w:color="000000"/>
              <w:start w:val="single" w:sz="4" w:space="0" w:color="000000"/>
              <w:bottom w:val="single" w:sz="4" w:space="0" w:color="000000"/>
            </w:tcBorders>
          </w:tcPr>
          <w:p w14:paraId="6FE09C02" w14:textId="77777777" w:rsidR="00774B2A" w:rsidRDefault="00774B2A">
            <w:pPr>
              <w:rPr>
                <w:rFonts w:ascii="Calibri" w:hAnsi="Calibri" w:cs="Calibri"/>
                <w:lang w:val="en-US"/>
              </w:rPr>
            </w:pPr>
            <w:r>
              <w:rPr>
                <w:rFonts w:ascii="Calibri" w:hAnsi="Calibri" w:cs="Calibri"/>
                <w:sz w:val="22"/>
                <w:szCs w:val="22"/>
                <w:lang w:val="en-US"/>
              </w:rPr>
              <w:t xml:space="preserve">The location of the certificate store to use. The documentation of the .net framework enumeration </w:t>
            </w:r>
            <w:proofErr w:type="spellStart"/>
            <w:r>
              <w:rPr>
                <w:rFonts w:ascii="Courier New" w:hAnsi="Courier New" w:cs="Courier New"/>
                <w:sz w:val="22"/>
                <w:szCs w:val="22"/>
                <w:lang w:val="en-US"/>
              </w:rPr>
              <w:t>StoreLocation</w:t>
            </w:r>
            <w:proofErr w:type="spellEnd"/>
            <w:r>
              <w:rPr>
                <w:rFonts w:ascii="Calibri" w:hAnsi="Calibri" w:cs="Calibri"/>
                <w:sz w:val="22"/>
                <w:szCs w:val="22"/>
                <w:lang w:val="en-US"/>
              </w:rPr>
              <w:t xml:space="preserve"> lists the possible values for this attribute.</w:t>
            </w:r>
          </w:p>
        </w:tc>
      </w:tr>
      <w:tr w:rsidR="00774B2A" w:rsidRPr="007117E2" w14:paraId="01397BF4" w14:textId="77777777">
        <w:tc>
          <w:tcPr>
            <w:tcW w:w="103.25pt" w:type="dxa"/>
            <w:tcBorders>
              <w:top w:val="single" w:sz="4" w:space="0" w:color="000000"/>
              <w:bottom w:val="single" w:sz="4" w:space="0" w:color="000000"/>
              <w:end w:val="single" w:sz="4" w:space="0" w:color="000000"/>
            </w:tcBorders>
          </w:tcPr>
          <w:p w14:paraId="73D136DD" w14:textId="77777777" w:rsidR="00774B2A" w:rsidRDefault="00774B2A">
            <w:pPr>
              <w:rPr>
                <w:rFonts w:ascii="Courier New" w:hAnsi="Courier New" w:cs="Courier New"/>
              </w:rPr>
            </w:pPr>
            <w:proofErr w:type="spellStart"/>
            <w:r>
              <w:rPr>
                <w:rFonts w:ascii="Courier New" w:hAnsi="Courier New" w:cs="Courier New"/>
                <w:sz w:val="22"/>
                <w:szCs w:val="22"/>
              </w:rPr>
              <w:t>storeName</w:t>
            </w:r>
            <w:proofErr w:type="spellEnd"/>
          </w:p>
        </w:tc>
        <w:tc>
          <w:tcPr>
            <w:tcW w:w="382.15pt" w:type="dxa"/>
            <w:tcBorders>
              <w:top w:val="single" w:sz="4" w:space="0" w:color="000000"/>
              <w:start w:val="single" w:sz="4" w:space="0" w:color="000000"/>
              <w:bottom w:val="single" w:sz="4" w:space="0" w:color="000000"/>
            </w:tcBorders>
          </w:tcPr>
          <w:p w14:paraId="3C32BAEA" w14:textId="77777777" w:rsidR="00774B2A" w:rsidRDefault="00774B2A">
            <w:pPr>
              <w:rPr>
                <w:rFonts w:ascii="Calibri" w:hAnsi="Calibri" w:cs="Calibri"/>
                <w:lang w:val="en-US"/>
              </w:rPr>
            </w:pPr>
            <w:r>
              <w:rPr>
                <w:rFonts w:ascii="Calibri" w:hAnsi="Calibri" w:cs="Calibri"/>
                <w:sz w:val="22"/>
                <w:szCs w:val="22"/>
                <w:lang w:val="en-US"/>
              </w:rPr>
              <w:t xml:space="preserve">Specifies which certificate store the certificate can be found in. The documentation of the .net framework enumeration </w:t>
            </w:r>
            <w:proofErr w:type="spellStart"/>
            <w:r>
              <w:rPr>
                <w:rFonts w:ascii="Courier New" w:hAnsi="Courier New" w:cs="Courier New"/>
                <w:sz w:val="22"/>
                <w:szCs w:val="22"/>
                <w:lang w:val="en-US"/>
              </w:rPr>
              <w:t>StoreName</w:t>
            </w:r>
            <w:proofErr w:type="spellEnd"/>
            <w:r>
              <w:rPr>
                <w:rFonts w:ascii="Calibri" w:hAnsi="Calibri" w:cs="Calibri"/>
                <w:sz w:val="22"/>
                <w:szCs w:val="22"/>
                <w:lang w:val="en-US"/>
              </w:rPr>
              <w:t xml:space="preserve"> lists the possible values for this attribute.</w:t>
            </w:r>
          </w:p>
        </w:tc>
      </w:tr>
      <w:tr w:rsidR="00774B2A" w14:paraId="311D7CE8" w14:textId="77777777">
        <w:tc>
          <w:tcPr>
            <w:tcW w:w="103.25pt" w:type="dxa"/>
            <w:tcBorders>
              <w:top w:val="single" w:sz="4" w:space="0" w:color="000000"/>
              <w:bottom w:val="single" w:sz="4" w:space="0" w:color="000000"/>
              <w:end w:val="single" w:sz="4" w:space="0" w:color="000000"/>
            </w:tcBorders>
          </w:tcPr>
          <w:p w14:paraId="1554E40F" w14:textId="77777777" w:rsidR="00774B2A" w:rsidRDefault="00774B2A">
            <w:pPr>
              <w:rPr>
                <w:rFonts w:ascii="Courier New" w:hAnsi="Courier New" w:cs="Courier New"/>
              </w:rPr>
            </w:pPr>
            <w:proofErr w:type="spellStart"/>
            <w:r>
              <w:rPr>
                <w:rFonts w:ascii="Courier New" w:hAnsi="Courier New" w:cs="Courier New"/>
                <w:sz w:val="22"/>
                <w:szCs w:val="22"/>
              </w:rPr>
              <w:t>validOnly</w:t>
            </w:r>
            <w:proofErr w:type="spellEnd"/>
          </w:p>
        </w:tc>
        <w:tc>
          <w:tcPr>
            <w:tcW w:w="382.15pt" w:type="dxa"/>
            <w:tcBorders>
              <w:top w:val="single" w:sz="4" w:space="0" w:color="000000"/>
              <w:start w:val="single" w:sz="4" w:space="0" w:color="000000"/>
              <w:bottom w:val="single" w:sz="4" w:space="0" w:color="000000"/>
            </w:tcBorders>
          </w:tcPr>
          <w:p w14:paraId="74BDD190" w14:textId="77777777" w:rsidR="00774B2A" w:rsidRDefault="00774B2A">
            <w:pPr>
              <w:rPr>
                <w:rFonts w:ascii="Calibri" w:hAnsi="Calibri" w:cs="Calibri"/>
                <w:lang w:val="en-US"/>
              </w:rPr>
            </w:pPr>
            <w:r>
              <w:rPr>
                <w:rFonts w:ascii="Calibri" w:hAnsi="Calibri" w:cs="Calibri"/>
                <w:sz w:val="22"/>
                <w:szCs w:val="22"/>
                <w:lang w:val="en-US"/>
              </w:rPr>
              <w:t xml:space="preserve">Search only the valid certificates. An invalid or expired certificate may cause federation partners to reject communication, so enabling this option may give an early warning that a certificate should be replaced. Value should be either </w:t>
            </w:r>
            <w:r>
              <w:rPr>
                <w:rFonts w:ascii="Courier New" w:hAnsi="Courier New" w:cs="Courier New"/>
                <w:sz w:val="22"/>
                <w:szCs w:val="22"/>
              </w:rPr>
              <w:t>true</w:t>
            </w:r>
            <w:r>
              <w:rPr>
                <w:rFonts w:ascii="Calibri" w:hAnsi="Calibri" w:cs="Calibri"/>
                <w:sz w:val="22"/>
                <w:szCs w:val="22"/>
                <w:lang w:val="en-US"/>
              </w:rPr>
              <w:t xml:space="preserve"> or </w:t>
            </w:r>
            <w:r>
              <w:rPr>
                <w:rFonts w:ascii="Courier New" w:hAnsi="Courier New" w:cs="Courier New"/>
                <w:sz w:val="22"/>
                <w:szCs w:val="22"/>
              </w:rPr>
              <w:t>false</w:t>
            </w:r>
            <w:r>
              <w:rPr>
                <w:rFonts w:ascii="Calibri" w:hAnsi="Calibri" w:cs="Calibri"/>
                <w:sz w:val="22"/>
                <w:szCs w:val="22"/>
                <w:lang w:val="en-US"/>
              </w:rPr>
              <w:t>.</w:t>
            </w:r>
          </w:p>
        </w:tc>
      </w:tr>
    </w:tbl>
    <w:p w14:paraId="534DAE9D" w14:textId="77777777" w:rsidR="00774B2A" w:rsidRDefault="00774B2A">
      <w:pPr>
        <w:spacing w:after="10pt" w:line="13.80pt" w:lineRule="auto"/>
        <w:rPr>
          <w:rFonts w:ascii="Calibri" w:hAnsi="Calibri" w:cs="Calibri"/>
          <w:sz w:val="22"/>
          <w:szCs w:val="22"/>
          <w:lang w:val="en-US"/>
        </w:rPr>
      </w:pPr>
    </w:p>
    <w:p w14:paraId="6630B12C"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Most of the above values for a given certificate can be found using the ‘Certificates’ management application included with windows.</w:t>
      </w:r>
    </w:p>
    <w:p w14:paraId="7509D3A7" w14:textId="77777777" w:rsidR="00774B2A" w:rsidRDefault="00774B2A" w:rsidP="003B7628">
      <w:pPr>
        <w:pStyle w:val="Overskrift3"/>
        <w:rPr>
          <w:lang w:val="en-US"/>
        </w:rPr>
      </w:pPr>
      <w:bookmarkStart w:id="28" w:name="_Toc134696465"/>
      <w:r>
        <w:rPr>
          <w:lang w:val="en-US"/>
        </w:rPr>
        <w:t>9.1.2</w:t>
      </w:r>
      <w:r>
        <w:rPr>
          <w:lang w:val="en-US"/>
        </w:rPr>
        <w:tab/>
        <w:t>&lt;</w:t>
      </w:r>
      <w:proofErr w:type="spellStart"/>
      <w:r>
        <w:rPr>
          <w:lang w:val="en-US"/>
        </w:rPr>
        <w:t>AllowedAudienceUris</w:t>
      </w:r>
      <w:proofErr w:type="spellEnd"/>
      <w:r>
        <w:rPr>
          <w:lang w:val="en-US"/>
        </w:rPr>
        <w:t>&gt;</w:t>
      </w:r>
      <w:bookmarkEnd w:id="28"/>
    </w:p>
    <w:p w14:paraId="15099260" w14:textId="77777777" w:rsidR="00774B2A" w:rsidRDefault="00774B2A">
      <w:pPr>
        <w:rPr>
          <w:rFonts w:ascii="Calibri" w:hAnsi="Calibri" w:cs="Calibri"/>
          <w:sz w:val="22"/>
          <w:szCs w:val="22"/>
          <w:lang w:val="en-US"/>
        </w:rPr>
      </w:pPr>
      <w:r>
        <w:rPr>
          <w:rFonts w:ascii="Calibri" w:hAnsi="Calibri" w:cs="Calibri"/>
          <w:sz w:val="22"/>
          <w:szCs w:val="22"/>
          <w:lang w:val="en-US"/>
        </w:rPr>
        <w:t>Assertions are issued to specific audiences. This ensures that an assertion cannot be used at a different service provider than the one that was intended by the identity provider. This configuration setting is a list of audiences that are allowed for assertions sent to the service provider. The list must at least contain the identifier of the service provider (See 10.2.1).</w:t>
      </w:r>
    </w:p>
    <w:p w14:paraId="2B412526" w14:textId="77777777" w:rsidR="00774B2A" w:rsidRDefault="00774B2A">
      <w:pPr>
        <w:widowControl/>
        <w:spacing w:after="10pt" w:line="13.80pt" w:lineRule="auto"/>
        <w:rPr>
          <w:rFonts w:cs="Cambria"/>
          <w:b/>
          <w:bCs/>
          <w:color w:val="4F81BD"/>
          <w:sz w:val="22"/>
          <w:szCs w:val="22"/>
          <w:lang w:val="en-US"/>
        </w:rPr>
      </w:pPr>
      <w:r>
        <w:rPr>
          <w:rFonts w:cs="Cambria"/>
          <w:b/>
          <w:bCs/>
          <w:color w:val="4F81BD"/>
          <w:sz w:val="22"/>
          <w:szCs w:val="22"/>
          <w:lang w:val="en-US"/>
        </w:rPr>
        <w:br w:type="page"/>
      </w:r>
    </w:p>
    <w:p w14:paraId="7D3AE616" w14:textId="77777777" w:rsidR="00774B2A" w:rsidRDefault="00774B2A" w:rsidP="003B7628">
      <w:pPr>
        <w:pStyle w:val="Overskrift3"/>
        <w:rPr>
          <w:lang w:val="en-US"/>
        </w:rPr>
      </w:pPr>
      <w:bookmarkStart w:id="29" w:name="_Toc134696466"/>
      <w:r>
        <w:rPr>
          <w:lang w:val="en-US"/>
        </w:rPr>
        <w:lastRenderedPageBreak/>
        <w:t>9.1.3</w:t>
      </w:r>
      <w:r>
        <w:rPr>
          <w:lang w:val="en-US"/>
        </w:rPr>
        <w:tab/>
        <w:t>&lt;</w:t>
      </w:r>
      <w:r w:rsidRPr="00E623D9">
        <w:rPr>
          <w:lang w:val="en-US"/>
        </w:rPr>
        <w:t>Actions</w:t>
      </w:r>
      <w:r>
        <w:rPr>
          <w:lang w:val="en-US"/>
        </w:rPr>
        <w:t>&gt;</w:t>
      </w:r>
      <w:bookmarkEnd w:id="29"/>
    </w:p>
    <w:p w14:paraId="5799DE8A"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The &lt;Actions&gt; element defines a list of actions that take place on the service provider side when an assertion is received from the IdP. The element is optional, and when not present , a default set of actions are performed.  Actions are performed in the sequence in which they are added. The default set of actions would look like this in the configuration file:</w:t>
      </w:r>
    </w:p>
    <w:p w14:paraId="44FB3A69" w14:textId="77777777" w:rsidR="00774B2A" w:rsidRDefault="00774B2A">
      <w:pPr>
        <w:rPr>
          <w:rFonts w:ascii="Courier New" w:hAnsi="Courier New" w:cs="Courier New"/>
          <w:color w:val="0000FF"/>
          <w:sz w:val="16"/>
          <w:szCs w:val="16"/>
          <w:lang w:val="en-US"/>
        </w:rPr>
      </w:pPr>
      <w:r>
        <w:rPr>
          <w:rFonts w:ascii="Courier New" w:hAnsi="Courier New" w:cs="Courier New"/>
          <w:color w:val="0000FF"/>
          <w:sz w:val="16"/>
          <w:szCs w:val="16"/>
          <w:lang w:val="en-US"/>
        </w:rPr>
        <w:t>&lt;</w:t>
      </w:r>
      <w:r>
        <w:rPr>
          <w:rFonts w:ascii="Courier New" w:hAnsi="Courier New" w:cs="Courier New"/>
          <w:color w:val="A31515"/>
          <w:sz w:val="16"/>
          <w:szCs w:val="16"/>
          <w:lang w:val="en-US"/>
        </w:rPr>
        <w:t>Actions</w:t>
      </w:r>
      <w:r>
        <w:rPr>
          <w:rFonts w:ascii="Courier New" w:hAnsi="Courier New" w:cs="Courier New"/>
          <w:color w:val="0000FF"/>
          <w:sz w:val="16"/>
          <w:szCs w:val="16"/>
          <w:lang w:val="en-US"/>
        </w:rPr>
        <w:t>&gt;</w:t>
      </w:r>
    </w:p>
    <w:p w14:paraId="74FCA5A8" w14:textId="77777777" w:rsidR="00774B2A" w:rsidRDefault="00774B2A">
      <w:pPr>
        <w:rPr>
          <w:rFonts w:ascii="Courier New" w:hAnsi="Courier New" w:cs="Courier New"/>
          <w:color w:val="0000FF"/>
          <w:sz w:val="16"/>
          <w:szCs w:val="16"/>
          <w:lang w:val="en-US"/>
        </w:rPr>
      </w:pPr>
      <w:r>
        <w:rPr>
          <w:rFonts w:ascii="Courier New" w:hAnsi="Courier New" w:cs="Courier New"/>
          <w:color w:val="0000FF"/>
          <w:sz w:val="16"/>
          <w:szCs w:val="16"/>
          <w:lang w:val="en-US"/>
        </w:rPr>
        <w:tab/>
        <w:t>&lt;</w:t>
      </w:r>
      <w:r>
        <w:rPr>
          <w:rFonts w:ascii="Courier New" w:hAnsi="Courier New" w:cs="Courier New"/>
          <w:color w:val="A31515"/>
          <w:sz w:val="16"/>
          <w:szCs w:val="16"/>
          <w:lang w:val="en-US"/>
        </w:rPr>
        <w:t>add</w:t>
      </w:r>
      <w:r>
        <w:rPr>
          <w:rFonts w:ascii="Courier New" w:hAnsi="Courier New" w:cs="Courier New"/>
          <w:color w:val="0000FF"/>
          <w:sz w:val="16"/>
          <w:szCs w:val="16"/>
          <w:lang w:val="en-US"/>
        </w:rPr>
        <w:t xml:space="preserve"> </w:t>
      </w:r>
      <w:r>
        <w:rPr>
          <w:rFonts w:ascii="Courier New" w:hAnsi="Courier New" w:cs="Courier New"/>
          <w:color w:val="FF0000"/>
          <w:sz w:val="16"/>
          <w:szCs w:val="16"/>
          <w:lang w:val="en-US"/>
        </w:rPr>
        <w:t>name</w:t>
      </w:r>
      <w:r>
        <w:rPr>
          <w:rFonts w:ascii="Courier New" w:hAnsi="Courier New" w:cs="Courier New"/>
          <w:color w:val="0000FF"/>
          <w:sz w:val="16"/>
          <w:szCs w:val="16"/>
          <w:lang w:val="en-US"/>
        </w:rPr>
        <w:t>=</w:t>
      </w:r>
      <w:r>
        <w:rPr>
          <w:rFonts w:ascii="Courier New" w:hAnsi="Courier New" w:cs="Courier New"/>
          <w:sz w:val="16"/>
          <w:szCs w:val="16"/>
          <w:lang w:val="en-US"/>
        </w:rPr>
        <w:t>"</w:t>
      </w:r>
      <w:proofErr w:type="spellStart"/>
      <w:r>
        <w:rPr>
          <w:rFonts w:ascii="Courier New" w:hAnsi="Courier New" w:cs="Courier New"/>
          <w:color w:val="0000FF"/>
          <w:sz w:val="16"/>
          <w:szCs w:val="16"/>
          <w:lang w:val="en-US"/>
        </w:rPr>
        <w:t>SetSamlPrincipal</w:t>
      </w:r>
      <w:proofErr w:type="spellEnd"/>
      <w:r>
        <w:rPr>
          <w:rFonts w:ascii="Courier New" w:hAnsi="Courier New" w:cs="Courier New"/>
          <w:sz w:val="16"/>
          <w:szCs w:val="16"/>
          <w:lang w:val="en-US"/>
        </w:rPr>
        <w:t>"</w:t>
      </w:r>
      <w:r>
        <w:rPr>
          <w:rFonts w:ascii="Courier New" w:hAnsi="Courier New" w:cs="Courier New"/>
          <w:color w:val="0000FF"/>
          <w:sz w:val="16"/>
          <w:szCs w:val="16"/>
          <w:lang w:val="en-US"/>
        </w:rPr>
        <w:t xml:space="preserve"> </w:t>
      </w:r>
      <w:r>
        <w:rPr>
          <w:rFonts w:ascii="Courier New" w:hAnsi="Courier New" w:cs="Courier New"/>
          <w:color w:val="FF0000"/>
          <w:sz w:val="16"/>
          <w:szCs w:val="16"/>
          <w:lang w:val="en-US"/>
        </w:rPr>
        <w:t>type</w:t>
      </w:r>
      <w:r>
        <w:rPr>
          <w:rFonts w:ascii="Courier New" w:hAnsi="Courier New" w:cs="Courier New"/>
          <w:color w:val="0000FF"/>
          <w:sz w:val="16"/>
          <w:szCs w:val="16"/>
          <w:lang w:val="en-US"/>
        </w:rPr>
        <w:t>=</w:t>
      </w:r>
      <w:r>
        <w:rPr>
          <w:rFonts w:ascii="Courier New" w:hAnsi="Courier New" w:cs="Courier New"/>
          <w:sz w:val="16"/>
          <w:szCs w:val="16"/>
          <w:lang w:val="en-US"/>
        </w:rPr>
        <w:t>"</w:t>
      </w:r>
      <w:r>
        <w:rPr>
          <w:rFonts w:ascii="Courier New" w:hAnsi="Courier New" w:cs="Courier New"/>
          <w:color w:val="0000FF"/>
          <w:sz w:val="16"/>
          <w:szCs w:val="16"/>
          <w:lang w:val="en-US"/>
        </w:rPr>
        <w:t>dk.nita.saml20.Actions.SamlPrincipalAction, dk.nita.saml20</w:t>
      </w:r>
      <w:r>
        <w:rPr>
          <w:rFonts w:ascii="Courier New" w:hAnsi="Courier New" w:cs="Courier New"/>
          <w:sz w:val="16"/>
          <w:szCs w:val="16"/>
          <w:lang w:val="en-US"/>
        </w:rPr>
        <w:t xml:space="preserve"> "</w:t>
      </w:r>
      <w:r>
        <w:rPr>
          <w:rFonts w:ascii="Courier New" w:hAnsi="Courier New" w:cs="Courier New"/>
          <w:color w:val="0000FF"/>
          <w:sz w:val="16"/>
          <w:szCs w:val="16"/>
          <w:lang w:val="en-US"/>
        </w:rPr>
        <w:t xml:space="preserve"> /&gt;</w:t>
      </w:r>
    </w:p>
    <w:p w14:paraId="1B6C243B" w14:textId="77777777" w:rsidR="00774B2A" w:rsidRDefault="00774B2A">
      <w:pPr>
        <w:ind w:firstLine="36pt"/>
        <w:rPr>
          <w:rFonts w:ascii="Courier New" w:hAnsi="Courier New" w:cs="Courier New"/>
          <w:color w:val="0000FF"/>
          <w:sz w:val="16"/>
          <w:szCs w:val="16"/>
          <w:lang w:val="en-US"/>
        </w:rPr>
      </w:pPr>
      <w:r>
        <w:rPr>
          <w:rFonts w:ascii="Courier New" w:hAnsi="Courier New" w:cs="Courier New"/>
          <w:color w:val="0000FF"/>
          <w:sz w:val="16"/>
          <w:szCs w:val="16"/>
          <w:lang w:val="en-US"/>
        </w:rPr>
        <w:t>&lt;</w:t>
      </w:r>
      <w:r>
        <w:rPr>
          <w:rFonts w:ascii="Courier New" w:hAnsi="Courier New" w:cs="Courier New"/>
          <w:color w:val="A31515"/>
          <w:sz w:val="16"/>
          <w:szCs w:val="16"/>
          <w:lang w:val="en-US"/>
        </w:rPr>
        <w:t>add</w:t>
      </w:r>
      <w:r>
        <w:rPr>
          <w:rFonts w:ascii="Courier New" w:hAnsi="Courier New" w:cs="Courier New"/>
          <w:color w:val="0000FF"/>
          <w:sz w:val="16"/>
          <w:szCs w:val="16"/>
          <w:lang w:val="en-US"/>
        </w:rPr>
        <w:t xml:space="preserve"> </w:t>
      </w:r>
      <w:r>
        <w:rPr>
          <w:rFonts w:ascii="Courier New" w:hAnsi="Courier New" w:cs="Courier New"/>
          <w:color w:val="FF0000"/>
          <w:sz w:val="16"/>
          <w:szCs w:val="16"/>
          <w:lang w:val="en-US"/>
        </w:rPr>
        <w:t>name</w:t>
      </w:r>
      <w:r>
        <w:rPr>
          <w:rFonts w:ascii="Courier New" w:hAnsi="Courier New" w:cs="Courier New"/>
          <w:color w:val="0000FF"/>
          <w:sz w:val="16"/>
          <w:szCs w:val="16"/>
          <w:lang w:val="en-US"/>
        </w:rPr>
        <w:t>=</w:t>
      </w:r>
      <w:r>
        <w:rPr>
          <w:rFonts w:ascii="Courier New" w:hAnsi="Courier New" w:cs="Courier New"/>
          <w:sz w:val="16"/>
          <w:szCs w:val="16"/>
          <w:lang w:val="en-US"/>
        </w:rPr>
        <w:t>"</w:t>
      </w:r>
      <w:r>
        <w:rPr>
          <w:rFonts w:ascii="Courier New" w:hAnsi="Courier New" w:cs="Courier New"/>
          <w:color w:val="0000FF"/>
          <w:sz w:val="16"/>
          <w:szCs w:val="16"/>
          <w:lang w:val="en-US"/>
        </w:rPr>
        <w:t>Redirect</w:t>
      </w:r>
      <w:r>
        <w:rPr>
          <w:rFonts w:ascii="Courier New" w:hAnsi="Courier New" w:cs="Courier New"/>
          <w:sz w:val="16"/>
          <w:szCs w:val="16"/>
          <w:lang w:val="en-US"/>
        </w:rPr>
        <w:t>"</w:t>
      </w:r>
      <w:r>
        <w:rPr>
          <w:rFonts w:ascii="Courier New" w:hAnsi="Courier New" w:cs="Courier New"/>
          <w:color w:val="0000FF"/>
          <w:sz w:val="16"/>
          <w:szCs w:val="16"/>
          <w:lang w:val="en-US"/>
        </w:rPr>
        <w:t xml:space="preserve"> </w:t>
      </w:r>
      <w:r>
        <w:rPr>
          <w:rFonts w:ascii="Courier New" w:hAnsi="Courier New" w:cs="Courier New"/>
          <w:color w:val="FF0000"/>
          <w:sz w:val="16"/>
          <w:szCs w:val="16"/>
          <w:lang w:val="en-US"/>
        </w:rPr>
        <w:t>type</w:t>
      </w:r>
      <w:r>
        <w:rPr>
          <w:rFonts w:ascii="Courier New" w:hAnsi="Courier New" w:cs="Courier New"/>
          <w:color w:val="0000FF"/>
          <w:sz w:val="16"/>
          <w:szCs w:val="16"/>
          <w:lang w:val="en-US"/>
        </w:rPr>
        <w:t>=</w:t>
      </w:r>
      <w:r>
        <w:rPr>
          <w:rFonts w:ascii="Courier New" w:hAnsi="Courier New" w:cs="Courier New"/>
          <w:sz w:val="16"/>
          <w:szCs w:val="16"/>
          <w:lang w:val="en-US"/>
        </w:rPr>
        <w:t>"</w:t>
      </w:r>
      <w:r>
        <w:rPr>
          <w:rFonts w:ascii="Courier New" w:hAnsi="Courier New" w:cs="Courier New"/>
          <w:color w:val="0000FF"/>
          <w:sz w:val="16"/>
          <w:szCs w:val="16"/>
          <w:lang w:val="en-US"/>
        </w:rPr>
        <w:t>dk.nita.saml20.Actions.RedirectAction, dk.nita.saml20</w:t>
      </w:r>
      <w:r>
        <w:rPr>
          <w:rFonts w:ascii="Courier New" w:hAnsi="Courier New" w:cs="Courier New"/>
          <w:sz w:val="16"/>
          <w:szCs w:val="16"/>
          <w:lang w:val="en-US"/>
        </w:rPr>
        <w:t>"</w:t>
      </w:r>
      <w:r>
        <w:rPr>
          <w:rFonts w:ascii="Courier New" w:hAnsi="Courier New" w:cs="Courier New"/>
          <w:color w:val="0000FF"/>
          <w:sz w:val="16"/>
          <w:szCs w:val="16"/>
          <w:lang w:val="en-US"/>
        </w:rPr>
        <w:t xml:space="preserve"> /&gt;</w:t>
      </w:r>
    </w:p>
    <w:p w14:paraId="1EB6AB33" w14:textId="77777777" w:rsidR="00774B2A" w:rsidRDefault="00774B2A">
      <w:pPr>
        <w:spacing w:after="10pt" w:line="13.80pt" w:lineRule="auto"/>
        <w:rPr>
          <w:rFonts w:ascii="Courier New" w:hAnsi="Courier New" w:cs="Courier New"/>
          <w:color w:val="0000FF"/>
          <w:sz w:val="16"/>
          <w:szCs w:val="16"/>
          <w:lang w:val="en-US"/>
        </w:rPr>
      </w:pPr>
      <w:r>
        <w:rPr>
          <w:rFonts w:ascii="Courier New" w:hAnsi="Courier New" w:cs="Courier New"/>
          <w:color w:val="0000FF"/>
          <w:sz w:val="16"/>
          <w:szCs w:val="16"/>
          <w:lang w:val="en-US"/>
        </w:rPr>
        <w:t>&lt;/</w:t>
      </w:r>
      <w:r>
        <w:rPr>
          <w:rFonts w:ascii="Courier New" w:hAnsi="Courier New" w:cs="Courier New"/>
          <w:color w:val="A31515"/>
          <w:sz w:val="16"/>
          <w:szCs w:val="16"/>
          <w:lang w:val="en-US"/>
        </w:rPr>
        <w:t>Actions</w:t>
      </w:r>
      <w:r>
        <w:rPr>
          <w:rFonts w:ascii="Courier New" w:hAnsi="Courier New" w:cs="Courier New"/>
          <w:color w:val="0000FF"/>
          <w:sz w:val="16"/>
          <w:szCs w:val="16"/>
          <w:lang w:val="en-US"/>
        </w:rPr>
        <w:t>&gt;</w:t>
      </w:r>
    </w:p>
    <w:p w14:paraId="60D28D1B" w14:textId="77777777" w:rsidR="00774B2A" w:rsidRDefault="00774B2A">
      <w:pPr>
        <w:rPr>
          <w:rFonts w:ascii="Courier New" w:hAnsi="Courier New" w:cs="Courier New"/>
          <w:color w:val="0000FF"/>
          <w:sz w:val="16"/>
          <w:szCs w:val="16"/>
          <w:lang w:val="en-US"/>
        </w:rPr>
      </w:pPr>
      <w:r>
        <w:rPr>
          <w:rFonts w:ascii="Calibri" w:hAnsi="Calibri" w:cs="Calibri"/>
          <w:sz w:val="22"/>
          <w:szCs w:val="22"/>
          <w:lang w:val="en-US"/>
        </w:rPr>
        <w:t>A</w:t>
      </w:r>
      <w:r>
        <w:rPr>
          <w:rFonts w:ascii="Courier New" w:hAnsi="Courier New" w:cs="Courier New"/>
          <w:color w:val="0000FF"/>
          <w:sz w:val="16"/>
          <w:szCs w:val="16"/>
          <w:lang w:val="en-US"/>
        </w:rPr>
        <w:t xml:space="preserve"> &lt;</w:t>
      </w:r>
      <w:r>
        <w:rPr>
          <w:rFonts w:ascii="Courier New" w:hAnsi="Courier New" w:cs="Courier New"/>
          <w:color w:val="A31515"/>
          <w:sz w:val="16"/>
          <w:szCs w:val="16"/>
          <w:lang w:val="en-US"/>
        </w:rPr>
        <w:t>clear</w:t>
      </w:r>
      <w:r>
        <w:rPr>
          <w:rFonts w:ascii="Courier New" w:hAnsi="Courier New" w:cs="Courier New"/>
          <w:color w:val="0000FF"/>
          <w:sz w:val="16"/>
          <w:szCs w:val="16"/>
          <w:lang w:val="en-US"/>
        </w:rPr>
        <w:t xml:space="preserve">/&gt; </w:t>
      </w:r>
      <w:r>
        <w:rPr>
          <w:rFonts w:ascii="Calibri" w:hAnsi="Calibri" w:cs="Calibri"/>
          <w:sz w:val="22"/>
          <w:szCs w:val="22"/>
          <w:lang w:val="en-US"/>
        </w:rPr>
        <w:t xml:space="preserve">tag can be used to clear the list of actions, and a </w:t>
      </w:r>
      <w:r>
        <w:rPr>
          <w:rFonts w:ascii="Courier New" w:hAnsi="Courier New" w:cs="Courier New"/>
          <w:color w:val="0000FF"/>
          <w:sz w:val="16"/>
          <w:szCs w:val="16"/>
          <w:lang w:val="en-US"/>
        </w:rPr>
        <w:t>&lt;</w:t>
      </w:r>
      <w:r>
        <w:rPr>
          <w:rFonts w:ascii="Courier New" w:hAnsi="Courier New" w:cs="Courier New"/>
          <w:color w:val="A31515"/>
          <w:sz w:val="16"/>
          <w:szCs w:val="16"/>
          <w:lang w:val="en-US"/>
        </w:rPr>
        <w:t>remove</w:t>
      </w:r>
      <w:r>
        <w:rPr>
          <w:rFonts w:ascii="Courier New" w:hAnsi="Courier New" w:cs="Courier New"/>
          <w:color w:val="0000FF"/>
          <w:sz w:val="16"/>
          <w:szCs w:val="16"/>
          <w:lang w:val="en-US"/>
        </w:rPr>
        <w:t>&gt;</w:t>
      </w:r>
      <w:r>
        <w:rPr>
          <w:rFonts w:ascii="Calibri" w:hAnsi="Calibri" w:cs="Calibri"/>
          <w:sz w:val="22"/>
          <w:szCs w:val="22"/>
          <w:lang w:val="en-US"/>
        </w:rPr>
        <w:t xml:space="preserve"> tag can be used to remove a single action by name, </w:t>
      </w:r>
      <w:proofErr w:type="spellStart"/>
      <w:r>
        <w:rPr>
          <w:rFonts w:ascii="Calibri" w:hAnsi="Calibri" w:cs="Calibri"/>
          <w:sz w:val="22"/>
          <w:szCs w:val="22"/>
          <w:lang w:val="en-US"/>
        </w:rPr>
        <w:t>eg.</w:t>
      </w:r>
      <w:proofErr w:type="spellEnd"/>
      <w:r>
        <w:rPr>
          <w:rFonts w:ascii="Calibri" w:hAnsi="Calibri" w:cs="Calibri"/>
          <w:sz w:val="22"/>
          <w:szCs w:val="22"/>
          <w:lang w:val="en-US"/>
        </w:rPr>
        <w:t>:</w:t>
      </w:r>
      <w:r>
        <w:rPr>
          <w:rFonts w:ascii="Courier New" w:hAnsi="Courier New" w:cs="Courier New"/>
          <w:color w:val="0000FF"/>
          <w:sz w:val="16"/>
          <w:szCs w:val="16"/>
          <w:lang w:val="en-US"/>
        </w:rPr>
        <w:t xml:space="preserve"> &lt;</w:t>
      </w:r>
      <w:r>
        <w:rPr>
          <w:rFonts w:ascii="Courier New" w:hAnsi="Courier New" w:cs="Courier New"/>
          <w:color w:val="A31515"/>
          <w:sz w:val="16"/>
          <w:szCs w:val="16"/>
          <w:lang w:val="en-US"/>
        </w:rPr>
        <w:t>remove</w:t>
      </w:r>
      <w:r>
        <w:rPr>
          <w:rFonts w:ascii="Courier New" w:hAnsi="Courier New" w:cs="Courier New"/>
          <w:color w:val="0000FF"/>
          <w:sz w:val="16"/>
          <w:szCs w:val="16"/>
          <w:lang w:val="en-US"/>
        </w:rPr>
        <w:t xml:space="preserve"> </w:t>
      </w:r>
      <w:r>
        <w:rPr>
          <w:rFonts w:ascii="Courier New" w:hAnsi="Courier New" w:cs="Courier New"/>
          <w:color w:val="FF0000"/>
          <w:sz w:val="16"/>
          <w:szCs w:val="16"/>
          <w:lang w:val="en-US"/>
        </w:rPr>
        <w:t>name</w:t>
      </w:r>
      <w:r>
        <w:rPr>
          <w:rFonts w:ascii="Courier New" w:hAnsi="Courier New" w:cs="Courier New"/>
          <w:color w:val="0000FF"/>
          <w:sz w:val="16"/>
          <w:szCs w:val="16"/>
          <w:lang w:val="en-US"/>
        </w:rPr>
        <w:t>=</w:t>
      </w:r>
      <w:r>
        <w:rPr>
          <w:rFonts w:ascii="Courier New" w:hAnsi="Courier New" w:cs="Courier New"/>
          <w:sz w:val="16"/>
          <w:szCs w:val="16"/>
          <w:lang w:val="en-US"/>
        </w:rPr>
        <w:t>"</w:t>
      </w:r>
      <w:proofErr w:type="spellStart"/>
      <w:r>
        <w:rPr>
          <w:rFonts w:ascii="Courier New" w:hAnsi="Courier New" w:cs="Courier New"/>
          <w:color w:val="0000FF"/>
          <w:sz w:val="16"/>
          <w:szCs w:val="16"/>
          <w:lang w:val="en-US"/>
        </w:rPr>
        <w:t>SetSamlPrincipal</w:t>
      </w:r>
      <w:proofErr w:type="spellEnd"/>
      <w:r>
        <w:rPr>
          <w:rFonts w:ascii="Courier New" w:hAnsi="Courier New" w:cs="Courier New"/>
          <w:sz w:val="16"/>
          <w:szCs w:val="16"/>
          <w:lang w:val="en-US"/>
        </w:rPr>
        <w:t>"</w:t>
      </w:r>
      <w:r>
        <w:rPr>
          <w:rFonts w:ascii="Courier New" w:hAnsi="Courier New" w:cs="Courier New"/>
          <w:color w:val="0000FF"/>
          <w:sz w:val="16"/>
          <w:szCs w:val="16"/>
          <w:lang w:val="en-US"/>
        </w:rPr>
        <w:t xml:space="preserve">/&gt;. </w:t>
      </w:r>
    </w:p>
    <w:p w14:paraId="087C2CE3" w14:textId="77777777" w:rsidR="00774B2A" w:rsidRDefault="00774B2A">
      <w:pPr>
        <w:rPr>
          <w:rFonts w:ascii="Courier New" w:hAnsi="Courier New" w:cs="Courier New"/>
          <w:color w:val="0000FF"/>
          <w:sz w:val="16"/>
          <w:szCs w:val="16"/>
          <w:lang w:val="en-US"/>
        </w:rPr>
      </w:pPr>
    </w:p>
    <w:p w14:paraId="1ED2BF68" w14:textId="77777777" w:rsidR="00774B2A" w:rsidRDefault="00774B2A">
      <w:pPr>
        <w:rPr>
          <w:rFonts w:ascii="Courier New" w:hAnsi="Courier New" w:cs="Courier New"/>
          <w:color w:val="0000FF"/>
          <w:sz w:val="16"/>
          <w:szCs w:val="16"/>
          <w:lang w:val="en-US"/>
        </w:rPr>
      </w:pPr>
      <w:r>
        <w:rPr>
          <w:rFonts w:ascii="Calibri" w:hAnsi="Calibri" w:cs="Calibri"/>
          <w:sz w:val="22"/>
          <w:szCs w:val="22"/>
          <w:lang w:val="en-US"/>
        </w:rPr>
        <w:t xml:space="preserve">It is possible to write your own custom actions to perform any task needed during login and logout. Your action must implement the </w:t>
      </w:r>
      <w:r>
        <w:rPr>
          <w:rFonts w:ascii="Courier New" w:hAnsi="Courier New" w:cs="Courier New"/>
          <w:sz w:val="20"/>
          <w:szCs w:val="20"/>
          <w:lang w:val="en-US"/>
        </w:rPr>
        <w:t>dk.nita.saml20.Actions.IAction interface, and if you plan to make an action that performs a redirect you should note the following:</w:t>
      </w:r>
    </w:p>
    <w:p w14:paraId="1605C270" w14:textId="77777777" w:rsidR="00774B2A" w:rsidRDefault="00774B2A">
      <w:pPr>
        <w:ind w:start="36pt" w:hanging="18pt"/>
        <w:rPr>
          <w:rFonts w:ascii="Calibri" w:hAnsi="Calibri" w:cs="Calibri"/>
          <w:sz w:val="22"/>
          <w:szCs w:val="22"/>
          <w:lang w:val="en-US"/>
        </w:rPr>
      </w:pPr>
      <w:r>
        <w:rPr>
          <w:rFonts w:ascii="Calibri" w:hAnsi="Calibri" w:cs="Calibri"/>
          <w:sz w:val="22"/>
          <w:szCs w:val="22"/>
          <w:lang w:val="en-US"/>
        </w:rPr>
        <w:t>1)</w:t>
      </w:r>
      <w:r>
        <w:rPr>
          <w:rFonts w:ascii="Calibri" w:hAnsi="Calibri" w:cs="Calibri"/>
          <w:sz w:val="22"/>
          <w:szCs w:val="22"/>
          <w:lang w:val="en-US"/>
        </w:rPr>
        <w:tab/>
        <w:t>A redirect must be the last action in the list, since redirecting ends the action pipeline.</w:t>
      </w:r>
    </w:p>
    <w:p w14:paraId="76010B5D" w14:textId="77777777" w:rsidR="00774B2A" w:rsidRDefault="00774B2A">
      <w:pPr>
        <w:ind w:start="36pt" w:hanging="18pt"/>
        <w:rPr>
          <w:rFonts w:ascii="Courier New" w:hAnsi="Courier New" w:cs="Courier New"/>
          <w:sz w:val="20"/>
          <w:szCs w:val="20"/>
          <w:lang w:val="en-US"/>
        </w:rPr>
      </w:pPr>
      <w:r>
        <w:rPr>
          <w:rFonts w:ascii="Calibri" w:hAnsi="Calibri" w:cs="Calibri"/>
          <w:sz w:val="22"/>
          <w:szCs w:val="22"/>
          <w:lang w:val="en-US"/>
        </w:rPr>
        <w:t>2)</w:t>
      </w:r>
      <w:r>
        <w:rPr>
          <w:rFonts w:ascii="Calibri" w:hAnsi="Calibri" w:cs="Calibri"/>
          <w:sz w:val="22"/>
          <w:szCs w:val="22"/>
          <w:lang w:val="en-US"/>
        </w:rPr>
        <w:tab/>
        <w:t xml:space="preserve">Redirecting during logout should only be performed when the logout is NOT initiated by the IdP. If it is initiated by the IdP, a redirect action should do nothing. You will know </w:t>
      </w:r>
      <w:proofErr w:type="gramStart"/>
      <w:r>
        <w:rPr>
          <w:rFonts w:ascii="Calibri" w:hAnsi="Calibri" w:cs="Calibri"/>
          <w:sz w:val="22"/>
          <w:szCs w:val="22"/>
          <w:lang w:val="en-US"/>
        </w:rPr>
        <w:t>whether or not</w:t>
      </w:r>
      <w:proofErr w:type="gramEnd"/>
      <w:r>
        <w:rPr>
          <w:rFonts w:ascii="Calibri" w:hAnsi="Calibri" w:cs="Calibri"/>
          <w:sz w:val="22"/>
          <w:szCs w:val="22"/>
          <w:lang w:val="en-US"/>
        </w:rPr>
        <w:t xml:space="preserve"> the logout is IdP initiated by checking the Boolean parameter </w:t>
      </w:r>
      <w:proofErr w:type="spellStart"/>
      <w:r>
        <w:rPr>
          <w:rFonts w:ascii="Courier New" w:hAnsi="Courier New" w:cs="Courier New"/>
          <w:sz w:val="20"/>
          <w:szCs w:val="20"/>
          <w:lang w:val="en-US"/>
        </w:rPr>
        <w:t>IdPInitiated</w:t>
      </w:r>
      <w:proofErr w:type="spellEnd"/>
      <w:r>
        <w:rPr>
          <w:rFonts w:ascii="Courier New" w:hAnsi="Courier New" w:cs="Courier New"/>
          <w:sz w:val="20"/>
          <w:szCs w:val="20"/>
          <w:lang w:val="en-US"/>
        </w:rPr>
        <w:t xml:space="preserve"> </w:t>
      </w:r>
      <w:r>
        <w:rPr>
          <w:rFonts w:ascii="Calibri" w:hAnsi="Calibri" w:cs="Calibri"/>
          <w:sz w:val="22"/>
          <w:szCs w:val="22"/>
          <w:lang w:val="en-US"/>
        </w:rPr>
        <w:t>of the</w:t>
      </w:r>
      <w:r>
        <w:rPr>
          <w:rFonts w:ascii="Courier New" w:hAnsi="Courier New" w:cs="Courier New"/>
          <w:sz w:val="20"/>
          <w:szCs w:val="20"/>
          <w:lang w:val="en-US"/>
        </w:rPr>
        <w:t xml:space="preserve"> </w:t>
      </w:r>
      <w:proofErr w:type="spellStart"/>
      <w:r>
        <w:rPr>
          <w:rFonts w:ascii="Courier New" w:hAnsi="Courier New" w:cs="Courier New"/>
          <w:sz w:val="20"/>
          <w:szCs w:val="20"/>
          <w:lang w:val="en-US"/>
        </w:rPr>
        <w:t>LogoutAction</w:t>
      </w:r>
      <w:proofErr w:type="spellEnd"/>
      <w:r>
        <w:rPr>
          <w:rFonts w:ascii="Courier New" w:hAnsi="Courier New" w:cs="Courier New"/>
          <w:sz w:val="20"/>
          <w:szCs w:val="20"/>
          <w:lang w:val="en-US"/>
        </w:rPr>
        <w:t xml:space="preserve"> </w:t>
      </w:r>
      <w:r>
        <w:rPr>
          <w:rFonts w:ascii="Calibri" w:hAnsi="Calibri" w:cs="Calibri"/>
          <w:sz w:val="22"/>
          <w:szCs w:val="22"/>
          <w:lang w:val="en-US"/>
        </w:rPr>
        <w:t>function of the</w:t>
      </w:r>
      <w:r>
        <w:rPr>
          <w:rFonts w:ascii="Courier New" w:hAnsi="Courier New" w:cs="Courier New"/>
          <w:sz w:val="20"/>
          <w:szCs w:val="20"/>
          <w:lang w:val="en-US"/>
        </w:rPr>
        <w:t xml:space="preserve"> </w:t>
      </w:r>
      <w:proofErr w:type="spellStart"/>
      <w:r>
        <w:rPr>
          <w:rFonts w:ascii="Courier New" w:hAnsi="Courier New" w:cs="Courier New"/>
          <w:sz w:val="20"/>
          <w:szCs w:val="20"/>
          <w:lang w:val="en-US"/>
        </w:rPr>
        <w:t>IAction</w:t>
      </w:r>
      <w:proofErr w:type="spellEnd"/>
      <w:r>
        <w:rPr>
          <w:rFonts w:ascii="Courier New" w:hAnsi="Courier New" w:cs="Courier New"/>
          <w:sz w:val="20"/>
          <w:szCs w:val="20"/>
          <w:lang w:val="en-US"/>
        </w:rPr>
        <w:t xml:space="preserve"> </w:t>
      </w:r>
      <w:r>
        <w:rPr>
          <w:rFonts w:ascii="Calibri" w:hAnsi="Calibri" w:cs="Calibri"/>
          <w:sz w:val="22"/>
          <w:szCs w:val="22"/>
          <w:lang w:val="en-US"/>
        </w:rPr>
        <w:t>interface</w:t>
      </w:r>
      <w:r>
        <w:rPr>
          <w:rFonts w:ascii="Courier New" w:hAnsi="Courier New" w:cs="Courier New"/>
          <w:sz w:val="20"/>
          <w:szCs w:val="20"/>
          <w:lang w:val="en-US"/>
        </w:rPr>
        <w:t>.</w:t>
      </w:r>
    </w:p>
    <w:p w14:paraId="211DF655" w14:textId="77777777" w:rsidR="00774B2A" w:rsidRDefault="00774B2A">
      <w:pPr>
        <w:ind w:start="36pt" w:hanging="18pt"/>
        <w:rPr>
          <w:rFonts w:ascii="Courier New" w:hAnsi="Courier New" w:cs="Courier New"/>
          <w:sz w:val="20"/>
          <w:szCs w:val="20"/>
          <w:lang w:val="en-US"/>
        </w:rPr>
      </w:pPr>
    </w:p>
    <w:p w14:paraId="157FE4FC" w14:textId="77777777" w:rsidR="00774B2A" w:rsidRDefault="00774B2A" w:rsidP="003B7628">
      <w:pPr>
        <w:pStyle w:val="Overskrift3"/>
        <w:rPr>
          <w:lang w:val="en-US"/>
        </w:rPr>
      </w:pPr>
      <w:bookmarkStart w:id="30" w:name="_Toc134696467"/>
      <w:r>
        <w:rPr>
          <w:lang w:val="en-US"/>
        </w:rPr>
        <w:t>9.1.4</w:t>
      </w:r>
      <w:r>
        <w:rPr>
          <w:lang w:val="en-US"/>
        </w:rPr>
        <w:tab/>
        <w:t>&lt;</w:t>
      </w:r>
      <w:proofErr w:type="spellStart"/>
      <w:r w:rsidRPr="00E623D9">
        <w:rPr>
          <w:lang w:val="en-US"/>
        </w:rPr>
        <w:t>SessionTimeout</w:t>
      </w:r>
      <w:proofErr w:type="spellEnd"/>
      <w:r>
        <w:rPr>
          <w:lang w:val="en-US"/>
        </w:rPr>
        <w:t>&gt;</w:t>
      </w:r>
      <w:bookmarkEnd w:id="30"/>
    </w:p>
    <w:p w14:paraId="668063AC" w14:textId="77777777" w:rsidR="006D48D0" w:rsidRDefault="00774B2A">
      <w:pPr>
        <w:spacing w:after="10pt" w:line="13.80pt" w:lineRule="auto"/>
        <w:rPr>
          <w:rFonts w:ascii="Calibri" w:hAnsi="Calibri" w:cs="Calibri"/>
          <w:sz w:val="22"/>
          <w:szCs w:val="22"/>
          <w:lang w:val="en-US"/>
        </w:rPr>
      </w:pPr>
      <w:r>
        <w:rPr>
          <w:rFonts w:ascii="Calibri" w:hAnsi="Calibri" w:cs="Calibri"/>
          <w:sz w:val="22"/>
          <w:szCs w:val="22"/>
          <w:lang w:val="en-US"/>
        </w:rPr>
        <w:t>The &lt;</w:t>
      </w:r>
      <w:proofErr w:type="spellStart"/>
      <w:r>
        <w:rPr>
          <w:rFonts w:ascii="Calibri" w:hAnsi="Calibri" w:cs="Calibri"/>
          <w:sz w:val="22"/>
          <w:szCs w:val="22"/>
          <w:lang w:val="en-US"/>
        </w:rPr>
        <w:t>SessionTimeout</w:t>
      </w:r>
      <w:proofErr w:type="spellEnd"/>
      <w:r>
        <w:rPr>
          <w:rFonts w:ascii="Calibri" w:hAnsi="Calibri" w:cs="Calibri"/>
          <w:sz w:val="22"/>
          <w:szCs w:val="22"/>
          <w:lang w:val="en-US"/>
        </w:rPr>
        <w:t xml:space="preserve">&gt; element defines when the OIOSAML.net session state must expire. The OIOSAML.net component uses sliding expiration, which means the session timeout is reset on each request to the session. The value must be specified in minutes and the default value is 30 minutes if no </w:t>
      </w:r>
      <w:proofErr w:type="spellStart"/>
      <w:r>
        <w:rPr>
          <w:rFonts w:ascii="Calibri" w:hAnsi="Calibri" w:cs="Calibri"/>
          <w:sz w:val="22"/>
          <w:szCs w:val="22"/>
          <w:lang w:val="en-US"/>
        </w:rPr>
        <w:t>SessionTimeout</w:t>
      </w:r>
      <w:proofErr w:type="spellEnd"/>
      <w:r>
        <w:rPr>
          <w:rFonts w:ascii="Calibri" w:hAnsi="Calibri" w:cs="Calibri"/>
          <w:sz w:val="22"/>
          <w:szCs w:val="22"/>
          <w:lang w:val="en-US"/>
        </w:rPr>
        <w:t xml:space="preserve"> element has been specified. This value should be equal to or higher than the authentication session (e.g. if forms authentication is used). Otherwise, strange </w:t>
      </w:r>
      <w:proofErr w:type="spellStart"/>
      <w:r>
        <w:rPr>
          <w:rFonts w:ascii="Calibri" w:hAnsi="Calibri" w:cs="Calibri"/>
          <w:sz w:val="22"/>
          <w:szCs w:val="22"/>
          <w:lang w:val="en-US"/>
        </w:rPr>
        <w:t>behaviour</w:t>
      </w:r>
      <w:proofErr w:type="spellEnd"/>
      <w:r>
        <w:rPr>
          <w:rFonts w:ascii="Calibri" w:hAnsi="Calibri" w:cs="Calibri"/>
          <w:sz w:val="22"/>
          <w:szCs w:val="22"/>
          <w:lang w:val="en-US"/>
        </w:rPr>
        <w:t xml:space="preserve"> can occur because the system thinks that the user is logged </w:t>
      </w:r>
      <w:proofErr w:type="gramStart"/>
      <w:r>
        <w:rPr>
          <w:rFonts w:ascii="Calibri" w:hAnsi="Calibri" w:cs="Calibri"/>
          <w:sz w:val="22"/>
          <w:szCs w:val="22"/>
          <w:lang w:val="en-US"/>
        </w:rPr>
        <w:t>id</w:t>
      </w:r>
      <w:proofErr w:type="gramEnd"/>
      <w:r>
        <w:rPr>
          <w:rFonts w:ascii="Calibri" w:hAnsi="Calibri" w:cs="Calibri"/>
          <w:sz w:val="22"/>
          <w:szCs w:val="22"/>
          <w:lang w:val="en-US"/>
        </w:rPr>
        <w:t xml:space="preserve"> but no principal exists in the OIOSAML.net session.</w:t>
      </w:r>
    </w:p>
    <w:p w14:paraId="667CAC4D" w14:textId="77777777" w:rsidR="006D48D0" w:rsidRDefault="006D48D0" w:rsidP="003B7628">
      <w:pPr>
        <w:pStyle w:val="Overskrift3"/>
        <w:rPr>
          <w:lang w:val="en-US"/>
        </w:rPr>
      </w:pPr>
      <w:bookmarkStart w:id="31" w:name="_Toc134696468"/>
      <w:r>
        <w:rPr>
          <w:lang w:val="en-US"/>
        </w:rPr>
        <w:t>9.1.5</w:t>
      </w:r>
      <w:r>
        <w:rPr>
          <w:lang w:val="en-US"/>
        </w:rPr>
        <w:tab/>
        <w:t>&lt;</w:t>
      </w:r>
      <w:proofErr w:type="spellStart"/>
      <w:r w:rsidRPr="00E623D9">
        <w:rPr>
          <w:lang w:val="en-US"/>
        </w:rPr>
        <w:t>PreventOpenRedirectAttack</w:t>
      </w:r>
      <w:proofErr w:type="spellEnd"/>
      <w:r>
        <w:rPr>
          <w:lang w:val="en-US"/>
        </w:rPr>
        <w:t>&gt;</w:t>
      </w:r>
      <w:bookmarkEnd w:id="31"/>
    </w:p>
    <w:p w14:paraId="57EAF89D" w14:textId="77777777" w:rsidR="006D48D0" w:rsidRDefault="006D48D0" w:rsidP="006D48D0">
      <w:pPr>
        <w:spacing w:after="10pt" w:line="13.80pt" w:lineRule="auto"/>
        <w:rPr>
          <w:rFonts w:ascii="Calibri" w:hAnsi="Calibri" w:cs="Calibri"/>
          <w:sz w:val="22"/>
          <w:szCs w:val="22"/>
          <w:lang w:val="en-US"/>
        </w:rPr>
      </w:pPr>
      <w:r>
        <w:rPr>
          <w:rFonts w:ascii="Calibri" w:hAnsi="Calibri" w:cs="Calibri"/>
          <w:sz w:val="22"/>
          <w:szCs w:val="22"/>
          <w:lang w:val="en-US"/>
        </w:rPr>
        <w:t>The &lt;</w:t>
      </w:r>
      <w:proofErr w:type="spellStart"/>
      <w:r w:rsidRPr="006D48D0">
        <w:rPr>
          <w:rFonts w:ascii="Calibri" w:hAnsi="Calibri" w:cs="Calibri"/>
          <w:sz w:val="22"/>
          <w:szCs w:val="22"/>
          <w:lang w:val="en-US"/>
        </w:rPr>
        <w:t>PreventOpenRedirectAttack</w:t>
      </w:r>
      <w:proofErr w:type="spellEnd"/>
      <w:r>
        <w:rPr>
          <w:rFonts w:ascii="Calibri" w:hAnsi="Calibri" w:cs="Calibri"/>
          <w:sz w:val="22"/>
          <w:szCs w:val="22"/>
          <w:lang w:val="en-US"/>
        </w:rPr>
        <w:t>&gt; element defines whether the return URL is checked for the Open Redirect Attack. If not set, the default value is “true”. Legal values are “true” and “false” in lower case.</w:t>
      </w:r>
    </w:p>
    <w:p w14:paraId="6C50756D" w14:textId="77777777" w:rsidR="006B6E79" w:rsidRPr="006A4953" w:rsidRDefault="006B6E79" w:rsidP="003B7628">
      <w:pPr>
        <w:pStyle w:val="Overskrift3"/>
        <w:rPr>
          <w:lang w:val="en-US"/>
        </w:rPr>
      </w:pPr>
      <w:bookmarkStart w:id="32" w:name="_Toc134696469"/>
      <w:r w:rsidRPr="006A4953">
        <w:rPr>
          <w:lang w:val="en-US"/>
        </w:rPr>
        <w:t>9.1.</w:t>
      </w:r>
      <w:r w:rsidR="003B7628">
        <w:rPr>
          <w:lang w:val="en-US"/>
        </w:rPr>
        <w:t>6</w:t>
      </w:r>
      <w:r w:rsidRPr="006A4953">
        <w:rPr>
          <w:lang w:val="en-US"/>
        </w:rPr>
        <w:t xml:space="preserve"> &lt;</w:t>
      </w:r>
      <w:proofErr w:type="spellStart"/>
      <w:r w:rsidRPr="006A4953">
        <w:rPr>
          <w:lang w:val="en-US"/>
        </w:rPr>
        <w:t>SessionCookieName</w:t>
      </w:r>
      <w:proofErr w:type="spellEnd"/>
      <w:r w:rsidRPr="006A4953">
        <w:rPr>
          <w:lang w:val="en-US"/>
        </w:rPr>
        <w:t>&gt;</w:t>
      </w:r>
      <w:bookmarkEnd w:id="32"/>
    </w:p>
    <w:p w14:paraId="65B5C0FE" w14:textId="77777777" w:rsidR="006B6E79" w:rsidRDefault="006B6E79">
      <w:pPr>
        <w:widowControl/>
        <w:autoSpaceDE/>
        <w:autoSpaceDN/>
        <w:adjustRightInd/>
        <w:spacing w:after="8pt" w:line="12.95pt" w:lineRule="auto"/>
        <w:rPr>
          <w:rFonts w:asciiTheme="minorHAnsi" w:hAnsiTheme="minorHAnsi" w:cstheme="minorHAnsi"/>
          <w:lang w:val="en-US"/>
        </w:rPr>
      </w:pPr>
      <w:r w:rsidRPr="006A4953">
        <w:rPr>
          <w:rFonts w:asciiTheme="minorHAnsi" w:hAnsiTheme="minorHAnsi" w:cstheme="minorHAnsi"/>
          <w:lang w:val="en-US"/>
        </w:rPr>
        <w:t>The &lt;</w:t>
      </w:r>
      <w:proofErr w:type="spellStart"/>
      <w:r w:rsidRPr="006A4953">
        <w:rPr>
          <w:rFonts w:asciiTheme="minorHAnsi" w:hAnsiTheme="minorHAnsi" w:cstheme="minorHAnsi"/>
          <w:lang w:val="en-US"/>
        </w:rPr>
        <w:t>SessionCookieName</w:t>
      </w:r>
      <w:proofErr w:type="spellEnd"/>
      <w:r w:rsidRPr="006A4953">
        <w:rPr>
          <w:rFonts w:asciiTheme="minorHAnsi" w:hAnsiTheme="minorHAnsi" w:cstheme="minorHAnsi"/>
          <w:lang w:val="en-US"/>
        </w:rPr>
        <w:t>&gt; is an optional field that allows control over the name of the session cookie. Defaults to “</w:t>
      </w:r>
      <w:proofErr w:type="spellStart"/>
      <w:r w:rsidRPr="006A4953">
        <w:rPr>
          <w:rFonts w:asciiTheme="minorHAnsi" w:hAnsiTheme="minorHAnsi" w:cstheme="minorHAnsi"/>
          <w:lang w:val="en-US"/>
        </w:rPr>
        <w:t>oiosamlSession</w:t>
      </w:r>
      <w:proofErr w:type="spellEnd"/>
      <w:r w:rsidRPr="006A4953">
        <w:rPr>
          <w:rFonts w:asciiTheme="minorHAnsi" w:hAnsiTheme="minorHAnsi" w:cstheme="minorHAnsi"/>
          <w:lang w:val="en-US"/>
        </w:rPr>
        <w:t>”.</w:t>
      </w:r>
    </w:p>
    <w:p w14:paraId="08B9CDC8" w14:textId="77777777" w:rsidR="00BB5C2F" w:rsidRPr="006A4953" w:rsidRDefault="00BB5C2F" w:rsidP="00BB5C2F">
      <w:pPr>
        <w:pStyle w:val="Overskrift3"/>
        <w:rPr>
          <w:lang w:val="en-US"/>
        </w:rPr>
      </w:pPr>
      <w:bookmarkStart w:id="33" w:name="_Toc134696470"/>
      <w:r w:rsidRPr="006A4953">
        <w:rPr>
          <w:lang w:val="en-US"/>
        </w:rPr>
        <w:t>9.1.</w:t>
      </w:r>
      <w:r>
        <w:rPr>
          <w:lang w:val="en-US"/>
        </w:rPr>
        <w:t>7</w:t>
      </w:r>
      <w:r w:rsidRPr="006A4953">
        <w:rPr>
          <w:lang w:val="en-US"/>
        </w:rPr>
        <w:t xml:space="preserve"> &lt;</w:t>
      </w:r>
      <w:proofErr w:type="spellStart"/>
      <w:r w:rsidRPr="00BB5C2F">
        <w:rPr>
          <w:lang w:val="en-US"/>
        </w:rPr>
        <w:t>MetaDataShaHashingAlgorithm</w:t>
      </w:r>
      <w:proofErr w:type="spellEnd"/>
      <w:r w:rsidRPr="006A4953">
        <w:rPr>
          <w:lang w:val="en-US"/>
        </w:rPr>
        <w:t>&gt;</w:t>
      </w:r>
      <w:bookmarkEnd w:id="33"/>
    </w:p>
    <w:p w14:paraId="5B182EA6" w14:textId="77777777" w:rsidR="00BB5C2F" w:rsidRPr="006A4953" w:rsidRDefault="00BB5C2F" w:rsidP="00BB5C2F">
      <w:pPr>
        <w:widowControl/>
        <w:autoSpaceDE/>
        <w:autoSpaceDN/>
        <w:adjustRightInd/>
        <w:spacing w:after="8pt" w:line="12.95pt" w:lineRule="auto"/>
        <w:rPr>
          <w:rFonts w:asciiTheme="minorHAnsi" w:eastAsiaTheme="majorEastAsia" w:hAnsiTheme="minorHAnsi" w:cstheme="minorHAnsi"/>
          <w:color w:val="2E74B5" w:themeColor="accent1" w:themeShade="BF"/>
          <w:lang w:val="en-US"/>
        </w:rPr>
      </w:pPr>
      <w:r w:rsidRPr="006A4953">
        <w:rPr>
          <w:rFonts w:asciiTheme="minorHAnsi" w:hAnsiTheme="minorHAnsi" w:cstheme="minorHAnsi"/>
          <w:lang w:val="en-US"/>
        </w:rPr>
        <w:t>The &lt;</w:t>
      </w:r>
      <w:proofErr w:type="spellStart"/>
      <w:r w:rsidRPr="00BB5C2F">
        <w:rPr>
          <w:rFonts w:asciiTheme="minorHAnsi" w:hAnsiTheme="minorHAnsi" w:cstheme="minorHAnsi"/>
          <w:lang w:val="en-US"/>
        </w:rPr>
        <w:t>MetaDataShaHashingAlgorithm</w:t>
      </w:r>
      <w:proofErr w:type="spellEnd"/>
      <w:r w:rsidRPr="006A4953">
        <w:rPr>
          <w:rFonts w:asciiTheme="minorHAnsi" w:hAnsiTheme="minorHAnsi" w:cstheme="minorHAnsi"/>
          <w:lang w:val="en-US"/>
        </w:rPr>
        <w:t xml:space="preserve">&gt; is an optional field that allows control over </w:t>
      </w:r>
      <w:r>
        <w:rPr>
          <w:rFonts w:asciiTheme="minorHAnsi" w:hAnsiTheme="minorHAnsi" w:cstheme="minorHAnsi"/>
          <w:lang w:val="en-US"/>
        </w:rPr>
        <w:t xml:space="preserve">which algorithm to use when signing the metadata of the service provider. Allowed values are SHA1, SHA256 and SHA512. SHA256 is used if </w:t>
      </w:r>
      <w:r w:rsidRPr="006A4953">
        <w:rPr>
          <w:rFonts w:asciiTheme="minorHAnsi" w:hAnsiTheme="minorHAnsi" w:cstheme="minorHAnsi"/>
          <w:lang w:val="en-US"/>
        </w:rPr>
        <w:t>&lt;</w:t>
      </w:r>
      <w:proofErr w:type="spellStart"/>
      <w:r w:rsidRPr="00BB5C2F">
        <w:rPr>
          <w:rFonts w:asciiTheme="minorHAnsi" w:hAnsiTheme="minorHAnsi" w:cstheme="minorHAnsi"/>
          <w:lang w:val="en-US"/>
        </w:rPr>
        <w:t>MetaDataShaHashingAlgorithm</w:t>
      </w:r>
      <w:proofErr w:type="spellEnd"/>
      <w:r w:rsidRPr="006A4953">
        <w:rPr>
          <w:rFonts w:asciiTheme="minorHAnsi" w:hAnsiTheme="minorHAnsi" w:cstheme="minorHAnsi"/>
          <w:lang w:val="en-US"/>
        </w:rPr>
        <w:t>&gt;</w:t>
      </w:r>
      <w:r>
        <w:rPr>
          <w:rFonts w:asciiTheme="minorHAnsi" w:hAnsiTheme="minorHAnsi" w:cstheme="minorHAnsi"/>
          <w:lang w:val="en-US"/>
        </w:rPr>
        <w:t xml:space="preserve"> is not specified.</w:t>
      </w:r>
    </w:p>
    <w:p w14:paraId="49C26A99" w14:textId="77777777" w:rsidR="006B6E79" w:rsidRPr="006B6E79" w:rsidRDefault="006B6E79" w:rsidP="006B6E79">
      <w:pPr>
        <w:pStyle w:val="Overskrift5"/>
        <w:rPr>
          <w:lang w:val="en-US"/>
        </w:rPr>
      </w:pPr>
    </w:p>
    <w:p w14:paraId="428056AF" w14:textId="77777777" w:rsidR="00774B2A" w:rsidRDefault="00774B2A" w:rsidP="003B7628">
      <w:pPr>
        <w:pStyle w:val="Overskrift2"/>
        <w:rPr>
          <w:rFonts w:ascii="Courier New" w:hAnsi="Courier New" w:cs="Courier New"/>
          <w:color w:val="0000FF"/>
          <w:sz w:val="16"/>
          <w:szCs w:val="16"/>
          <w:lang w:val="en-US"/>
        </w:rPr>
      </w:pPr>
      <w:bookmarkStart w:id="34" w:name="_Toc134696471"/>
      <w:r>
        <w:rPr>
          <w:color w:val="548DD4"/>
          <w:sz w:val="22"/>
          <w:szCs w:val="22"/>
          <w:lang w:val="en-US"/>
        </w:rPr>
        <w:t>9.2</w:t>
      </w:r>
      <w:r>
        <w:rPr>
          <w:color w:val="548DD4"/>
          <w:sz w:val="22"/>
          <w:szCs w:val="22"/>
          <w:lang w:val="en-US"/>
        </w:rPr>
        <w:tab/>
      </w:r>
      <w:r>
        <w:rPr>
          <w:lang w:val="en-US"/>
        </w:rPr>
        <w:t>&lt;</w:t>
      </w:r>
      <w:r w:rsidRPr="00E623D9">
        <w:rPr>
          <w:lang w:val="en-US"/>
        </w:rPr>
        <w:t>Saml20Federation</w:t>
      </w:r>
      <w:r>
        <w:rPr>
          <w:lang w:val="en-US"/>
        </w:rPr>
        <w:t>&gt;</w:t>
      </w:r>
      <w:bookmarkEnd w:id="34"/>
    </w:p>
    <w:p w14:paraId="508A4F04"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w:t>
      </w:r>
      <w:r>
        <w:rPr>
          <w:rFonts w:ascii="Courier New" w:hAnsi="Courier New" w:cs="Courier New"/>
          <w:sz w:val="22"/>
          <w:szCs w:val="22"/>
          <w:lang w:val="en-US"/>
        </w:rPr>
        <w:t>&lt;Saml20Federation&gt;</w:t>
      </w:r>
      <w:r>
        <w:rPr>
          <w:rFonts w:ascii="Calibri" w:hAnsi="Calibri" w:cs="Calibri"/>
          <w:sz w:val="22"/>
          <w:szCs w:val="22"/>
          <w:lang w:val="en-US"/>
        </w:rPr>
        <w:t xml:space="preserve"> element contains configuration options that are specific to the SAML 2.0 protocol. </w:t>
      </w:r>
    </w:p>
    <w:p w14:paraId="65062551" w14:textId="77777777" w:rsidR="00774B2A" w:rsidRDefault="00774B2A" w:rsidP="003B7628">
      <w:pPr>
        <w:pStyle w:val="Overskrift3"/>
        <w:rPr>
          <w:lang w:val="en-US"/>
        </w:rPr>
      </w:pPr>
      <w:bookmarkStart w:id="35" w:name="_Toc134696472"/>
      <w:r>
        <w:rPr>
          <w:lang w:val="en-US"/>
        </w:rPr>
        <w:t>9.2.1</w:t>
      </w:r>
      <w:r>
        <w:rPr>
          <w:lang w:val="en-US"/>
        </w:rPr>
        <w:tab/>
        <w:t>&lt;</w:t>
      </w:r>
      <w:proofErr w:type="spellStart"/>
      <w:r w:rsidRPr="00E623D9">
        <w:rPr>
          <w:lang w:val="en-US"/>
        </w:rPr>
        <w:t>ShowError</w:t>
      </w:r>
      <w:proofErr w:type="spellEnd"/>
      <w:r>
        <w:rPr>
          <w:lang w:val="en-US"/>
        </w:rPr>
        <w:t>&gt;</w:t>
      </w:r>
      <w:bookmarkEnd w:id="35"/>
    </w:p>
    <w:p w14:paraId="37D27E9A"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This setting is used for development purposes alone – it </w:t>
      </w:r>
      <w:proofErr w:type="gramStart"/>
      <w:r>
        <w:rPr>
          <w:rFonts w:ascii="Calibri" w:hAnsi="Calibri" w:cs="Calibri"/>
          <w:sz w:val="22"/>
          <w:szCs w:val="22"/>
          <w:lang w:val="en-US"/>
        </w:rPr>
        <w:t>default</w:t>
      </w:r>
      <w:proofErr w:type="gramEnd"/>
      <w:r>
        <w:rPr>
          <w:rFonts w:ascii="Calibri" w:hAnsi="Calibri" w:cs="Calibri"/>
          <w:sz w:val="22"/>
          <w:szCs w:val="22"/>
          <w:lang w:val="en-US"/>
        </w:rPr>
        <w:t xml:space="preserve"> to false if omitted. When set to true, any errors, both exceptions and validation errors are shown in the browser. Due to a security issue with XML Encryption, this setting must be set to false (or omitted) when used in production, otherwise an attacker might be able to decrypt any messages send to the </w:t>
      </w:r>
      <w:proofErr w:type="spellStart"/>
      <w:r>
        <w:rPr>
          <w:rFonts w:ascii="Calibri" w:hAnsi="Calibri" w:cs="Calibri"/>
          <w:sz w:val="22"/>
          <w:szCs w:val="22"/>
          <w:lang w:val="en-US"/>
        </w:rPr>
        <w:t>serviceprovider</w:t>
      </w:r>
      <w:proofErr w:type="spellEnd"/>
      <w:r>
        <w:rPr>
          <w:rFonts w:ascii="Calibri" w:hAnsi="Calibri" w:cs="Calibri"/>
          <w:sz w:val="22"/>
          <w:szCs w:val="22"/>
          <w:lang w:val="en-US"/>
        </w:rPr>
        <w:t>.</w:t>
      </w:r>
    </w:p>
    <w:p w14:paraId="214F9C2F" w14:textId="77777777" w:rsidR="00774B2A" w:rsidRDefault="00774B2A">
      <w:pPr>
        <w:spacing w:after="10pt" w:line="13.80pt" w:lineRule="auto"/>
        <w:rPr>
          <w:rFonts w:ascii="Calibri" w:hAnsi="Calibri" w:cs="Calibri"/>
          <w:b/>
          <w:bCs/>
          <w:sz w:val="22"/>
          <w:szCs w:val="22"/>
          <w:lang w:val="en-US"/>
        </w:rPr>
      </w:pPr>
      <w:r>
        <w:rPr>
          <w:rFonts w:ascii="Calibri" w:hAnsi="Calibri" w:cs="Calibri"/>
          <w:b/>
          <w:bCs/>
          <w:sz w:val="22"/>
          <w:szCs w:val="22"/>
          <w:lang w:val="en-US"/>
        </w:rPr>
        <w:t>Example</w:t>
      </w:r>
    </w:p>
    <w:p w14:paraId="0627806F" w14:textId="77777777" w:rsidR="00774B2A" w:rsidRDefault="00774B2A">
      <w:pPr>
        <w:spacing w:after="10pt" w:line="13.80pt" w:lineRule="auto"/>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proofErr w:type="spellStart"/>
      <w:r>
        <w:rPr>
          <w:rFonts w:ascii="Courier New" w:hAnsi="Courier New" w:cs="Courier New"/>
          <w:color w:val="A31515"/>
          <w:sz w:val="20"/>
          <w:szCs w:val="20"/>
          <w:lang w:val="en-US"/>
        </w:rPr>
        <w:t>ShowError</w:t>
      </w:r>
      <w:proofErr w:type="spellEnd"/>
      <w:r>
        <w:rPr>
          <w:rFonts w:ascii="Courier New" w:hAnsi="Courier New" w:cs="Courier New"/>
          <w:color w:val="0000FF"/>
          <w:sz w:val="20"/>
          <w:szCs w:val="20"/>
          <w:lang w:val="en-US"/>
        </w:rPr>
        <w:t>&gt;</w:t>
      </w:r>
      <w:r>
        <w:rPr>
          <w:rFonts w:ascii="Courier New" w:hAnsi="Courier New" w:cs="Courier New"/>
          <w:sz w:val="20"/>
          <w:szCs w:val="20"/>
          <w:lang w:val="en-US"/>
        </w:rPr>
        <w:t>false</w:t>
      </w:r>
      <w:r>
        <w:rPr>
          <w:rFonts w:ascii="Courier New" w:hAnsi="Courier New" w:cs="Courier New"/>
          <w:color w:val="0000FF"/>
          <w:sz w:val="20"/>
          <w:szCs w:val="20"/>
          <w:lang w:val="en-US"/>
        </w:rPr>
        <w:t>&lt;/</w:t>
      </w:r>
      <w:proofErr w:type="spellStart"/>
      <w:r>
        <w:rPr>
          <w:rFonts w:ascii="Courier New" w:hAnsi="Courier New" w:cs="Courier New"/>
          <w:color w:val="A31515"/>
          <w:sz w:val="20"/>
          <w:szCs w:val="20"/>
          <w:lang w:val="en-US"/>
        </w:rPr>
        <w:t>ShowError</w:t>
      </w:r>
      <w:proofErr w:type="spellEnd"/>
      <w:r>
        <w:rPr>
          <w:rFonts w:ascii="Courier New" w:hAnsi="Courier New" w:cs="Courier New"/>
          <w:color w:val="0000FF"/>
          <w:sz w:val="20"/>
          <w:szCs w:val="20"/>
          <w:lang w:val="en-US"/>
        </w:rPr>
        <w:t>&gt;</w:t>
      </w:r>
    </w:p>
    <w:p w14:paraId="3476CF22" w14:textId="77777777" w:rsidR="00774B2A" w:rsidRDefault="00774B2A" w:rsidP="003B7628">
      <w:pPr>
        <w:pStyle w:val="Overskrift3"/>
        <w:rPr>
          <w:lang w:val="en-US"/>
        </w:rPr>
      </w:pPr>
      <w:bookmarkStart w:id="36" w:name="_Toc134696473"/>
      <w:r>
        <w:rPr>
          <w:lang w:val="en-US"/>
        </w:rPr>
        <w:t>9.2.2</w:t>
      </w:r>
      <w:r>
        <w:rPr>
          <w:lang w:val="en-US"/>
        </w:rPr>
        <w:tab/>
        <w:t>&lt;</w:t>
      </w:r>
      <w:proofErr w:type="spellStart"/>
      <w:r>
        <w:rPr>
          <w:lang w:val="en-US"/>
        </w:rPr>
        <w:t>ServiceProvider</w:t>
      </w:r>
      <w:proofErr w:type="spellEnd"/>
      <w:r>
        <w:rPr>
          <w:lang w:val="en-US"/>
        </w:rPr>
        <w:t>&gt;</w:t>
      </w:r>
      <w:bookmarkEnd w:id="36"/>
    </w:p>
    <w:p w14:paraId="4CF516A7"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This element contains the following attributes</w:t>
      </w: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1188"/>
        <w:gridCol w:w="8388"/>
      </w:tblGrid>
      <w:tr w:rsidR="00774B2A" w14:paraId="61F6AE8E" w14:textId="77777777">
        <w:tc>
          <w:tcPr>
            <w:tcW w:w="478.80pt" w:type="dxa"/>
            <w:gridSpan w:val="2"/>
            <w:tcBorders>
              <w:top w:val="single" w:sz="4" w:space="0" w:color="000000"/>
              <w:bottom w:val="single" w:sz="4" w:space="0" w:color="000000"/>
            </w:tcBorders>
            <w:shd w:val="clear" w:color="auto" w:fill="D9D9D9"/>
          </w:tcPr>
          <w:p w14:paraId="7172F38F" w14:textId="77777777" w:rsidR="00774B2A" w:rsidRDefault="00774B2A">
            <w:pPr>
              <w:rPr>
                <w:rFonts w:ascii="Calibri" w:hAnsi="Calibri" w:cs="Calibri"/>
                <w:lang w:val="en-US"/>
              </w:rPr>
            </w:pPr>
            <w:r>
              <w:rPr>
                <w:rFonts w:ascii="Calibri" w:hAnsi="Calibri" w:cs="Calibri"/>
                <w:sz w:val="22"/>
                <w:szCs w:val="22"/>
                <w:lang w:val="en-US"/>
              </w:rPr>
              <w:t>Attributes</w:t>
            </w:r>
          </w:p>
        </w:tc>
      </w:tr>
      <w:tr w:rsidR="00774B2A" w:rsidRPr="007117E2" w14:paraId="6CB51568" w14:textId="77777777">
        <w:tc>
          <w:tcPr>
            <w:tcW w:w="59.40pt" w:type="dxa"/>
            <w:tcBorders>
              <w:top w:val="single" w:sz="4" w:space="0" w:color="000000"/>
              <w:bottom w:val="single" w:sz="4" w:space="0" w:color="000000"/>
              <w:end w:val="single" w:sz="4" w:space="0" w:color="000000"/>
            </w:tcBorders>
          </w:tcPr>
          <w:p w14:paraId="4F93764B" w14:textId="77777777" w:rsidR="00774B2A" w:rsidRDefault="00774B2A">
            <w:pPr>
              <w:rPr>
                <w:rFonts w:ascii="Courier New" w:hAnsi="Courier New" w:cs="Courier New"/>
              </w:rPr>
            </w:pPr>
            <w:r>
              <w:rPr>
                <w:rFonts w:ascii="Courier New" w:hAnsi="Courier New" w:cs="Courier New"/>
                <w:sz w:val="22"/>
                <w:szCs w:val="22"/>
              </w:rPr>
              <w:t>Id</w:t>
            </w:r>
          </w:p>
        </w:tc>
        <w:tc>
          <w:tcPr>
            <w:tcW w:w="419.40pt" w:type="dxa"/>
            <w:tcBorders>
              <w:top w:val="single" w:sz="4" w:space="0" w:color="000000"/>
              <w:start w:val="single" w:sz="4" w:space="0" w:color="000000"/>
              <w:bottom w:val="single" w:sz="4" w:space="0" w:color="000000"/>
            </w:tcBorders>
          </w:tcPr>
          <w:p w14:paraId="672E0CFC" w14:textId="77777777" w:rsidR="00774B2A" w:rsidRDefault="00774B2A">
            <w:pPr>
              <w:rPr>
                <w:rFonts w:ascii="Calibri" w:hAnsi="Calibri" w:cs="Calibri"/>
                <w:lang w:val="en-US"/>
              </w:rPr>
            </w:pPr>
            <w:r>
              <w:rPr>
                <w:rFonts w:ascii="Calibri" w:hAnsi="Calibri" w:cs="Calibri"/>
                <w:sz w:val="22"/>
                <w:szCs w:val="22"/>
                <w:lang w:val="en-US"/>
              </w:rPr>
              <w:t>The service provider’s identifier. This is often an URI signaling the domain of the service provider.</w:t>
            </w:r>
          </w:p>
        </w:tc>
      </w:tr>
      <w:tr w:rsidR="00774B2A" w14:paraId="5AA19E71" w14:textId="77777777">
        <w:tc>
          <w:tcPr>
            <w:tcW w:w="59.40pt" w:type="dxa"/>
            <w:tcBorders>
              <w:top w:val="single" w:sz="4" w:space="0" w:color="000000"/>
              <w:bottom w:val="single" w:sz="4" w:space="0" w:color="000000"/>
              <w:end w:val="single" w:sz="4" w:space="0" w:color="000000"/>
            </w:tcBorders>
          </w:tcPr>
          <w:p w14:paraId="7A032C44" w14:textId="77777777" w:rsidR="00774B2A" w:rsidRDefault="00774B2A">
            <w:pPr>
              <w:rPr>
                <w:rFonts w:ascii="Courier New" w:hAnsi="Courier New" w:cs="Courier New"/>
              </w:rPr>
            </w:pPr>
            <w:r>
              <w:rPr>
                <w:rFonts w:ascii="Courier New" w:hAnsi="Courier New" w:cs="Courier New"/>
                <w:sz w:val="22"/>
                <w:szCs w:val="22"/>
              </w:rPr>
              <w:t>server</w:t>
            </w:r>
          </w:p>
        </w:tc>
        <w:tc>
          <w:tcPr>
            <w:tcW w:w="419.40pt" w:type="dxa"/>
            <w:tcBorders>
              <w:top w:val="single" w:sz="4" w:space="0" w:color="000000"/>
              <w:start w:val="single" w:sz="4" w:space="0" w:color="000000"/>
              <w:bottom w:val="single" w:sz="4" w:space="0" w:color="000000"/>
            </w:tcBorders>
          </w:tcPr>
          <w:p w14:paraId="66C625B6" w14:textId="77777777" w:rsidR="00774B2A" w:rsidRDefault="00774B2A">
            <w:pPr>
              <w:rPr>
                <w:rFonts w:ascii="Calibri" w:hAnsi="Calibri" w:cs="Calibri"/>
                <w:lang w:val="en-US"/>
              </w:rPr>
            </w:pPr>
            <w:r>
              <w:rPr>
                <w:rFonts w:ascii="Calibri" w:hAnsi="Calibri" w:cs="Calibri"/>
                <w:sz w:val="22"/>
                <w:szCs w:val="22"/>
                <w:lang w:val="en-US"/>
              </w:rPr>
              <w:t>The base URL of the host where the service provider resides. No sub-directories.</w:t>
            </w:r>
          </w:p>
        </w:tc>
      </w:tr>
    </w:tbl>
    <w:p w14:paraId="05484167" w14:textId="77777777" w:rsidR="00774B2A" w:rsidRDefault="00774B2A">
      <w:pPr>
        <w:spacing w:after="10pt" w:line="13.80pt" w:lineRule="auto"/>
        <w:rPr>
          <w:rFonts w:ascii="Calibri" w:hAnsi="Calibri" w:cs="Calibri"/>
          <w:sz w:val="22"/>
          <w:szCs w:val="22"/>
          <w:lang w:val="en-US"/>
        </w:rPr>
      </w:pPr>
    </w:p>
    <w:p w14:paraId="4001B28F"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The element must have the following child elements</w:t>
      </w: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1728"/>
        <w:gridCol w:w="7848"/>
      </w:tblGrid>
      <w:tr w:rsidR="00774B2A" w14:paraId="0ED01EFC" w14:textId="77777777">
        <w:tc>
          <w:tcPr>
            <w:tcW w:w="86.40pt" w:type="dxa"/>
            <w:tcBorders>
              <w:top w:val="single" w:sz="4" w:space="0" w:color="000000"/>
              <w:bottom w:val="single" w:sz="4" w:space="0" w:color="000000"/>
              <w:end w:val="single" w:sz="4" w:space="0" w:color="000000"/>
            </w:tcBorders>
            <w:shd w:val="clear" w:color="auto" w:fill="D9D9D9"/>
          </w:tcPr>
          <w:p w14:paraId="1C2BDCE3" w14:textId="77777777" w:rsidR="00774B2A" w:rsidRDefault="00774B2A">
            <w:pPr>
              <w:rPr>
                <w:rFonts w:ascii="Calibri" w:hAnsi="Calibri" w:cs="Calibri"/>
                <w:lang w:val="en-US"/>
              </w:rPr>
            </w:pPr>
            <w:r>
              <w:rPr>
                <w:rFonts w:ascii="Calibri" w:hAnsi="Calibri" w:cs="Calibri"/>
                <w:sz w:val="22"/>
                <w:szCs w:val="22"/>
                <w:lang w:val="en-US"/>
              </w:rPr>
              <w:t>Element name</w:t>
            </w:r>
          </w:p>
        </w:tc>
        <w:tc>
          <w:tcPr>
            <w:tcW w:w="392.40pt" w:type="dxa"/>
            <w:tcBorders>
              <w:top w:val="single" w:sz="4" w:space="0" w:color="000000"/>
              <w:start w:val="single" w:sz="4" w:space="0" w:color="000000"/>
              <w:bottom w:val="single" w:sz="4" w:space="0" w:color="000000"/>
            </w:tcBorders>
          </w:tcPr>
          <w:p w14:paraId="59C5A823" w14:textId="77777777" w:rsidR="00774B2A" w:rsidRDefault="00774B2A">
            <w:pPr>
              <w:rPr>
                <w:rFonts w:ascii="Courier New" w:hAnsi="Courier New" w:cs="Courier New"/>
              </w:rPr>
            </w:pPr>
            <w:proofErr w:type="spellStart"/>
            <w:r>
              <w:rPr>
                <w:rFonts w:ascii="Courier New" w:hAnsi="Courier New" w:cs="Courier New"/>
                <w:sz w:val="22"/>
                <w:szCs w:val="22"/>
              </w:rPr>
              <w:t>ServiceEndpoint</w:t>
            </w:r>
            <w:proofErr w:type="spellEnd"/>
          </w:p>
        </w:tc>
      </w:tr>
      <w:tr w:rsidR="00774B2A" w:rsidRPr="007117E2" w14:paraId="71743A1D" w14:textId="77777777">
        <w:tc>
          <w:tcPr>
            <w:tcW w:w="86.40pt" w:type="dxa"/>
            <w:tcBorders>
              <w:top w:val="single" w:sz="4" w:space="0" w:color="000000"/>
              <w:bottom w:val="single" w:sz="4" w:space="0" w:color="000000"/>
              <w:end w:val="single" w:sz="4" w:space="0" w:color="000000"/>
            </w:tcBorders>
            <w:shd w:val="clear" w:color="auto" w:fill="D9D9D9"/>
          </w:tcPr>
          <w:p w14:paraId="61415BF9" w14:textId="77777777" w:rsidR="00774B2A" w:rsidRDefault="00774B2A">
            <w:pPr>
              <w:rPr>
                <w:rFonts w:ascii="Calibri" w:hAnsi="Calibri" w:cs="Calibri"/>
                <w:lang w:val="en-US"/>
              </w:rPr>
            </w:pPr>
            <w:r>
              <w:rPr>
                <w:rFonts w:ascii="Calibri" w:hAnsi="Calibri" w:cs="Calibri"/>
                <w:sz w:val="22"/>
                <w:szCs w:val="22"/>
                <w:lang w:val="en-US"/>
              </w:rPr>
              <w:t>Description</w:t>
            </w:r>
          </w:p>
        </w:tc>
        <w:tc>
          <w:tcPr>
            <w:tcW w:w="392.40pt" w:type="dxa"/>
            <w:tcBorders>
              <w:top w:val="single" w:sz="4" w:space="0" w:color="000000"/>
              <w:start w:val="single" w:sz="4" w:space="0" w:color="000000"/>
              <w:bottom w:val="single" w:sz="4" w:space="0" w:color="000000"/>
            </w:tcBorders>
          </w:tcPr>
          <w:p w14:paraId="237242AA" w14:textId="77777777" w:rsidR="00774B2A" w:rsidRDefault="00774B2A">
            <w:pPr>
              <w:rPr>
                <w:rFonts w:ascii="Calibri" w:hAnsi="Calibri" w:cs="Calibri"/>
                <w:lang w:val="en-US"/>
              </w:rPr>
            </w:pPr>
            <w:r>
              <w:rPr>
                <w:rFonts w:ascii="Calibri" w:hAnsi="Calibri" w:cs="Calibri"/>
                <w:sz w:val="22"/>
                <w:szCs w:val="22"/>
                <w:lang w:val="en-US"/>
              </w:rPr>
              <w:t>Configures the HTTP endpoints used by the service provider to communicate with its federation partners. Each endpoint must correspond to a handler in the service provider website</w:t>
            </w:r>
          </w:p>
        </w:tc>
      </w:tr>
      <w:tr w:rsidR="00774B2A" w14:paraId="2A12E395" w14:textId="77777777">
        <w:tc>
          <w:tcPr>
            <w:tcW w:w="478.80pt" w:type="dxa"/>
            <w:gridSpan w:val="2"/>
            <w:tcBorders>
              <w:top w:val="single" w:sz="4" w:space="0" w:color="000000"/>
              <w:bottom w:val="single" w:sz="4" w:space="0" w:color="000000"/>
            </w:tcBorders>
            <w:shd w:val="clear" w:color="auto" w:fill="D9D9D9"/>
          </w:tcPr>
          <w:p w14:paraId="12E659E2" w14:textId="77777777" w:rsidR="00774B2A" w:rsidRDefault="00774B2A">
            <w:pPr>
              <w:rPr>
                <w:rFonts w:ascii="Calibri" w:hAnsi="Calibri" w:cs="Calibri"/>
                <w:lang w:val="en-US"/>
              </w:rPr>
            </w:pPr>
            <w:r>
              <w:rPr>
                <w:rFonts w:ascii="Calibri" w:hAnsi="Calibri" w:cs="Calibri"/>
                <w:sz w:val="22"/>
                <w:szCs w:val="22"/>
                <w:lang w:val="en-US"/>
              </w:rPr>
              <w:t>Attributes</w:t>
            </w:r>
          </w:p>
        </w:tc>
      </w:tr>
      <w:tr w:rsidR="00774B2A" w:rsidRPr="007117E2" w14:paraId="6631BE9F" w14:textId="77777777">
        <w:tc>
          <w:tcPr>
            <w:tcW w:w="86.40pt" w:type="dxa"/>
            <w:tcBorders>
              <w:top w:val="single" w:sz="4" w:space="0" w:color="000000"/>
              <w:bottom w:val="single" w:sz="4" w:space="0" w:color="000000"/>
              <w:end w:val="single" w:sz="4" w:space="0" w:color="000000"/>
            </w:tcBorders>
          </w:tcPr>
          <w:p w14:paraId="31B1929D" w14:textId="77777777" w:rsidR="00774B2A" w:rsidRDefault="00774B2A">
            <w:pPr>
              <w:rPr>
                <w:rFonts w:ascii="Courier New" w:hAnsi="Courier New" w:cs="Courier New"/>
              </w:rPr>
            </w:pPr>
            <w:r>
              <w:rPr>
                <w:rFonts w:ascii="Courier New" w:hAnsi="Courier New" w:cs="Courier New"/>
                <w:sz w:val="22"/>
                <w:szCs w:val="22"/>
              </w:rPr>
              <w:t>Type</w:t>
            </w:r>
          </w:p>
        </w:tc>
        <w:tc>
          <w:tcPr>
            <w:tcW w:w="392.40pt" w:type="dxa"/>
            <w:tcBorders>
              <w:top w:val="single" w:sz="4" w:space="0" w:color="000000"/>
              <w:start w:val="single" w:sz="4" w:space="0" w:color="000000"/>
              <w:bottom w:val="single" w:sz="4" w:space="0" w:color="000000"/>
            </w:tcBorders>
          </w:tcPr>
          <w:p w14:paraId="04524F74" w14:textId="77777777" w:rsidR="00774B2A" w:rsidRDefault="00774B2A">
            <w:pPr>
              <w:rPr>
                <w:rFonts w:ascii="Calibri" w:hAnsi="Calibri" w:cs="Calibri"/>
                <w:lang w:val="en-US"/>
              </w:rPr>
            </w:pPr>
            <w:r>
              <w:rPr>
                <w:rFonts w:ascii="Calibri" w:hAnsi="Calibri" w:cs="Calibri"/>
                <w:sz w:val="22"/>
                <w:szCs w:val="22"/>
                <w:lang w:val="en-US"/>
              </w:rPr>
              <w:t>Determines the function of the endpoint. Must be one of the following</w:t>
            </w:r>
          </w:p>
          <w:p w14:paraId="64BED461" w14:textId="77777777" w:rsidR="00774B2A" w:rsidRDefault="00774B2A">
            <w:pPr>
              <w:ind w:start="36pt" w:hanging="18pt"/>
              <w:rPr>
                <w:rFonts w:ascii="Calibri" w:hAnsi="Calibri" w:cs="Calibri"/>
                <w:lang w:val="en-US"/>
              </w:rPr>
            </w:pPr>
            <w:r>
              <w:rPr>
                <w:rFonts w:ascii="Symbol" w:hAnsi="Symbol" w:cs="Symbol"/>
                <w:noProof/>
                <w:sz w:val="22"/>
                <w:szCs w:val="22"/>
                <w:lang w:val="en-US"/>
              </w:rPr>
              <w:t></w:t>
            </w:r>
            <w:r>
              <w:rPr>
                <w:rFonts w:ascii="Symbol" w:hAnsi="Symbol" w:cs="Symbol"/>
                <w:noProof/>
                <w:sz w:val="22"/>
                <w:szCs w:val="22"/>
                <w:lang w:val="en-US"/>
              </w:rPr>
              <w:tab/>
            </w:r>
            <w:proofErr w:type="spellStart"/>
            <w:r>
              <w:rPr>
                <w:rFonts w:ascii="Courier New" w:hAnsi="Courier New" w:cs="Courier New"/>
                <w:sz w:val="22"/>
                <w:szCs w:val="22"/>
                <w:lang w:val="en-US"/>
              </w:rPr>
              <w:t>signon</w:t>
            </w:r>
            <w:proofErr w:type="spellEnd"/>
          </w:p>
          <w:p w14:paraId="07E672C5" w14:textId="77777777" w:rsidR="00774B2A" w:rsidRDefault="00774B2A">
            <w:pPr>
              <w:ind w:start="36pt" w:hanging="18pt"/>
              <w:rPr>
                <w:rFonts w:ascii="Calibri" w:hAnsi="Calibri" w:cs="Calibri"/>
                <w:lang w:val="en-US"/>
              </w:rPr>
            </w:pPr>
            <w:r>
              <w:rPr>
                <w:rFonts w:ascii="Symbol" w:hAnsi="Symbol" w:cs="Symbol"/>
                <w:noProof/>
                <w:sz w:val="22"/>
                <w:szCs w:val="22"/>
                <w:lang w:val="en-US"/>
              </w:rPr>
              <w:t></w:t>
            </w:r>
            <w:r>
              <w:rPr>
                <w:rFonts w:ascii="Symbol" w:hAnsi="Symbol" w:cs="Symbol"/>
                <w:noProof/>
                <w:sz w:val="22"/>
                <w:szCs w:val="22"/>
                <w:lang w:val="en-US"/>
              </w:rPr>
              <w:tab/>
            </w:r>
            <w:r>
              <w:rPr>
                <w:rFonts w:ascii="Courier New" w:hAnsi="Courier New" w:cs="Courier New"/>
                <w:sz w:val="22"/>
                <w:szCs w:val="22"/>
                <w:lang w:val="en-US"/>
              </w:rPr>
              <w:t>logout</w:t>
            </w:r>
          </w:p>
          <w:p w14:paraId="2ECDA7C4" w14:textId="77777777" w:rsidR="00774B2A" w:rsidRDefault="00774B2A">
            <w:pPr>
              <w:ind w:start="36pt" w:hanging="18pt"/>
              <w:rPr>
                <w:rFonts w:ascii="Calibri" w:hAnsi="Calibri" w:cs="Calibri"/>
                <w:lang w:val="en-US"/>
              </w:rPr>
            </w:pPr>
            <w:r>
              <w:rPr>
                <w:rFonts w:ascii="Symbol" w:hAnsi="Symbol" w:cs="Symbol"/>
                <w:noProof/>
                <w:sz w:val="22"/>
                <w:szCs w:val="22"/>
                <w:lang w:val="en-US"/>
              </w:rPr>
              <w:t></w:t>
            </w:r>
            <w:r>
              <w:rPr>
                <w:rFonts w:ascii="Symbol" w:hAnsi="Symbol" w:cs="Symbol"/>
                <w:noProof/>
                <w:sz w:val="22"/>
                <w:szCs w:val="22"/>
                <w:lang w:val="en-US"/>
              </w:rPr>
              <w:tab/>
            </w:r>
            <w:r>
              <w:rPr>
                <w:rFonts w:ascii="Courier New" w:hAnsi="Courier New" w:cs="Courier New"/>
                <w:sz w:val="22"/>
                <w:szCs w:val="22"/>
                <w:lang w:val="en-US"/>
              </w:rPr>
              <w:t>metadata</w:t>
            </w:r>
          </w:p>
          <w:p w14:paraId="22A9C686" w14:textId="77777777" w:rsidR="00774B2A" w:rsidRDefault="00774B2A">
            <w:pPr>
              <w:rPr>
                <w:rFonts w:ascii="Calibri" w:hAnsi="Calibri" w:cs="Calibri"/>
                <w:lang w:val="en-US"/>
              </w:rPr>
            </w:pPr>
            <w:r>
              <w:rPr>
                <w:rFonts w:ascii="Calibri" w:hAnsi="Calibri" w:cs="Calibri"/>
                <w:sz w:val="22"/>
                <w:szCs w:val="22"/>
                <w:lang w:val="en-US"/>
              </w:rPr>
              <w:t>The service provider must have one of each type of endpoint to function fully.</w:t>
            </w:r>
          </w:p>
        </w:tc>
      </w:tr>
      <w:tr w:rsidR="00774B2A" w:rsidRPr="007117E2" w14:paraId="231C714C" w14:textId="77777777">
        <w:tc>
          <w:tcPr>
            <w:tcW w:w="86.40pt" w:type="dxa"/>
            <w:tcBorders>
              <w:top w:val="single" w:sz="4" w:space="0" w:color="000000"/>
              <w:bottom w:val="single" w:sz="4" w:space="0" w:color="000000"/>
              <w:end w:val="single" w:sz="4" w:space="0" w:color="000000"/>
            </w:tcBorders>
          </w:tcPr>
          <w:p w14:paraId="1D6ABF97" w14:textId="77777777" w:rsidR="00774B2A" w:rsidRDefault="00774B2A">
            <w:pPr>
              <w:rPr>
                <w:rFonts w:ascii="Courier New" w:hAnsi="Courier New" w:cs="Courier New"/>
              </w:rPr>
            </w:pPr>
            <w:proofErr w:type="spellStart"/>
            <w:r>
              <w:rPr>
                <w:rFonts w:ascii="Courier New" w:hAnsi="Courier New" w:cs="Courier New"/>
                <w:sz w:val="22"/>
                <w:szCs w:val="22"/>
              </w:rPr>
              <w:t>localpath</w:t>
            </w:r>
            <w:proofErr w:type="spellEnd"/>
          </w:p>
        </w:tc>
        <w:tc>
          <w:tcPr>
            <w:tcW w:w="392.40pt" w:type="dxa"/>
            <w:tcBorders>
              <w:top w:val="single" w:sz="4" w:space="0" w:color="000000"/>
              <w:start w:val="single" w:sz="4" w:space="0" w:color="000000"/>
              <w:bottom w:val="single" w:sz="4" w:space="0" w:color="000000"/>
            </w:tcBorders>
          </w:tcPr>
          <w:p w14:paraId="2344D7ED" w14:textId="77777777" w:rsidR="00774B2A" w:rsidRDefault="00774B2A">
            <w:pPr>
              <w:rPr>
                <w:rFonts w:ascii="Calibri" w:hAnsi="Calibri" w:cs="Calibri"/>
                <w:lang w:val="en-US"/>
              </w:rPr>
            </w:pPr>
            <w:r>
              <w:rPr>
                <w:rFonts w:ascii="Calibri" w:hAnsi="Calibri" w:cs="Calibri"/>
                <w:sz w:val="22"/>
                <w:szCs w:val="22"/>
                <w:lang w:val="en-US"/>
              </w:rPr>
              <w:t>The address at which the endpoint is.</w:t>
            </w:r>
          </w:p>
        </w:tc>
      </w:tr>
      <w:tr w:rsidR="00774B2A" w:rsidRPr="007117E2" w14:paraId="619F239B" w14:textId="77777777">
        <w:tc>
          <w:tcPr>
            <w:tcW w:w="86.40pt" w:type="dxa"/>
            <w:tcBorders>
              <w:top w:val="single" w:sz="4" w:space="0" w:color="000000"/>
              <w:bottom w:val="single" w:sz="4" w:space="0" w:color="000000"/>
              <w:end w:val="single" w:sz="4" w:space="0" w:color="000000"/>
            </w:tcBorders>
          </w:tcPr>
          <w:p w14:paraId="15332E0E" w14:textId="77777777" w:rsidR="00774B2A" w:rsidRDefault="00774B2A">
            <w:pPr>
              <w:rPr>
                <w:rFonts w:ascii="Courier New" w:hAnsi="Courier New" w:cs="Courier New"/>
              </w:rPr>
            </w:pPr>
            <w:proofErr w:type="spellStart"/>
            <w:r>
              <w:rPr>
                <w:rFonts w:ascii="Courier New" w:hAnsi="Courier New" w:cs="Courier New"/>
                <w:sz w:val="22"/>
                <w:szCs w:val="22"/>
              </w:rPr>
              <w:t>redirectUrl</w:t>
            </w:r>
            <w:proofErr w:type="spellEnd"/>
          </w:p>
        </w:tc>
        <w:tc>
          <w:tcPr>
            <w:tcW w:w="392.40pt" w:type="dxa"/>
            <w:tcBorders>
              <w:top w:val="single" w:sz="4" w:space="0" w:color="000000"/>
              <w:start w:val="single" w:sz="4" w:space="0" w:color="000000"/>
              <w:bottom w:val="single" w:sz="4" w:space="0" w:color="000000"/>
            </w:tcBorders>
          </w:tcPr>
          <w:p w14:paraId="677A8076" w14:textId="77777777" w:rsidR="00774B2A" w:rsidRDefault="00774B2A">
            <w:pPr>
              <w:rPr>
                <w:rFonts w:ascii="Calibri" w:hAnsi="Calibri" w:cs="Calibri"/>
                <w:lang w:val="en-US"/>
              </w:rPr>
            </w:pPr>
            <w:r>
              <w:rPr>
                <w:rFonts w:ascii="Calibri" w:hAnsi="Calibri" w:cs="Calibri"/>
                <w:sz w:val="22"/>
                <w:szCs w:val="22"/>
                <w:lang w:val="en-US"/>
              </w:rPr>
              <w:t>The URL to which the user will be sent after the handler is done executing.</w:t>
            </w:r>
          </w:p>
        </w:tc>
      </w:tr>
    </w:tbl>
    <w:p w14:paraId="3125CB00" w14:textId="77777777" w:rsidR="00774B2A" w:rsidRDefault="00774B2A">
      <w:pPr>
        <w:spacing w:after="10pt" w:line="13.80pt" w:lineRule="auto"/>
        <w:rPr>
          <w:rFonts w:ascii="Calibri" w:hAnsi="Calibri" w:cs="Calibri"/>
          <w:sz w:val="22"/>
          <w:szCs w:val="22"/>
          <w:lang w:val="en-US"/>
        </w:rPr>
      </w:pP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1728"/>
        <w:gridCol w:w="7848"/>
      </w:tblGrid>
      <w:tr w:rsidR="00774B2A" w14:paraId="045942F1" w14:textId="77777777">
        <w:tc>
          <w:tcPr>
            <w:tcW w:w="86.40pt" w:type="dxa"/>
            <w:tcBorders>
              <w:top w:val="single" w:sz="4" w:space="0" w:color="000000"/>
              <w:bottom w:val="single" w:sz="4" w:space="0" w:color="000000"/>
              <w:end w:val="single" w:sz="4" w:space="0" w:color="000000"/>
            </w:tcBorders>
            <w:shd w:val="clear" w:color="auto" w:fill="D9D9D9"/>
          </w:tcPr>
          <w:p w14:paraId="11E982BD" w14:textId="77777777" w:rsidR="00774B2A" w:rsidRDefault="00774B2A">
            <w:pPr>
              <w:rPr>
                <w:rFonts w:ascii="Calibri" w:hAnsi="Calibri" w:cs="Calibri"/>
                <w:lang w:val="en-US"/>
              </w:rPr>
            </w:pPr>
            <w:r>
              <w:rPr>
                <w:rFonts w:ascii="Calibri" w:hAnsi="Calibri" w:cs="Calibri"/>
                <w:sz w:val="22"/>
                <w:szCs w:val="22"/>
                <w:lang w:val="en-US"/>
              </w:rPr>
              <w:t>Element name</w:t>
            </w:r>
          </w:p>
        </w:tc>
        <w:tc>
          <w:tcPr>
            <w:tcW w:w="392.40pt" w:type="dxa"/>
            <w:tcBorders>
              <w:top w:val="single" w:sz="4" w:space="0" w:color="000000"/>
              <w:start w:val="single" w:sz="4" w:space="0" w:color="000000"/>
              <w:bottom w:val="single" w:sz="4" w:space="0" w:color="000000"/>
            </w:tcBorders>
          </w:tcPr>
          <w:p w14:paraId="464947EE" w14:textId="77777777" w:rsidR="00774B2A" w:rsidRDefault="00774B2A">
            <w:pPr>
              <w:rPr>
                <w:rFonts w:ascii="Courier New" w:hAnsi="Courier New" w:cs="Courier New"/>
              </w:rPr>
            </w:pPr>
            <w:proofErr w:type="spellStart"/>
            <w:r>
              <w:rPr>
                <w:rFonts w:ascii="Courier New" w:hAnsi="Courier New" w:cs="Courier New"/>
                <w:sz w:val="22"/>
                <w:szCs w:val="22"/>
              </w:rPr>
              <w:t>NameIdFormats</w:t>
            </w:r>
            <w:proofErr w:type="spellEnd"/>
          </w:p>
        </w:tc>
      </w:tr>
      <w:tr w:rsidR="00774B2A" w:rsidRPr="007117E2" w14:paraId="0A273EA7" w14:textId="77777777">
        <w:tc>
          <w:tcPr>
            <w:tcW w:w="86.40pt" w:type="dxa"/>
            <w:tcBorders>
              <w:top w:val="single" w:sz="4" w:space="0" w:color="000000"/>
              <w:bottom w:val="single" w:sz="4" w:space="0" w:color="000000"/>
              <w:end w:val="single" w:sz="4" w:space="0" w:color="000000"/>
            </w:tcBorders>
            <w:shd w:val="clear" w:color="auto" w:fill="D9D9D9"/>
          </w:tcPr>
          <w:p w14:paraId="6F69C3FB" w14:textId="77777777" w:rsidR="00774B2A" w:rsidRDefault="00774B2A">
            <w:pPr>
              <w:rPr>
                <w:rFonts w:ascii="Calibri" w:hAnsi="Calibri" w:cs="Calibri"/>
                <w:lang w:val="en-US"/>
              </w:rPr>
            </w:pPr>
            <w:r>
              <w:rPr>
                <w:rFonts w:ascii="Calibri" w:hAnsi="Calibri" w:cs="Calibri"/>
                <w:sz w:val="22"/>
                <w:szCs w:val="22"/>
                <w:lang w:val="en-US"/>
              </w:rPr>
              <w:t>Description</w:t>
            </w:r>
          </w:p>
        </w:tc>
        <w:tc>
          <w:tcPr>
            <w:tcW w:w="392.40pt" w:type="dxa"/>
            <w:tcBorders>
              <w:top w:val="single" w:sz="4" w:space="0" w:color="000000"/>
              <w:start w:val="single" w:sz="4" w:space="0" w:color="000000"/>
              <w:bottom w:val="single" w:sz="4" w:space="0" w:color="000000"/>
            </w:tcBorders>
          </w:tcPr>
          <w:p w14:paraId="4790695F" w14:textId="77777777" w:rsidR="00774B2A" w:rsidRDefault="00774B2A">
            <w:pPr>
              <w:rPr>
                <w:rFonts w:ascii="Calibri" w:hAnsi="Calibri" w:cs="Calibri"/>
                <w:lang w:val="en-US"/>
              </w:rPr>
            </w:pPr>
            <w:proofErr w:type="spellStart"/>
            <w:proofErr w:type="gramStart"/>
            <w:r>
              <w:rPr>
                <w:rFonts w:ascii="Calibri" w:hAnsi="Calibri" w:cs="Calibri"/>
                <w:sz w:val="22"/>
                <w:szCs w:val="22"/>
                <w:lang w:val="en-US"/>
              </w:rPr>
              <w:t>Lets</w:t>
            </w:r>
            <w:proofErr w:type="spellEnd"/>
            <w:proofErr w:type="gramEnd"/>
            <w:r>
              <w:rPr>
                <w:rFonts w:ascii="Calibri" w:hAnsi="Calibri" w:cs="Calibri"/>
                <w:sz w:val="22"/>
                <w:szCs w:val="22"/>
                <w:lang w:val="en-US"/>
              </w:rPr>
              <w:t xml:space="preserve"> you specify which </w:t>
            </w:r>
            <w:proofErr w:type="spellStart"/>
            <w:r>
              <w:rPr>
                <w:rFonts w:ascii="Calibri" w:hAnsi="Calibri" w:cs="Calibri"/>
                <w:sz w:val="22"/>
                <w:szCs w:val="22"/>
                <w:lang w:val="en-US"/>
              </w:rPr>
              <w:t>NameIdFormats</w:t>
            </w:r>
            <w:proofErr w:type="spellEnd"/>
            <w:r>
              <w:rPr>
                <w:rFonts w:ascii="Calibri" w:hAnsi="Calibri" w:cs="Calibri"/>
                <w:sz w:val="22"/>
                <w:szCs w:val="22"/>
                <w:lang w:val="en-US"/>
              </w:rPr>
              <w:t xml:space="preserve"> are supported by the service provider. </w:t>
            </w:r>
          </w:p>
        </w:tc>
      </w:tr>
      <w:tr w:rsidR="00774B2A" w14:paraId="43B3CBBA" w14:textId="77777777">
        <w:tc>
          <w:tcPr>
            <w:tcW w:w="478.80pt" w:type="dxa"/>
            <w:gridSpan w:val="2"/>
            <w:tcBorders>
              <w:top w:val="single" w:sz="4" w:space="0" w:color="000000"/>
              <w:bottom w:val="single" w:sz="4" w:space="0" w:color="000000"/>
            </w:tcBorders>
            <w:shd w:val="clear" w:color="auto" w:fill="D9D9D9"/>
          </w:tcPr>
          <w:p w14:paraId="1E9B37AE" w14:textId="77777777" w:rsidR="00774B2A" w:rsidRDefault="00774B2A">
            <w:pPr>
              <w:rPr>
                <w:rFonts w:ascii="Calibri" w:hAnsi="Calibri" w:cs="Calibri"/>
                <w:lang w:val="en-US"/>
              </w:rPr>
            </w:pPr>
            <w:r>
              <w:rPr>
                <w:rFonts w:ascii="Calibri" w:hAnsi="Calibri" w:cs="Calibri"/>
                <w:sz w:val="22"/>
                <w:szCs w:val="22"/>
                <w:lang w:val="en-US"/>
              </w:rPr>
              <w:t>Attributes</w:t>
            </w:r>
          </w:p>
        </w:tc>
      </w:tr>
      <w:tr w:rsidR="00774B2A" w14:paraId="3F33FAD5" w14:textId="77777777">
        <w:tc>
          <w:tcPr>
            <w:tcW w:w="86.40pt" w:type="dxa"/>
            <w:tcBorders>
              <w:top w:val="single" w:sz="4" w:space="0" w:color="000000"/>
              <w:bottom w:val="single" w:sz="4" w:space="0" w:color="000000"/>
              <w:end w:val="single" w:sz="4" w:space="0" w:color="000000"/>
            </w:tcBorders>
          </w:tcPr>
          <w:p w14:paraId="639B7D47" w14:textId="77777777" w:rsidR="00774B2A" w:rsidRDefault="00774B2A">
            <w:pPr>
              <w:rPr>
                <w:rFonts w:ascii="Courier New" w:hAnsi="Courier New" w:cs="Courier New"/>
              </w:rPr>
            </w:pPr>
            <w:r>
              <w:rPr>
                <w:rFonts w:ascii="Courier New" w:hAnsi="Courier New" w:cs="Courier New"/>
                <w:sz w:val="22"/>
                <w:szCs w:val="22"/>
              </w:rPr>
              <w:t>All</w:t>
            </w:r>
          </w:p>
        </w:tc>
        <w:tc>
          <w:tcPr>
            <w:tcW w:w="392.40pt" w:type="dxa"/>
            <w:tcBorders>
              <w:top w:val="single" w:sz="4" w:space="0" w:color="000000"/>
              <w:start w:val="single" w:sz="4" w:space="0" w:color="000000"/>
              <w:bottom w:val="single" w:sz="4" w:space="0" w:color="000000"/>
            </w:tcBorders>
          </w:tcPr>
          <w:p w14:paraId="5F21FD69" w14:textId="77777777" w:rsidR="00774B2A" w:rsidRDefault="00774B2A">
            <w:pPr>
              <w:rPr>
                <w:rFonts w:ascii="Calibri" w:hAnsi="Calibri" w:cs="Calibri"/>
                <w:lang w:val="en-US"/>
              </w:rPr>
            </w:pPr>
            <w:r>
              <w:rPr>
                <w:rFonts w:ascii="Calibri" w:hAnsi="Calibri" w:cs="Calibri"/>
                <w:sz w:val="22"/>
                <w:szCs w:val="22"/>
                <w:lang w:val="en-US"/>
              </w:rPr>
              <w:t>true/false</w:t>
            </w:r>
          </w:p>
          <w:p w14:paraId="36037F36" w14:textId="77777777" w:rsidR="00774B2A" w:rsidRDefault="00774B2A">
            <w:pPr>
              <w:rPr>
                <w:rFonts w:ascii="Calibri" w:hAnsi="Calibri" w:cs="Calibri"/>
                <w:lang w:val="en-US"/>
              </w:rPr>
            </w:pPr>
            <w:r>
              <w:rPr>
                <w:rFonts w:ascii="Calibri" w:hAnsi="Calibri" w:cs="Calibri"/>
                <w:sz w:val="22"/>
                <w:szCs w:val="22"/>
                <w:lang w:val="en-US"/>
              </w:rPr>
              <w:lastRenderedPageBreak/>
              <w:t xml:space="preserve">When true all known SAML </w:t>
            </w:r>
            <w:proofErr w:type="spellStart"/>
            <w:r>
              <w:rPr>
                <w:rFonts w:ascii="Calibri" w:hAnsi="Calibri" w:cs="Calibri"/>
                <w:sz w:val="22"/>
                <w:szCs w:val="22"/>
                <w:lang w:val="en-US"/>
              </w:rPr>
              <w:t>NameIdFormats</w:t>
            </w:r>
            <w:proofErr w:type="spellEnd"/>
            <w:r>
              <w:rPr>
                <w:rFonts w:ascii="Calibri" w:hAnsi="Calibri" w:cs="Calibri"/>
                <w:sz w:val="22"/>
                <w:szCs w:val="22"/>
                <w:lang w:val="en-US"/>
              </w:rPr>
              <w:t xml:space="preserve"> are supported, and when false only those explicitly added are supported. See example below.</w:t>
            </w:r>
          </w:p>
        </w:tc>
      </w:tr>
      <w:tr w:rsidR="00774B2A" w14:paraId="230C8722" w14:textId="77777777">
        <w:tc>
          <w:tcPr>
            <w:tcW w:w="478.80pt" w:type="dxa"/>
            <w:gridSpan w:val="2"/>
            <w:tcBorders>
              <w:top w:val="single" w:sz="4" w:space="0" w:color="000000"/>
              <w:bottom w:val="single" w:sz="4" w:space="0" w:color="000000"/>
            </w:tcBorders>
            <w:shd w:val="pct20" w:color="auto" w:fill="auto"/>
          </w:tcPr>
          <w:p w14:paraId="482A8A68" w14:textId="77777777" w:rsidR="00774B2A" w:rsidRDefault="00774B2A">
            <w:pPr>
              <w:rPr>
                <w:rFonts w:ascii="Calibri" w:hAnsi="Calibri" w:cs="Calibri"/>
                <w:lang w:val="en-US"/>
              </w:rPr>
            </w:pPr>
            <w:r>
              <w:rPr>
                <w:rFonts w:ascii="Calibri" w:hAnsi="Calibri" w:cs="Calibri"/>
                <w:sz w:val="22"/>
                <w:szCs w:val="22"/>
                <w:lang w:val="en-US"/>
              </w:rPr>
              <w:lastRenderedPageBreak/>
              <w:t>Example</w:t>
            </w:r>
          </w:p>
        </w:tc>
      </w:tr>
      <w:tr w:rsidR="00774B2A" w14:paraId="4C14F24D" w14:textId="77777777">
        <w:tc>
          <w:tcPr>
            <w:tcW w:w="86.40pt" w:type="dxa"/>
            <w:tcBorders>
              <w:top w:val="single" w:sz="4" w:space="0" w:color="000000"/>
              <w:bottom w:val="single" w:sz="4" w:space="0" w:color="000000"/>
              <w:end w:val="single" w:sz="4" w:space="0" w:color="000000"/>
            </w:tcBorders>
          </w:tcPr>
          <w:p w14:paraId="32A8E48A" w14:textId="77777777" w:rsidR="00774B2A" w:rsidRDefault="00774B2A">
            <w:pPr>
              <w:rPr>
                <w:rFonts w:ascii="Courier New" w:hAnsi="Courier New" w:cs="Courier New"/>
              </w:rPr>
            </w:pPr>
          </w:p>
        </w:tc>
        <w:tc>
          <w:tcPr>
            <w:tcW w:w="392.40pt" w:type="dxa"/>
            <w:tcBorders>
              <w:top w:val="single" w:sz="4" w:space="0" w:color="000000"/>
              <w:start w:val="single" w:sz="4" w:space="0" w:color="000000"/>
              <w:bottom w:val="single" w:sz="4" w:space="0" w:color="000000"/>
            </w:tcBorders>
          </w:tcPr>
          <w:p w14:paraId="14545D06" w14:textId="77777777" w:rsidR="00774B2A" w:rsidRDefault="00774B2A">
            <w:pPr>
              <w:rPr>
                <w:rFonts w:ascii="Courier New" w:hAnsi="Courier New" w:cs="Courier New"/>
                <w:color w:val="0000FF"/>
                <w:sz w:val="16"/>
                <w:szCs w:val="16"/>
                <w:lang w:val="en-US"/>
              </w:rPr>
            </w:pPr>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NameIdFormats</w:t>
            </w:r>
            <w:proofErr w:type="spellEnd"/>
            <w:r>
              <w:rPr>
                <w:rFonts w:ascii="Courier New" w:hAnsi="Courier New" w:cs="Courier New"/>
                <w:color w:val="0000FF"/>
                <w:sz w:val="16"/>
                <w:szCs w:val="16"/>
                <w:lang w:val="en-US"/>
              </w:rPr>
              <w:t xml:space="preserve"> </w:t>
            </w:r>
            <w:r>
              <w:rPr>
                <w:rFonts w:ascii="Courier New" w:hAnsi="Courier New" w:cs="Courier New"/>
                <w:color w:val="FF0000"/>
                <w:sz w:val="16"/>
                <w:szCs w:val="16"/>
                <w:lang w:val="en-US"/>
              </w:rPr>
              <w:t>all</w:t>
            </w:r>
            <w:r>
              <w:rPr>
                <w:rFonts w:ascii="Courier New" w:hAnsi="Courier New" w:cs="Courier New"/>
                <w:color w:val="0000FF"/>
                <w:sz w:val="16"/>
                <w:szCs w:val="16"/>
                <w:lang w:val="en-US"/>
              </w:rPr>
              <w:t>=</w:t>
            </w:r>
            <w:r>
              <w:rPr>
                <w:rFonts w:ascii="Courier New" w:hAnsi="Courier New" w:cs="Courier New"/>
                <w:sz w:val="16"/>
                <w:szCs w:val="16"/>
                <w:lang w:val="en-US"/>
              </w:rPr>
              <w:t>"</w:t>
            </w:r>
            <w:r>
              <w:rPr>
                <w:rFonts w:ascii="Courier New" w:hAnsi="Courier New" w:cs="Courier New"/>
                <w:color w:val="0000FF"/>
                <w:sz w:val="16"/>
                <w:szCs w:val="16"/>
                <w:lang w:val="en-US"/>
              </w:rPr>
              <w:t>false</w:t>
            </w:r>
            <w:r>
              <w:rPr>
                <w:rFonts w:ascii="Courier New" w:hAnsi="Courier New" w:cs="Courier New"/>
                <w:sz w:val="16"/>
                <w:szCs w:val="16"/>
                <w:lang w:val="en-US"/>
              </w:rPr>
              <w:t>"</w:t>
            </w:r>
            <w:r>
              <w:rPr>
                <w:rFonts w:ascii="Courier New" w:hAnsi="Courier New" w:cs="Courier New"/>
                <w:color w:val="0000FF"/>
                <w:sz w:val="16"/>
                <w:szCs w:val="16"/>
                <w:lang w:val="en-US"/>
              </w:rPr>
              <w:t>&gt;</w:t>
            </w:r>
          </w:p>
          <w:p w14:paraId="03816F53" w14:textId="77777777" w:rsidR="00774B2A" w:rsidRDefault="00774B2A">
            <w:pPr>
              <w:rPr>
                <w:rFonts w:ascii="Courier New" w:hAnsi="Courier New" w:cs="Courier New"/>
                <w:color w:val="0000FF"/>
                <w:sz w:val="16"/>
                <w:szCs w:val="16"/>
                <w:lang w:val="en-US"/>
              </w:rPr>
            </w:pPr>
            <w:r>
              <w:rPr>
                <w:rFonts w:ascii="Courier New" w:hAnsi="Courier New" w:cs="Courier New"/>
                <w:color w:val="0000FF"/>
                <w:sz w:val="16"/>
                <w:szCs w:val="16"/>
                <w:lang w:val="en-US"/>
              </w:rPr>
              <w:t xml:space="preserve">  &lt;</w:t>
            </w:r>
            <w:r>
              <w:rPr>
                <w:rFonts w:ascii="Courier New" w:hAnsi="Courier New" w:cs="Courier New"/>
                <w:color w:val="A31515"/>
                <w:sz w:val="16"/>
                <w:szCs w:val="16"/>
                <w:lang w:val="en-US"/>
              </w:rPr>
              <w:t>add</w:t>
            </w:r>
            <w:r>
              <w:rPr>
                <w:rFonts w:ascii="Courier New" w:hAnsi="Courier New" w:cs="Courier New"/>
                <w:color w:val="0000FF"/>
                <w:sz w:val="16"/>
                <w:szCs w:val="16"/>
                <w:lang w:val="en-US"/>
              </w:rPr>
              <w:t xml:space="preserve"> </w:t>
            </w:r>
            <w:proofErr w:type="spellStart"/>
            <w:r>
              <w:rPr>
                <w:rFonts w:ascii="Courier New" w:hAnsi="Courier New" w:cs="Courier New"/>
                <w:color w:val="FF0000"/>
                <w:sz w:val="16"/>
                <w:szCs w:val="16"/>
                <w:lang w:val="en-US"/>
              </w:rPr>
              <w:t>nameIdFormat</w:t>
            </w:r>
            <w:proofErr w:type="spellEnd"/>
            <w:r>
              <w:rPr>
                <w:rFonts w:ascii="Courier New" w:hAnsi="Courier New" w:cs="Courier New"/>
                <w:color w:val="0000FF"/>
                <w:sz w:val="16"/>
                <w:szCs w:val="16"/>
                <w:lang w:val="en-US"/>
              </w:rPr>
              <w:t>=</w:t>
            </w:r>
            <w:r>
              <w:rPr>
                <w:rFonts w:ascii="Courier New" w:hAnsi="Courier New" w:cs="Courier New"/>
                <w:sz w:val="16"/>
                <w:szCs w:val="16"/>
                <w:lang w:val="en-US"/>
              </w:rPr>
              <w:t>"</w:t>
            </w:r>
            <w:r>
              <w:rPr>
                <w:rFonts w:ascii="Courier New" w:hAnsi="Courier New" w:cs="Courier New"/>
                <w:color w:val="0000FF"/>
                <w:sz w:val="16"/>
                <w:szCs w:val="16"/>
                <w:lang w:val="en-US"/>
              </w:rPr>
              <w:t>urn:oasis:names:tc:SAML:1.1:nameid-    format:X509SubjectName</w:t>
            </w:r>
            <w:r>
              <w:rPr>
                <w:rFonts w:ascii="Courier New" w:hAnsi="Courier New" w:cs="Courier New"/>
                <w:sz w:val="16"/>
                <w:szCs w:val="16"/>
                <w:lang w:val="en-US"/>
              </w:rPr>
              <w:t>"</w:t>
            </w:r>
            <w:r>
              <w:rPr>
                <w:rFonts w:ascii="Courier New" w:hAnsi="Courier New" w:cs="Courier New"/>
                <w:color w:val="0000FF"/>
                <w:sz w:val="16"/>
                <w:szCs w:val="16"/>
                <w:lang w:val="en-US"/>
              </w:rPr>
              <w:t>/&gt;</w:t>
            </w:r>
          </w:p>
          <w:p w14:paraId="179862DA" w14:textId="77777777" w:rsidR="00774B2A" w:rsidRDefault="00774B2A">
            <w:pPr>
              <w:rPr>
                <w:rFonts w:ascii="Calibri" w:hAnsi="Calibri" w:cs="Calibri"/>
                <w:lang w:val="en-US"/>
              </w:rPr>
            </w:pPr>
            <w:r>
              <w:rPr>
                <w:rFonts w:ascii="Courier New" w:hAnsi="Courier New" w:cs="Courier New"/>
                <w:color w:val="0000FF"/>
                <w:sz w:val="16"/>
                <w:szCs w:val="16"/>
              </w:rPr>
              <w:t>&lt;/</w:t>
            </w:r>
            <w:proofErr w:type="spellStart"/>
            <w:r>
              <w:rPr>
                <w:rFonts w:ascii="Courier New" w:hAnsi="Courier New" w:cs="Courier New"/>
                <w:color w:val="A31515"/>
                <w:sz w:val="16"/>
                <w:szCs w:val="16"/>
              </w:rPr>
              <w:t>NameIdFormats</w:t>
            </w:r>
            <w:proofErr w:type="spellEnd"/>
            <w:r>
              <w:rPr>
                <w:rFonts w:ascii="Courier New" w:hAnsi="Courier New" w:cs="Courier New"/>
                <w:color w:val="0000FF"/>
                <w:sz w:val="16"/>
                <w:szCs w:val="16"/>
              </w:rPr>
              <w:t>&gt;</w:t>
            </w:r>
          </w:p>
        </w:tc>
      </w:tr>
    </w:tbl>
    <w:p w14:paraId="5AA05B26" w14:textId="77777777" w:rsidR="00774B2A" w:rsidRDefault="00774B2A">
      <w:pPr>
        <w:spacing w:after="10pt" w:line="13.80pt" w:lineRule="auto"/>
        <w:rPr>
          <w:rFonts w:ascii="Calibri" w:hAnsi="Calibri" w:cs="Calibri"/>
          <w:sz w:val="22"/>
          <w:szCs w:val="22"/>
          <w:lang w:val="en-US"/>
        </w:rPr>
      </w:pPr>
    </w:p>
    <w:p w14:paraId="54D59F37" w14:textId="77777777" w:rsidR="00774B2A" w:rsidRDefault="00774B2A">
      <w:pPr>
        <w:widowControl/>
        <w:spacing w:after="10pt" w:line="13.80pt" w:lineRule="auto"/>
        <w:rPr>
          <w:rFonts w:ascii="Calibri" w:hAnsi="Calibri" w:cs="Calibri"/>
          <w:sz w:val="22"/>
          <w:szCs w:val="22"/>
          <w:lang w:val="en-US"/>
        </w:rPr>
      </w:pPr>
      <w:r>
        <w:rPr>
          <w:rFonts w:ascii="Calibri" w:hAnsi="Calibri" w:cs="Calibri"/>
          <w:sz w:val="22"/>
          <w:szCs w:val="22"/>
          <w:lang w:val="en-US"/>
        </w:rPr>
        <w:br w:type="page"/>
      </w:r>
    </w:p>
    <w:p w14:paraId="2249D5BA"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lastRenderedPageBreak/>
        <w:t>You should also include the following two elements, which are used when generating metadata, and are required by some IdP’s:</w:t>
      </w:r>
    </w:p>
    <w:p w14:paraId="059904C2" w14:textId="77777777" w:rsidR="00774B2A" w:rsidRDefault="00774B2A">
      <w:pPr>
        <w:rPr>
          <w:rFonts w:ascii="Courier New" w:hAnsi="Courier New" w:cs="Courier New"/>
          <w:color w:val="0000FF"/>
          <w:sz w:val="16"/>
          <w:szCs w:val="16"/>
          <w:lang w:val="en-US"/>
        </w:rPr>
      </w:pPr>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md:ContactPerson</w:t>
      </w:r>
      <w:proofErr w:type="spellEnd"/>
      <w:r>
        <w:rPr>
          <w:rFonts w:ascii="Courier New" w:hAnsi="Courier New" w:cs="Courier New"/>
          <w:color w:val="0000FF"/>
          <w:sz w:val="16"/>
          <w:szCs w:val="16"/>
          <w:lang w:val="en-US"/>
        </w:rPr>
        <w:t xml:space="preserve"> </w:t>
      </w:r>
      <w:proofErr w:type="spellStart"/>
      <w:r>
        <w:rPr>
          <w:rFonts w:ascii="Courier New" w:hAnsi="Courier New" w:cs="Courier New"/>
          <w:color w:val="FF0000"/>
          <w:sz w:val="16"/>
          <w:szCs w:val="16"/>
          <w:lang w:val="en-US"/>
        </w:rPr>
        <w:t>contactType</w:t>
      </w:r>
      <w:proofErr w:type="spellEnd"/>
      <w:r>
        <w:rPr>
          <w:rFonts w:ascii="Courier New" w:hAnsi="Courier New" w:cs="Courier New"/>
          <w:color w:val="0000FF"/>
          <w:sz w:val="16"/>
          <w:szCs w:val="16"/>
          <w:lang w:val="en-US"/>
        </w:rPr>
        <w:t>=</w:t>
      </w:r>
      <w:r>
        <w:rPr>
          <w:rFonts w:ascii="Courier New" w:hAnsi="Courier New" w:cs="Courier New"/>
          <w:sz w:val="16"/>
          <w:szCs w:val="16"/>
          <w:lang w:val="en-US"/>
        </w:rPr>
        <w:t>"</w:t>
      </w:r>
      <w:r>
        <w:rPr>
          <w:rFonts w:ascii="Courier New" w:hAnsi="Courier New" w:cs="Courier New"/>
          <w:color w:val="0000FF"/>
          <w:sz w:val="16"/>
          <w:szCs w:val="16"/>
          <w:lang w:val="en-US"/>
        </w:rPr>
        <w:t>administrative</w:t>
      </w:r>
      <w:r>
        <w:rPr>
          <w:rFonts w:ascii="Courier New" w:hAnsi="Courier New" w:cs="Courier New"/>
          <w:sz w:val="16"/>
          <w:szCs w:val="16"/>
          <w:lang w:val="en-US"/>
        </w:rPr>
        <w:t>"</w:t>
      </w:r>
      <w:r>
        <w:rPr>
          <w:rFonts w:ascii="Courier New" w:hAnsi="Courier New" w:cs="Courier New"/>
          <w:color w:val="0000FF"/>
          <w:sz w:val="16"/>
          <w:szCs w:val="16"/>
          <w:lang w:val="en-US"/>
        </w:rPr>
        <w:t xml:space="preserve"> </w:t>
      </w:r>
      <w:proofErr w:type="spellStart"/>
      <w:r>
        <w:rPr>
          <w:rFonts w:ascii="Courier New" w:hAnsi="Courier New" w:cs="Courier New"/>
          <w:color w:val="FF0000"/>
          <w:sz w:val="16"/>
          <w:szCs w:val="16"/>
          <w:lang w:val="en-US"/>
        </w:rPr>
        <w:t>xmlns:md</w:t>
      </w:r>
      <w:proofErr w:type="spellEnd"/>
      <w:r>
        <w:rPr>
          <w:rFonts w:ascii="Courier New" w:hAnsi="Courier New" w:cs="Courier New"/>
          <w:color w:val="0000FF"/>
          <w:sz w:val="16"/>
          <w:szCs w:val="16"/>
          <w:lang w:val="en-US"/>
        </w:rPr>
        <w:t>=</w:t>
      </w:r>
      <w:r>
        <w:rPr>
          <w:rFonts w:ascii="Courier New" w:hAnsi="Courier New" w:cs="Courier New"/>
          <w:sz w:val="16"/>
          <w:szCs w:val="16"/>
          <w:lang w:val="en-US"/>
        </w:rPr>
        <w:t>"</w:t>
      </w:r>
      <w:r>
        <w:rPr>
          <w:rFonts w:ascii="Courier New" w:hAnsi="Courier New" w:cs="Courier New"/>
          <w:color w:val="0000FF"/>
          <w:sz w:val="16"/>
          <w:szCs w:val="16"/>
          <w:lang w:val="en-US"/>
        </w:rPr>
        <w:t>urn:oasis:names:tc:SAML:2.0:metadata</w:t>
      </w:r>
      <w:r>
        <w:rPr>
          <w:rFonts w:ascii="Courier New" w:hAnsi="Courier New" w:cs="Courier New"/>
          <w:sz w:val="16"/>
          <w:szCs w:val="16"/>
          <w:lang w:val="en-US"/>
        </w:rPr>
        <w:t>"</w:t>
      </w:r>
      <w:r>
        <w:rPr>
          <w:rFonts w:ascii="Courier New" w:hAnsi="Courier New" w:cs="Courier New"/>
          <w:color w:val="0000FF"/>
          <w:sz w:val="16"/>
          <w:szCs w:val="16"/>
          <w:lang w:val="en-US"/>
        </w:rPr>
        <w:t>&gt;</w:t>
      </w:r>
    </w:p>
    <w:p w14:paraId="5A584531" w14:textId="77777777" w:rsidR="00774B2A" w:rsidRDefault="00774B2A">
      <w:pPr>
        <w:ind w:firstLine="36pt"/>
        <w:rPr>
          <w:rFonts w:ascii="Courier New" w:hAnsi="Courier New" w:cs="Courier New"/>
          <w:color w:val="0000FF"/>
          <w:sz w:val="16"/>
          <w:szCs w:val="16"/>
          <w:lang w:val="en-US"/>
        </w:rPr>
      </w:pPr>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md:Company</w:t>
      </w:r>
      <w:proofErr w:type="spellEnd"/>
      <w:r>
        <w:rPr>
          <w:rFonts w:ascii="Courier New" w:hAnsi="Courier New" w:cs="Courier New"/>
          <w:color w:val="0000FF"/>
          <w:sz w:val="16"/>
          <w:szCs w:val="16"/>
          <w:lang w:val="en-US"/>
        </w:rPr>
        <w:t>&gt;</w:t>
      </w:r>
      <w:proofErr w:type="spellStart"/>
      <w:r>
        <w:rPr>
          <w:rFonts w:ascii="Courier New" w:hAnsi="Courier New" w:cs="Courier New"/>
          <w:sz w:val="16"/>
          <w:szCs w:val="16"/>
          <w:lang w:val="en-US"/>
        </w:rPr>
        <w:t>Firma</w:t>
      </w:r>
      <w:proofErr w:type="spellEnd"/>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md:Company</w:t>
      </w:r>
      <w:proofErr w:type="spellEnd"/>
      <w:r>
        <w:rPr>
          <w:rFonts w:ascii="Courier New" w:hAnsi="Courier New" w:cs="Courier New"/>
          <w:color w:val="0000FF"/>
          <w:sz w:val="16"/>
          <w:szCs w:val="16"/>
          <w:lang w:val="en-US"/>
        </w:rPr>
        <w:t>&gt;</w:t>
      </w:r>
    </w:p>
    <w:p w14:paraId="076343EB" w14:textId="77777777" w:rsidR="00774B2A" w:rsidRDefault="00774B2A">
      <w:pPr>
        <w:rPr>
          <w:rFonts w:ascii="Courier New" w:hAnsi="Courier New" w:cs="Courier New"/>
          <w:color w:val="0000FF"/>
          <w:sz w:val="16"/>
          <w:szCs w:val="16"/>
        </w:rPr>
      </w:pPr>
      <w:r>
        <w:rPr>
          <w:rFonts w:ascii="Courier New" w:hAnsi="Courier New" w:cs="Courier New"/>
          <w:color w:val="0000FF"/>
          <w:sz w:val="16"/>
          <w:szCs w:val="16"/>
          <w:lang w:val="en-US"/>
        </w:rPr>
        <w:tab/>
      </w:r>
      <w:r>
        <w:rPr>
          <w:rFonts w:ascii="Courier New" w:hAnsi="Courier New" w:cs="Courier New"/>
          <w:color w:val="0000FF"/>
          <w:sz w:val="16"/>
          <w:szCs w:val="16"/>
        </w:rPr>
        <w:t>&lt;</w:t>
      </w:r>
      <w:proofErr w:type="spellStart"/>
      <w:r>
        <w:rPr>
          <w:rFonts w:ascii="Courier New" w:hAnsi="Courier New" w:cs="Courier New"/>
          <w:color w:val="A31515"/>
          <w:sz w:val="16"/>
          <w:szCs w:val="16"/>
        </w:rPr>
        <w:t>md:GivenName</w:t>
      </w:r>
      <w:proofErr w:type="spellEnd"/>
      <w:r>
        <w:rPr>
          <w:rFonts w:ascii="Courier New" w:hAnsi="Courier New" w:cs="Courier New"/>
          <w:color w:val="0000FF"/>
          <w:sz w:val="16"/>
          <w:szCs w:val="16"/>
        </w:rPr>
        <w:t>&gt;</w:t>
      </w:r>
      <w:r>
        <w:rPr>
          <w:rFonts w:ascii="Courier New" w:hAnsi="Courier New" w:cs="Courier New"/>
          <w:sz w:val="16"/>
          <w:szCs w:val="16"/>
        </w:rPr>
        <w:t>Fornavn</w:t>
      </w:r>
      <w:r>
        <w:rPr>
          <w:rFonts w:ascii="Courier New" w:hAnsi="Courier New" w:cs="Courier New"/>
          <w:color w:val="0000FF"/>
          <w:sz w:val="16"/>
          <w:szCs w:val="16"/>
        </w:rPr>
        <w:t>&lt;/</w:t>
      </w:r>
      <w:proofErr w:type="spellStart"/>
      <w:r>
        <w:rPr>
          <w:rFonts w:ascii="Courier New" w:hAnsi="Courier New" w:cs="Courier New"/>
          <w:color w:val="A31515"/>
          <w:sz w:val="16"/>
          <w:szCs w:val="16"/>
        </w:rPr>
        <w:t>md:GivenName</w:t>
      </w:r>
      <w:proofErr w:type="spellEnd"/>
      <w:r>
        <w:rPr>
          <w:rFonts w:ascii="Courier New" w:hAnsi="Courier New" w:cs="Courier New"/>
          <w:color w:val="0000FF"/>
          <w:sz w:val="16"/>
          <w:szCs w:val="16"/>
        </w:rPr>
        <w:t>&gt;</w:t>
      </w:r>
    </w:p>
    <w:p w14:paraId="06313D0E" w14:textId="77777777" w:rsidR="00774B2A" w:rsidRDefault="00774B2A">
      <w:pPr>
        <w:rPr>
          <w:rFonts w:ascii="Courier New" w:hAnsi="Courier New" w:cs="Courier New"/>
          <w:color w:val="0000FF"/>
          <w:sz w:val="16"/>
          <w:szCs w:val="16"/>
        </w:rPr>
      </w:pPr>
      <w:r>
        <w:rPr>
          <w:rFonts w:ascii="Courier New" w:hAnsi="Courier New" w:cs="Courier New"/>
          <w:color w:val="0000FF"/>
          <w:sz w:val="16"/>
          <w:szCs w:val="16"/>
        </w:rPr>
        <w:tab/>
        <w:t>&lt;</w:t>
      </w:r>
      <w:proofErr w:type="spellStart"/>
      <w:r>
        <w:rPr>
          <w:rFonts w:ascii="Courier New" w:hAnsi="Courier New" w:cs="Courier New"/>
          <w:color w:val="A31515"/>
          <w:sz w:val="16"/>
          <w:szCs w:val="16"/>
        </w:rPr>
        <w:t>md:SurName</w:t>
      </w:r>
      <w:proofErr w:type="spellEnd"/>
      <w:r>
        <w:rPr>
          <w:rFonts w:ascii="Courier New" w:hAnsi="Courier New" w:cs="Courier New"/>
          <w:color w:val="0000FF"/>
          <w:sz w:val="16"/>
          <w:szCs w:val="16"/>
        </w:rPr>
        <w:t>&gt;</w:t>
      </w:r>
      <w:r>
        <w:rPr>
          <w:rFonts w:ascii="Courier New" w:hAnsi="Courier New" w:cs="Courier New"/>
          <w:sz w:val="16"/>
          <w:szCs w:val="16"/>
        </w:rPr>
        <w:t>Efternavn</w:t>
      </w:r>
      <w:r>
        <w:rPr>
          <w:rFonts w:ascii="Courier New" w:hAnsi="Courier New" w:cs="Courier New"/>
          <w:color w:val="0000FF"/>
          <w:sz w:val="16"/>
          <w:szCs w:val="16"/>
        </w:rPr>
        <w:t>&lt;/</w:t>
      </w:r>
      <w:proofErr w:type="spellStart"/>
      <w:r>
        <w:rPr>
          <w:rFonts w:ascii="Courier New" w:hAnsi="Courier New" w:cs="Courier New"/>
          <w:color w:val="A31515"/>
          <w:sz w:val="16"/>
          <w:szCs w:val="16"/>
        </w:rPr>
        <w:t>md:SurName</w:t>
      </w:r>
      <w:proofErr w:type="spellEnd"/>
      <w:r>
        <w:rPr>
          <w:rFonts w:ascii="Courier New" w:hAnsi="Courier New" w:cs="Courier New"/>
          <w:color w:val="0000FF"/>
          <w:sz w:val="16"/>
          <w:szCs w:val="16"/>
        </w:rPr>
        <w:t>&gt;</w:t>
      </w:r>
    </w:p>
    <w:p w14:paraId="29FFFBC8" w14:textId="77777777" w:rsidR="00774B2A" w:rsidRDefault="00774B2A">
      <w:pPr>
        <w:rPr>
          <w:rFonts w:ascii="Courier New" w:hAnsi="Courier New" w:cs="Courier New"/>
          <w:color w:val="0000FF"/>
          <w:sz w:val="16"/>
          <w:szCs w:val="16"/>
        </w:rPr>
      </w:pPr>
      <w:r>
        <w:rPr>
          <w:rFonts w:ascii="Courier New" w:hAnsi="Courier New" w:cs="Courier New"/>
          <w:color w:val="0000FF"/>
          <w:sz w:val="16"/>
          <w:szCs w:val="16"/>
        </w:rPr>
        <w:tab/>
        <w:t>&lt;</w:t>
      </w:r>
      <w:proofErr w:type="spellStart"/>
      <w:r>
        <w:rPr>
          <w:rFonts w:ascii="Courier New" w:hAnsi="Courier New" w:cs="Courier New"/>
          <w:color w:val="A31515"/>
          <w:sz w:val="16"/>
          <w:szCs w:val="16"/>
        </w:rPr>
        <w:t>md:EmailAddress</w:t>
      </w:r>
      <w:proofErr w:type="spellEnd"/>
      <w:r>
        <w:rPr>
          <w:rFonts w:ascii="Courier New" w:hAnsi="Courier New" w:cs="Courier New"/>
          <w:color w:val="0000FF"/>
          <w:sz w:val="16"/>
          <w:szCs w:val="16"/>
        </w:rPr>
        <w:t>&gt;</w:t>
      </w:r>
      <w:r>
        <w:rPr>
          <w:rFonts w:ascii="Courier New" w:hAnsi="Courier New" w:cs="Courier New"/>
          <w:sz w:val="16"/>
          <w:szCs w:val="16"/>
        </w:rPr>
        <w:t>email@firma.com</w:t>
      </w:r>
      <w:r>
        <w:rPr>
          <w:rFonts w:ascii="Courier New" w:hAnsi="Courier New" w:cs="Courier New"/>
          <w:color w:val="0000FF"/>
          <w:sz w:val="16"/>
          <w:szCs w:val="16"/>
        </w:rPr>
        <w:t>&lt;/</w:t>
      </w:r>
      <w:proofErr w:type="spellStart"/>
      <w:r>
        <w:rPr>
          <w:rFonts w:ascii="Courier New" w:hAnsi="Courier New" w:cs="Courier New"/>
          <w:color w:val="A31515"/>
          <w:sz w:val="16"/>
          <w:szCs w:val="16"/>
        </w:rPr>
        <w:t>md:EmailAddress</w:t>
      </w:r>
      <w:proofErr w:type="spellEnd"/>
      <w:r>
        <w:rPr>
          <w:rFonts w:ascii="Courier New" w:hAnsi="Courier New" w:cs="Courier New"/>
          <w:color w:val="0000FF"/>
          <w:sz w:val="16"/>
          <w:szCs w:val="16"/>
        </w:rPr>
        <w:t>&gt;</w:t>
      </w:r>
    </w:p>
    <w:p w14:paraId="5C6AFC40" w14:textId="77777777" w:rsidR="00774B2A" w:rsidRDefault="00774B2A">
      <w:pPr>
        <w:rPr>
          <w:rFonts w:ascii="Courier New" w:hAnsi="Courier New" w:cs="Courier New"/>
          <w:color w:val="0000FF"/>
          <w:sz w:val="16"/>
          <w:szCs w:val="16"/>
          <w:lang w:val="en-US"/>
        </w:rPr>
      </w:pPr>
      <w:r>
        <w:rPr>
          <w:rFonts w:ascii="Courier New" w:hAnsi="Courier New" w:cs="Courier New"/>
          <w:color w:val="0000FF"/>
          <w:sz w:val="16"/>
          <w:szCs w:val="16"/>
        </w:rPr>
        <w:tab/>
      </w:r>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md:TelephoneNumber</w:t>
      </w:r>
      <w:proofErr w:type="spellEnd"/>
      <w:r>
        <w:rPr>
          <w:rFonts w:ascii="Courier New" w:hAnsi="Courier New" w:cs="Courier New"/>
          <w:color w:val="0000FF"/>
          <w:sz w:val="16"/>
          <w:szCs w:val="16"/>
          <w:lang w:val="en-US"/>
        </w:rPr>
        <w:t>&gt;</w:t>
      </w:r>
      <w:r>
        <w:rPr>
          <w:rFonts w:ascii="Courier New" w:hAnsi="Courier New" w:cs="Courier New"/>
          <w:sz w:val="16"/>
          <w:szCs w:val="16"/>
          <w:lang w:val="en-US"/>
        </w:rPr>
        <w:t>12345678</w:t>
      </w:r>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md:TelephoneNumber</w:t>
      </w:r>
      <w:proofErr w:type="spellEnd"/>
      <w:r>
        <w:rPr>
          <w:rFonts w:ascii="Courier New" w:hAnsi="Courier New" w:cs="Courier New"/>
          <w:color w:val="0000FF"/>
          <w:sz w:val="16"/>
          <w:szCs w:val="16"/>
          <w:lang w:val="en-US"/>
        </w:rPr>
        <w:t>&gt;</w:t>
      </w:r>
    </w:p>
    <w:p w14:paraId="0F5BFFDD" w14:textId="77777777" w:rsidR="00774B2A" w:rsidRDefault="00774B2A">
      <w:pPr>
        <w:spacing w:after="10pt" w:line="13.80pt" w:lineRule="auto"/>
        <w:rPr>
          <w:rFonts w:ascii="Calibri" w:hAnsi="Calibri" w:cs="Calibri"/>
          <w:sz w:val="16"/>
          <w:szCs w:val="16"/>
          <w:lang w:val="en-US"/>
        </w:rPr>
      </w:pPr>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md:ContactPerson</w:t>
      </w:r>
      <w:proofErr w:type="spellEnd"/>
      <w:r>
        <w:rPr>
          <w:rFonts w:ascii="Courier New" w:hAnsi="Courier New" w:cs="Courier New"/>
          <w:color w:val="0000FF"/>
          <w:sz w:val="16"/>
          <w:szCs w:val="16"/>
          <w:lang w:val="en-US"/>
        </w:rPr>
        <w:t>&gt;</w:t>
      </w:r>
    </w:p>
    <w:p w14:paraId="5773883E" w14:textId="77777777" w:rsidR="00774B2A" w:rsidRDefault="00774B2A">
      <w:pPr>
        <w:rPr>
          <w:rFonts w:ascii="Courier New" w:hAnsi="Courier New" w:cs="Courier New"/>
          <w:color w:val="0000FF"/>
          <w:sz w:val="16"/>
          <w:szCs w:val="16"/>
          <w:lang w:val="en-US"/>
        </w:rPr>
      </w:pPr>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md:Organization</w:t>
      </w:r>
      <w:proofErr w:type="spellEnd"/>
      <w:r>
        <w:rPr>
          <w:rFonts w:ascii="Courier New" w:hAnsi="Courier New" w:cs="Courier New"/>
          <w:color w:val="0000FF"/>
          <w:sz w:val="16"/>
          <w:szCs w:val="16"/>
          <w:lang w:val="en-US"/>
        </w:rPr>
        <w:t xml:space="preserve"> </w:t>
      </w:r>
      <w:proofErr w:type="spellStart"/>
      <w:r>
        <w:rPr>
          <w:rFonts w:ascii="Courier New" w:hAnsi="Courier New" w:cs="Courier New"/>
          <w:color w:val="FF0000"/>
          <w:sz w:val="16"/>
          <w:szCs w:val="16"/>
          <w:lang w:val="en-US"/>
        </w:rPr>
        <w:t>xmlns:md</w:t>
      </w:r>
      <w:proofErr w:type="spellEnd"/>
      <w:r>
        <w:rPr>
          <w:rFonts w:ascii="Courier New" w:hAnsi="Courier New" w:cs="Courier New"/>
          <w:color w:val="0000FF"/>
          <w:sz w:val="16"/>
          <w:szCs w:val="16"/>
          <w:lang w:val="en-US"/>
        </w:rPr>
        <w:t>=</w:t>
      </w:r>
      <w:r>
        <w:rPr>
          <w:rFonts w:ascii="Courier New" w:hAnsi="Courier New" w:cs="Courier New"/>
          <w:sz w:val="16"/>
          <w:szCs w:val="16"/>
          <w:lang w:val="en-US"/>
        </w:rPr>
        <w:t>"</w:t>
      </w:r>
      <w:r>
        <w:rPr>
          <w:rFonts w:ascii="Courier New" w:hAnsi="Courier New" w:cs="Courier New"/>
          <w:color w:val="0000FF"/>
          <w:sz w:val="16"/>
          <w:szCs w:val="16"/>
          <w:lang w:val="en-US"/>
        </w:rPr>
        <w:t>urn:oasis:names:tc:SAML:2.0:metadata</w:t>
      </w:r>
      <w:r>
        <w:rPr>
          <w:rFonts w:ascii="Courier New" w:hAnsi="Courier New" w:cs="Courier New"/>
          <w:sz w:val="16"/>
          <w:szCs w:val="16"/>
          <w:lang w:val="en-US"/>
        </w:rPr>
        <w:t>"</w:t>
      </w:r>
      <w:r>
        <w:rPr>
          <w:rFonts w:ascii="Courier New" w:hAnsi="Courier New" w:cs="Courier New"/>
          <w:color w:val="0000FF"/>
          <w:sz w:val="16"/>
          <w:szCs w:val="16"/>
          <w:lang w:val="en-US"/>
        </w:rPr>
        <w:t>&gt;</w:t>
      </w:r>
    </w:p>
    <w:p w14:paraId="063E8CE4" w14:textId="77777777" w:rsidR="00774B2A" w:rsidRDefault="00774B2A">
      <w:pPr>
        <w:ind w:firstLine="36pt"/>
        <w:rPr>
          <w:rFonts w:ascii="Courier New" w:hAnsi="Courier New" w:cs="Courier New"/>
          <w:color w:val="0000FF"/>
          <w:sz w:val="16"/>
          <w:szCs w:val="16"/>
          <w:lang w:val="en-US"/>
        </w:rPr>
      </w:pPr>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md:OrganizationName</w:t>
      </w:r>
      <w:proofErr w:type="spellEnd"/>
      <w:r>
        <w:rPr>
          <w:rFonts w:ascii="Courier New" w:hAnsi="Courier New" w:cs="Courier New"/>
          <w:color w:val="0000FF"/>
          <w:sz w:val="16"/>
          <w:szCs w:val="16"/>
          <w:lang w:val="en-US"/>
        </w:rPr>
        <w:t>&gt;</w:t>
      </w:r>
      <w:proofErr w:type="spellStart"/>
      <w:r>
        <w:rPr>
          <w:rFonts w:ascii="Courier New" w:hAnsi="Courier New" w:cs="Courier New"/>
          <w:sz w:val="16"/>
          <w:szCs w:val="16"/>
          <w:lang w:val="en-US"/>
        </w:rPr>
        <w:t>Firma</w:t>
      </w:r>
      <w:proofErr w:type="spellEnd"/>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md:OrganizationName</w:t>
      </w:r>
      <w:proofErr w:type="spellEnd"/>
      <w:r>
        <w:rPr>
          <w:rFonts w:ascii="Courier New" w:hAnsi="Courier New" w:cs="Courier New"/>
          <w:color w:val="0000FF"/>
          <w:sz w:val="16"/>
          <w:szCs w:val="16"/>
          <w:lang w:val="en-US"/>
        </w:rPr>
        <w:t>&gt;</w:t>
      </w:r>
    </w:p>
    <w:p w14:paraId="28AFBC8E" w14:textId="77777777" w:rsidR="00774B2A" w:rsidRDefault="00774B2A">
      <w:pPr>
        <w:rPr>
          <w:rFonts w:ascii="Courier New" w:hAnsi="Courier New" w:cs="Courier New"/>
          <w:color w:val="0000FF"/>
          <w:sz w:val="16"/>
          <w:szCs w:val="16"/>
          <w:lang w:val="en-US"/>
        </w:rPr>
      </w:pPr>
      <w:r>
        <w:rPr>
          <w:rFonts w:ascii="Courier New" w:hAnsi="Courier New" w:cs="Courier New"/>
          <w:color w:val="0000FF"/>
          <w:sz w:val="16"/>
          <w:szCs w:val="16"/>
          <w:lang w:val="en-US"/>
        </w:rPr>
        <w:tab/>
        <w:t>&lt;</w:t>
      </w:r>
      <w:r>
        <w:rPr>
          <w:rFonts w:ascii="Courier New" w:hAnsi="Courier New" w:cs="Courier New"/>
          <w:color w:val="A31515"/>
          <w:sz w:val="16"/>
          <w:szCs w:val="16"/>
          <w:lang w:val="en-US"/>
        </w:rPr>
        <w:t>md:OrganizationDisplayName</w:t>
      </w:r>
      <w:r>
        <w:rPr>
          <w:rFonts w:ascii="Courier New" w:hAnsi="Courier New" w:cs="Courier New"/>
          <w:color w:val="0000FF"/>
          <w:sz w:val="16"/>
          <w:szCs w:val="16"/>
          <w:lang w:val="en-US"/>
        </w:rPr>
        <w:t>&gt;</w:t>
      </w:r>
      <w:r>
        <w:rPr>
          <w:rFonts w:ascii="Courier New" w:hAnsi="Courier New" w:cs="Courier New"/>
          <w:sz w:val="16"/>
          <w:szCs w:val="16"/>
          <w:lang w:val="en-US"/>
        </w:rPr>
        <w:t>Firmanavn</w:t>
      </w:r>
      <w:r>
        <w:rPr>
          <w:rFonts w:ascii="Courier New" w:hAnsi="Courier New" w:cs="Courier New"/>
          <w:color w:val="0000FF"/>
          <w:sz w:val="16"/>
          <w:szCs w:val="16"/>
          <w:lang w:val="en-US"/>
        </w:rPr>
        <w:t>&lt;/</w:t>
      </w:r>
      <w:r>
        <w:rPr>
          <w:rFonts w:ascii="Courier New" w:hAnsi="Courier New" w:cs="Courier New"/>
          <w:color w:val="A31515"/>
          <w:sz w:val="16"/>
          <w:szCs w:val="16"/>
          <w:lang w:val="en-US"/>
        </w:rPr>
        <w:t>md:OrganizationDisplayName</w:t>
      </w:r>
      <w:r>
        <w:rPr>
          <w:rFonts w:ascii="Courier New" w:hAnsi="Courier New" w:cs="Courier New"/>
          <w:color w:val="0000FF"/>
          <w:sz w:val="16"/>
          <w:szCs w:val="16"/>
          <w:lang w:val="en-US"/>
        </w:rPr>
        <w:t>&gt;</w:t>
      </w:r>
    </w:p>
    <w:p w14:paraId="78E15020" w14:textId="77777777" w:rsidR="00774B2A" w:rsidRDefault="00774B2A">
      <w:pPr>
        <w:rPr>
          <w:rFonts w:ascii="Courier New" w:hAnsi="Courier New" w:cs="Courier New"/>
          <w:color w:val="0000FF"/>
          <w:sz w:val="16"/>
          <w:szCs w:val="16"/>
          <w:lang w:val="en-US"/>
        </w:rPr>
      </w:pPr>
      <w:r>
        <w:rPr>
          <w:rFonts w:ascii="Courier New" w:hAnsi="Courier New" w:cs="Courier New"/>
          <w:color w:val="0000FF"/>
          <w:sz w:val="16"/>
          <w:szCs w:val="16"/>
          <w:lang w:val="en-US"/>
        </w:rPr>
        <w:tab/>
      </w:r>
      <w:r w:rsidRPr="0030384A">
        <w:rPr>
          <w:rFonts w:ascii="Courier New" w:hAnsi="Courier New" w:cs="Courier New"/>
          <w:color w:val="0000FF"/>
          <w:sz w:val="16"/>
          <w:szCs w:val="16"/>
        </w:rPr>
        <w:t>&lt;</w:t>
      </w:r>
      <w:proofErr w:type="spellStart"/>
      <w:r w:rsidRPr="0030384A">
        <w:rPr>
          <w:rFonts w:ascii="Courier New" w:hAnsi="Courier New" w:cs="Courier New"/>
          <w:color w:val="A31515"/>
          <w:sz w:val="16"/>
          <w:szCs w:val="16"/>
        </w:rPr>
        <w:t>md:OrganizationURL</w:t>
      </w:r>
      <w:proofErr w:type="spellEnd"/>
      <w:r w:rsidRPr="0030384A">
        <w:rPr>
          <w:rFonts w:ascii="Courier New" w:hAnsi="Courier New" w:cs="Courier New"/>
          <w:color w:val="0000FF"/>
          <w:sz w:val="16"/>
          <w:szCs w:val="16"/>
        </w:rPr>
        <w:t>&gt;</w:t>
      </w:r>
      <w:r w:rsidR="006D4561">
        <w:fldChar w:fldCharType="begin"/>
      </w:r>
      <w:r w:rsidR="006D4561">
        <w:instrText>HYPERLINK</w:instrText>
      </w:r>
      <w:r w:rsidR="006D4561">
        <w:fldChar w:fldCharType="separate"/>
      </w:r>
      <w:r w:rsidR="006D4561">
        <w:rPr>
          <w:rFonts w:ascii="Courier New" w:hAnsi="Courier New" w:cs="Courier New"/>
          <w:b/>
          <w:bCs/>
          <w:sz w:val="16"/>
          <w:szCs w:val="16"/>
        </w:rPr>
        <w:t>Fejl! Linkreferencen er ugyldig.</w:t>
      </w:r>
      <w:r w:rsidR="006D4561">
        <w:fldChar w:fldCharType="end"/>
      </w:r>
      <w:r>
        <w:rPr>
          <w:rFonts w:ascii="Courier New" w:hAnsi="Courier New" w:cs="Courier New"/>
          <w:color w:val="0000FF"/>
          <w:sz w:val="16"/>
          <w:szCs w:val="16"/>
          <w:lang w:val="en-US"/>
        </w:rPr>
        <w:t>&gt;</w:t>
      </w:r>
    </w:p>
    <w:p w14:paraId="76CBD2D5" w14:textId="77777777" w:rsidR="00774B2A" w:rsidRDefault="00774B2A">
      <w:pPr>
        <w:spacing w:after="10pt" w:line="13.80pt" w:lineRule="auto"/>
        <w:rPr>
          <w:rFonts w:ascii="Calibri" w:hAnsi="Calibri" w:cs="Calibri"/>
          <w:sz w:val="16"/>
          <w:szCs w:val="16"/>
          <w:lang w:val="en-US"/>
        </w:rPr>
      </w:pPr>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md:Organization</w:t>
      </w:r>
      <w:proofErr w:type="spellEnd"/>
      <w:r>
        <w:rPr>
          <w:rFonts w:ascii="Courier New" w:hAnsi="Courier New" w:cs="Courier New"/>
          <w:color w:val="0000FF"/>
          <w:sz w:val="16"/>
          <w:szCs w:val="16"/>
          <w:lang w:val="en-US"/>
        </w:rPr>
        <w:t>&gt;</w:t>
      </w:r>
    </w:p>
    <w:p w14:paraId="04643549" w14:textId="77777777" w:rsidR="00774B2A" w:rsidRDefault="00774B2A" w:rsidP="003B7628">
      <w:pPr>
        <w:pStyle w:val="Overskrift3"/>
        <w:rPr>
          <w:lang w:val="en-US"/>
        </w:rPr>
      </w:pPr>
      <w:bookmarkStart w:id="37" w:name="_Toc134696474"/>
      <w:r>
        <w:rPr>
          <w:lang w:val="en-US"/>
        </w:rPr>
        <w:t>9.2.3</w:t>
      </w:r>
      <w:r>
        <w:rPr>
          <w:lang w:val="en-US"/>
        </w:rPr>
        <w:tab/>
        <w:t>&lt;</w:t>
      </w:r>
      <w:proofErr w:type="spellStart"/>
      <w:r w:rsidRPr="00E623D9">
        <w:rPr>
          <w:lang w:val="en-US"/>
        </w:rPr>
        <w:t>CommonDomain</w:t>
      </w:r>
      <w:proofErr w:type="spellEnd"/>
      <w:r>
        <w:rPr>
          <w:lang w:val="en-US"/>
        </w:rPr>
        <w:t>&gt;</w:t>
      </w:r>
      <w:bookmarkEnd w:id="37"/>
    </w:p>
    <w:p w14:paraId="135CE765"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The &lt;</w:t>
      </w:r>
      <w:proofErr w:type="spellStart"/>
      <w:r>
        <w:rPr>
          <w:rFonts w:ascii="Calibri" w:hAnsi="Calibri" w:cs="Calibri"/>
          <w:sz w:val="22"/>
          <w:szCs w:val="22"/>
          <w:lang w:val="en-US"/>
        </w:rPr>
        <w:t>CommonDomain</w:t>
      </w:r>
      <w:proofErr w:type="spellEnd"/>
      <w:r>
        <w:rPr>
          <w:rFonts w:ascii="Calibri" w:hAnsi="Calibri" w:cs="Calibri"/>
          <w:sz w:val="22"/>
          <w:szCs w:val="22"/>
          <w:lang w:val="en-US"/>
        </w:rPr>
        <w:t>&gt; element contains configuration options for common domain cookie reading, and has the following attributes:</w:t>
      </w: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2725"/>
        <w:gridCol w:w="6851"/>
      </w:tblGrid>
      <w:tr w:rsidR="00774B2A" w14:paraId="3CE2D897" w14:textId="77777777">
        <w:tc>
          <w:tcPr>
            <w:tcW w:w="478.80pt" w:type="dxa"/>
            <w:gridSpan w:val="2"/>
            <w:tcBorders>
              <w:top w:val="single" w:sz="4" w:space="0" w:color="000000"/>
              <w:bottom w:val="single" w:sz="4" w:space="0" w:color="000000"/>
            </w:tcBorders>
            <w:shd w:val="clear" w:color="auto" w:fill="D9D9D9"/>
          </w:tcPr>
          <w:p w14:paraId="6E25D82B" w14:textId="77777777" w:rsidR="00774B2A" w:rsidRDefault="00774B2A">
            <w:pPr>
              <w:rPr>
                <w:rFonts w:ascii="Calibri" w:hAnsi="Calibri" w:cs="Calibri"/>
                <w:lang w:val="en-US"/>
              </w:rPr>
            </w:pPr>
            <w:r>
              <w:rPr>
                <w:rFonts w:ascii="Calibri" w:hAnsi="Calibri" w:cs="Calibri"/>
                <w:sz w:val="22"/>
                <w:szCs w:val="22"/>
                <w:lang w:val="en-US"/>
              </w:rPr>
              <w:t>Attributes</w:t>
            </w:r>
          </w:p>
        </w:tc>
      </w:tr>
      <w:tr w:rsidR="00774B2A" w:rsidRPr="007117E2" w14:paraId="61E7FFF9" w14:textId="77777777">
        <w:tc>
          <w:tcPr>
            <w:tcW w:w="136.25pt" w:type="dxa"/>
            <w:tcBorders>
              <w:top w:val="single" w:sz="4" w:space="0" w:color="000000"/>
              <w:bottom w:val="single" w:sz="4" w:space="0" w:color="000000"/>
              <w:end w:val="single" w:sz="4" w:space="0" w:color="000000"/>
            </w:tcBorders>
          </w:tcPr>
          <w:p w14:paraId="659BF324" w14:textId="77777777" w:rsidR="00774B2A" w:rsidRDefault="00774B2A">
            <w:pPr>
              <w:rPr>
                <w:rFonts w:ascii="Courier New" w:hAnsi="Courier New" w:cs="Courier New"/>
              </w:rPr>
            </w:pPr>
            <w:proofErr w:type="spellStart"/>
            <w:r>
              <w:rPr>
                <w:rFonts w:ascii="Courier New" w:hAnsi="Courier New" w:cs="Courier New"/>
                <w:sz w:val="22"/>
                <w:szCs w:val="22"/>
              </w:rPr>
              <w:t>Enabled</w:t>
            </w:r>
            <w:proofErr w:type="spellEnd"/>
          </w:p>
        </w:tc>
        <w:tc>
          <w:tcPr>
            <w:tcW w:w="342.55pt" w:type="dxa"/>
            <w:tcBorders>
              <w:top w:val="single" w:sz="4" w:space="0" w:color="000000"/>
              <w:start w:val="single" w:sz="4" w:space="0" w:color="000000"/>
              <w:bottom w:val="single" w:sz="4" w:space="0" w:color="000000"/>
            </w:tcBorders>
          </w:tcPr>
          <w:p w14:paraId="2ACBA790" w14:textId="77777777" w:rsidR="00774B2A" w:rsidRDefault="00774B2A">
            <w:pPr>
              <w:rPr>
                <w:rFonts w:ascii="Calibri" w:hAnsi="Calibri" w:cs="Calibri"/>
                <w:lang w:val="en-US"/>
              </w:rPr>
            </w:pPr>
            <w:r>
              <w:rPr>
                <w:rFonts w:ascii="Calibri" w:hAnsi="Calibri" w:cs="Calibri"/>
                <w:sz w:val="22"/>
                <w:szCs w:val="22"/>
                <w:lang w:val="en-US"/>
              </w:rPr>
              <w:t xml:space="preserve">A Boolean value indicating </w:t>
            </w:r>
            <w:proofErr w:type="gramStart"/>
            <w:r>
              <w:rPr>
                <w:rFonts w:ascii="Calibri" w:hAnsi="Calibri" w:cs="Calibri"/>
                <w:sz w:val="22"/>
                <w:szCs w:val="22"/>
                <w:lang w:val="en-US"/>
              </w:rPr>
              <w:t>whether or not</w:t>
            </w:r>
            <w:proofErr w:type="gramEnd"/>
            <w:r>
              <w:rPr>
                <w:rFonts w:ascii="Calibri" w:hAnsi="Calibri" w:cs="Calibri"/>
                <w:sz w:val="22"/>
                <w:szCs w:val="22"/>
                <w:lang w:val="en-US"/>
              </w:rPr>
              <w:t xml:space="preserve"> common domain cookie reading is turned on.</w:t>
            </w:r>
          </w:p>
        </w:tc>
      </w:tr>
      <w:tr w:rsidR="00774B2A" w:rsidRPr="007117E2" w14:paraId="4E57ED3B" w14:textId="77777777">
        <w:tc>
          <w:tcPr>
            <w:tcW w:w="136.25pt" w:type="dxa"/>
            <w:tcBorders>
              <w:top w:val="single" w:sz="4" w:space="0" w:color="000000"/>
              <w:bottom w:val="single" w:sz="4" w:space="0" w:color="000000"/>
              <w:end w:val="single" w:sz="4" w:space="0" w:color="000000"/>
            </w:tcBorders>
          </w:tcPr>
          <w:p w14:paraId="1C53EA4C" w14:textId="77777777" w:rsidR="00774B2A" w:rsidRDefault="00774B2A">
            <w:pPr>
              <w:rPr>
                <w:rFonts w:ascii="Courier New" w:hAnsi="Courier New" w:cs="Courier New"/>
              </w:rPr>
            </w:pPr>
            <w:proofErr w:type="spellStart"/>
            <w:r>
              <w:rPr>
                <w:rFonts w:ascii="Courier New" w:hAnsi="Courier New" w:cs="Courier New"/>
                <w:sz w:val="22"/>
                <w:szCs w:val="22"/>
              </w:rPr>
              <w:t>localReaderEndpoint</w:t>
            </w:r>
            <w:proofErr w:type="spellEnd"/>
          </w:p>
        </w:tc>
        <w:tc>
          <w:tcPr>
            <w:tcW w:w="342.55pt" w:type="dxa"/>
            <w:tcBorders>
              <w:top w:val="single" w:sz="4" w:space="0" w:color="000000"/>
              <w:start w:val="single" w:sz="4" w:space="0" w:color="000000"/>
              <w:bottom w:val="single" w:sz="4" w:space="0" w:color="000000"/>
            </w:tcBorders>
          </w:tcPr>
          <w:p w14:paraId="5A501C3B" w14:textId="77777777" w:rsidR="00774B2A" w:rsidRDefault="00774B2A">
            <w:pPr>
              <w:rPr>
                <w:rFonts w:ascii="Calibri" w:hAnsi="Calibri" w:cs="Calibri"/>
                <w:lang w:val="en-US"/>
              </w:rPr>
            </w:pPr>
            <w:r>
              <w:rPr>
                <w:rFonts w:ascii="Calibri" w:hAnsi="Calibri" w:cs="Calibri"/>
                <w:sz w:val="22"/>
                <w:szCs w:val="22"/>
                <w:lang w:val="en-US"/>
              </w:rPr>
              <w:t xml:space="preserve">The fully qualified </w:t>
            </w:r>
            <w:proofErr w:type="spellStart"/>
            <w:r>
              <w:rPr>
                <w:rFonts w:ascii="Calibri" w:hAnsi="Calibri" w:cs="Calibri"/>
                <w:sz w:val="22"/>
                <w:szCs w:val="22"/>
                <w:lang w:val="en-US"/>
              </w:rPr>
              <w:t>url</w:t>
            </w:r>
            <w:proofErr w:type="spellEnd"/>
            <w:r>
              <w:rPr>
                <w:rFonts w:ascii="Calibri" w:hAnsi="Calibri" w:cs="Calibri"/>
                <w:sz w:val="22"/>
                <w:szCs w:val="22"/>
                <w:lang w:val="en-US"/>
              </w:rPr>
              <w:t xml:space="preserve"> to a local cookie reader endpoint. The host part of this endpoint should be a sub domain to the common domain, e.g. sp.commondomain.com</w:t>
            </w:r>
          </w:p>
        </w:tc>
      </w:tr>
    </w:tbl>
    <w:p w14:paraId="1E34DC8F"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following is an example of a </w:t>
      </w:r>
      <w:proofErr w:type="spellStart"/>
      <w:r>
        <w:rPr>
          <w:rFonts w:ascii="Calibri" w:hAnsi="Calibri" w:cs="Calibri"/>
          <w:sz w:val="22"/>
          <w:szCs w:val="22"/>
          <w:lang w:val="en-US"/>
        </w:rPr>
        <w:t>CommonDomain</w:t>
      </w:r>
      <w:proofErr w:type="spellEnd"/>
      <w:r>
        <w:rPr>
          <w:rFonts w:ascii="Calibri" w:hAnsi="Calibri" w:cs="Calibri"/>
          <w:sz w:val="22"/>
          <w:szCs w:val="22"/>
          <w:lang w:val="en-US"/>
        </w:rPr>
        <w:t xml:space="preserve"> section:</w:t>
      </w:r>
    </w:p>
    <w:p w14:paraId="6CFE118B" w14:textId="77777777" w:rsidR="00774B2A" w:rsidRDefault="00774B2A">
      <w:pPr>
        <w:spacing w:after="10pt" w:line="13.80pt" w:lineRule="auto"/>
        <w:rPr>
          <w:rFonts w:ascii="Calibri" w:hAnsi="Calibri" w:cs="Calibri"/>
          <w:sz w:val="16"/>
          <w:szCs w:val="16"/>
          <w:lang w:val="en-US"/>
        </w:rPr>
      </w:pPr>
      <w:r>
        <w:rPr>
          <w:rFonts w:ascii="Courier New" w:hAnsi="Courier New" w:cs="Courier New"/>
          <w:color w:val="0000FF"/>
          <w:sz w:val="16"/>
          <w:szCs w:val="16"/>
          <w:lang w:val="en-US"/>
        </w:rPr>
        <w:t>&lt;</w:t>
      </w:r>
      <w:proofErr w:type="spellStart"/>
      <w:r>
        <w:rPr>
          <w:rFonts w:ascii="Courier New" w:hAnsi="Courier New" w:cs="Courier New"/>
          <w:color w:val="A31515"/>
          <w:sz w:val="16"/>
          <w:szCs w:val="16"/>
          <w:lang w:val="en-US"/>
        </w:rPr>
        <w:t>CommonDomain</w:t>
      </w:r>
      <w:proofErr w:type="spellEnd"/>
      <w:r>
        <w:rPr>
          <w:rFonts w:ascii="Courier New" w:hAnsi="Courier New" w:cs="Courier New"/>
          <w:color w:val="0000FF"/>
          <w:sz w:val="16"/>
          <w:szCs w:val="16"/>
          <w:lang w:val="en-US"/>
        </w:rPr>
        <w:t xml:space="preserve"> </w:t>
      </w:r>
      <w:r>
        <w:rPr>
          <w:rFonts w:ascii="Courier New" w:hAnsi="Courier New" w:cs="Courier New"/>
          <w:color w:val="FF0000"/>
          <w:sz w:val="16"/>
          <w:szCs w:val="16"/>
          <w:lang w:val="en-US"/>
        </w:rPr>
        <w:t>enabled</w:t>
      </w:r>
      <w:r>
        <w:rPr>
          <w:rFonts w:ascii="Courier New" w:hAnsi="Courier New" w:cs="Courier New"/>
          <w:color w:val="0000FF"/>
          <w:sz w:val="16"/>
          <w:szCs w:val="16"/>
          <w:lang w:val="en-US"/>
        </w:rPr>
        <w:t>=</w:t>
      </w:r>
      <w:r>
        <w:rPr>
          <w:rFonts w:ascii="Courier New" w:hAnsi="Courier New" w:cs="Courier New"/>
          <w:sz w:val="16"/>
          <w:szCs w:val="16"/>
          <w:lang w:val="en-US"/>
        </w:rPr>
        <w:t>"</w:t>
      </w:r>
      <w:r>
        <w:rPr>
          <w:rFonts w:ascii="Courier New" w:hAnsi="Courier New" w:cs="Courier New"/>
          <w:color w:val="0000FF"/>
          <w:sz w:val="16"/>
          <w:szCs w:val="16"/>
          <w:lang w:val="en-US"/>
        </w:rPr>
        <w:t>true</w:t>
      </w:r>
      <w:r>
        <w:rPr>
          <w:rFonts w:ascii="Courier New" w:hAnsi="Courier New" w:cs="Courier New"/>
          <w:sz w:val="16"/>
          <w:szCs w:val="16"/>
          <w:lang w:val="en-US"/>
        </w:rPr>
        <w:t>"</w:t>
      </w:r>
      <w:r>
        <w:rPr>
          <w:rFonts w:ascii="Courier New" w:hAnsi="Courier New" w:cs="Courier New"/>
          <w:color w:val="0000FF"/>
          <w:sz w:val="16"/>
          <w:szCs w:val="16"/>
          <w:lang w:val="en-US"/>
        </w:rPr>
        <w:t xml:space="preserve"> </w:t>
      </w:r>
      <w:r>
        <w:rPr>
          <w:rFonts w:ascii="Courier New" w:hAnsi="Courier New" w:cs="Courier New"/>
          <w:color w:val="FF0000"/>
          <w:sz w:val="16"/>
          <w:szCs w:val="16"/>
          <w:lang w:val="en-US"/>
        </w:rPr>
        <w:t>localReaderEndpoint</w:t>
      </w:r>
      <w:r>
        <w:rPr>
          <w:rFonts w:ascii="Courier New" w:hAnsi="Courier New" w:cs="Courier New"/>
          <w:color w:val="0000FF"/>
          <w:sz w:val="16"/>
          <w:szCs w:val="16"/>
          <w:lang w:val="en-US"/>
        </w:rPr>
        <w:t>=</w:t>
      </w:r>
      <w:r>
        <w:rPr>
          <w:rFonts w:ascii="Courier New" w:hAnsi="Courier New" w:cs="Courier New"/>
          <w:sz w:val="16"/>
          <w:szCs w:val="16"/>
          <w:lang w:val="en-US"/>
        </w:rPr>
        <w:t>"</w:t>
      </w:r>
      <w:hyperlink r:id="rId23" w:history="1">
        <w:r>
          <w:rPr>
            <w:rFonts w:ascii="Courier New" w:hAnsi="Courier New" w:cs="Courier New"/>
            <w:sz w:val="16"/>
            <w:szCs w:val="16"/>
            <w:lang w:val="en-US"/>
          </w:rPr>
          <w:t>http://mysp.commondomain.local/cdcreader.ashx</w:t>
        </w:r>
      </w:hyperlink>
      <w:r>
        <w:rPr>
          <w:rFonts w:ascii="Courier New" w:hAnsi="Courier New" w:cs="Courier New"/>
          <w:sz w:val="16"/>
          <w:szCs w:val="16"/>
          <w:lang w:val="en-US"/>
        </w:rPr>
        <w:t>"</w:t>
      </w:r>
      <w:r>
        <w:rPr>
          <w:rFonts w:ascii="Courier New" w:hAnsi="Courier New" w:cs="Courier New"/>
          <w:color w:val="0000FF"/>
          <w:sz w:val="16"/>
          <w:szCs w:val="16"/>
          <w:lang w:val="en-US"/>
        </w:rPr>
        <w:t xml:space="preserve"> /&gt;</w:t>
      </w:r>
    </w:p>
    <w:p w14:paraId="69F3F928" w14:textId="77777777" w:rsidR="00774B2A" w:rsidRDefault="00774B2A">
      <w:pPr>
        <w:rPr>
          <w:rFonts w:ascii="Calibri" w:hAnsi="Calibri" w:cs="Calibri"/>
          <w:sz w:val="22"/>
          <w:szCs w:val="22"/>
          <w:lang w:val="en-US"/>
        </w:rPr>
      </w:pPr>
      <w:r>
        <w:rPr>
          <w:rFonts w:ascii="Calibri" w:hAnsi="Calibri" w:cs="Calibri"/>
          <w:sz w:val="22"/>
          <w:szCs w:val="22"/>
          <w:lang w:val="en-US"/>
        </w:rPr>
        <w:t>Read more about how to configure common domain cookie reading in chapter 11.</w:t>
      </w:r>
    </w:p>
    <w:p w14:paraId="4FAA5084" w14:textId="77777777" w:rsidR="00774B2A" w:rsidRDefault="00774B2A" w:rsidP="003B7628">
      <w:pPr>
        <w:pStyle w:val="Overskrift3"/>
        <w:rPr>
          <w:lang w:val="en-US"/>
        </w:rPr>
      </w:pPr>
      <w:bookmarkStart w:id="38" w:name="_Toc134696475"/>
      <w:r>
        <w:rPr>
          <w:lang w:val="en-US"/>
        </w:rPr>
        <w:t>9.2.4</w:t>
      </w:r>
      <w:r>
        <w:rPr>
          <w:lang w:val="en-US"/>
        </w:rPr>
        <w:tab/>
        <w:t>&lt;</w:t>
      </w:r>
      <w:proofErr w:type="spellStart"/>
      <w:r w:rsidRPr="00E623D9">
        <w:rPr>
          <w:lang w:val="en-US"/>
        </w:rPr>
        <w:t>RequestedAttributes</w:t>
      </w:r>
      <w:proofErr w:type="spellEnd"/>
      <w:r>
        <w:rPr>
          <w:lang w:val="en-US"/>
        </w:rPr>
        <w:t>&gt;</w:t>
      </w:r>
      <w:bookmarkEnd w:id="38"/>
    </w:p>
    <w:p w14:paraId="53DFC1C0"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This element names the SAML attributes that the service provider requires from its federation partners. </w:t>
      </w: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1728"/>
        <w:gridCol w:w="7848"/>
      </w:tblGrid>
      <w:tr w:rsidR="00774B2A" w14:paraId="094207C2" w14:textId="77777777">
        <w:tc>
          <w:tcPr>
            <w:tcW w:w="86.40pt" w:type="dxa"/>
            <w:tcBorders>
              <w:top w:val="single" w:sz="4" w:space="0" w:color="000000"/>
              <w:bottom w:val="single" w:sz="4" w:space="0" w:color="000000"/>
              <w:end w:val="single" w:sz="4" w:space="0" w:color="000000"/>
            </w:tcBorders>
            <w:shd w:val="clear" w:color="auto" w:fill="D9D9D9"/>
          </w:tcPr>
          <w:p w14:paraId="4A18CEDF" w14:textId="77777777" w:rsidR="00774B2A" w:rsidRDefault="00774B2A">
            <w:pPr>
              <w:rPr>
                <w:rFonts w:ascii="Calibri" w:hAnsi="Calibri" w:cs="Calibri"/>
                <w:lang w:val="en-US"/>
              </w:rPr>
            </w:pPr>
            <w:r>
              <w:rPr>
                <w:rFonts w:ascii="Calibri" w:hAnsi="Calibri" w:cs="Calibri"/>
                <w:sz w:val="22"/>
                <w:szCs w:val="22"/>
                <w:lang w:val="en-US"/>
              </w:rPr>
              <w:t>Element name</w:t>
            </w:r>
          </w:p>
        </w:tc>
        <w:tc>
          <w:tcPr>
            <w:tcW w:w="392.40pt" w:type="dxa"/>
            <w:tcBorders>
              <w:top w:val="single" w:sz="4" w:space="0" w:color="000000"/>
              <w:start w:val="single" w:sz="4" w:space="0" w:color="000000"/>
              <w:bottom w:val="single" w:sz="4" w:space="0" w:color="000000"/>
            </w:tcBorders>
          </w:tcPr>
          <w:p w14:paraId="34C51EF9" w14:textId="77777777" w:rsidR="00774B2A" w:rsidRDefault="00774B2A">
            <w:pPr>
              <w:rPr>
                <w:rFonts w:ascii="Courier New" w:hAnsi="Courier New" w:cs="Courier New"/>
              </w:rPr>
            </w:pPr>
            <w:proofErr w:type="spellStart"/>
            <w:r>
              <w:rPr>
                <w:rFonts w:ascii="Courier New" w:hAnsi="Courier New" w:cs="Courier New"/>
                <w:sz w:val="22"/>
                <w:szCs w:val="22"/>
              </w:rPr>
              <w:t>RequestedAttributes</w:t>
            </w:r>
            <w:proofErr w:type="spellEnd"/>
          </w:p>
        </w:tc>
      </w:tr>
      <w:tr w:rsidR="00774B2A" w:rsidRPr="007117E2" w14:paraId="27DB35F9" w14:textId="77777777">
        <w:tc>
          <w:tcPr>
            <w:tcW w:w="86.40pt" w:type="dxa"/>
            <w:tcBorders>
              <w:top w:val="single" w:sz="4" w:space="0" w:color="000000"/>
              <w:bottom w:val="single" w:sz="4" w:space="0" w:color="000000"/>
              <w:end w:val="single" w:sz="4" w:space="0" w:color="000000"/>
            </w:tcBorders>
            <w:shd w:val="clear" w:color="auto" w:fill="D9D9D9"/>
          </w:tcPr>
          <w:p w14:paraId="45305406" w14:textId="77777777" w:rsidR="00774B2A" w:rsidRDefault="00774B2A">
            <w:pPr>
              <w:rPr>
                <w:rFonts w:ascii="Calibri" w:hAnsi="Calibri" w:cs="Calibri"/>
                <w:lang w:val="en-US"/>
              </w:rPr>
            </w:pPr>
            <w:r>
              <w:rPr>
                <w:rFonts w:ascii="Calibri" w:hAnsi="Calibri" w:cs="Calibri"/>
                <w:sz w:val="22"/>
                <w:szCs w:val="22"/>
                <w:lang w:val="en-US"/>
              </w:rPr>
              <w:t>Description</w:t>
            </w:r>
          </w:p>
        </w:tc>
        <w:tc>
          <w:tcPr>
            <w:tcW w:w="392.40pt" w:type="dxa"/>
            <w:tcBorders>
              <w:top w:val="single" w:sz="4" w:space="0" w:color="000000"/>
              <w:start w:val="single" w:sz="4" w:space="0" w:color="000000"/>
              <w:bottom w:val="single" w:sz="4" w:space="0" w:color="000000"/>
            </w:tcBorders>
          </w:tcPr>
          <w:p w14:paraId="6A144D02" w14:textId="77777777" w:rsidR="00774B2A" w:rsidRDefault="00774B2A">
            <w:pPr>
              <w:rPr>
                <w:rFonts w:ascii="Calibri" w:hAnsi="Calibri" w:cs="Calibri"/>
                <w:lang w:val="en-US"/>
              </w:rPr>
            </w:pPr>
            <w:r>
              <w:rPr>
                <w:rFonts w:ascii="Calibri" w:hAnsi="Calibri" w:cs="Calibri"/>
                <w:sz w:val="22"/>
                <w:szCs w:val="22"/>
                <w:lang w:val="en-US"/>
              </w:rPr>
              <w:t>The list of attributes that the service provider wants assertions to contain when it receives them.</w:t>
            </w:r>
          </w:p>
        </w:tc>
      </w:tr>
      <w:tr w:rsidR="00774B2A" w14:paraId="159B1008" w14:textId="77777777">
        <w:tc>
          <w:tcPr>
            <w:tcW w:w="478.80pt" w:type="dxa"/>
            <w:gridSpan w:val="2"/>
            <w:tcBorders>
              <w:top w:val="single" w:sz="4" w:space="0" w:color="000000"/>
              <w:bottom w:val="single" w:sz="4" w:space="0" w:color="000000"/>
            </w:tcBorders>
            <w:shd w:val="clear" w:color="auto" w:fill="D9D9D9"/>
          </w:tcPr>
          <w:p w14:paraId="1FB248AE" w14:textId="77777777" w:rsidR="00774B2A" w:rsidRDefault="00774B2A">
            <w:pPr>
              <w:rPr>
                <w:rFonts w:ascii="Calibri" w:hAnsi="Calibri" w:cs="Calibri"/>
                <w:lang w:val="en-US"/>
              </w:rPr>
            </w:pPr>
            <w:r>
              <w:rPr>
                <w:rFonts w:ascii="Calibri" w:hAnsi="Calibri" w:cs="Calibri"/>
                <w:sz w:val="22"/>
                <w:szCs w:val="22"/>
                <w:lang w:val="en-US"/>
              </w:rPr>
              <w:t>Child elements</w:t>
            </w:r>
          </w:p>
        </w:tc>
      </w:tr>
      <w:tr w:rsidR="00774B2A" w14:paraId="0364CF6C" w14:textId="77777777">
        <w:tc>
          <w:tcPr>
            <w:tcW w:w="86.40pt" w:type="dxa"/>
            <w:tcBorders>
              <w:top w:val="single" w:sz="4" w:space="0" w:color="000000"/>
              <w:bottom w:val="single" w:sz="4" w:space="0" w:color="000000"/>
              <w:end w:val="single" w:sz="4" w:space="0" w:color="000000"/>
            </w:tcBorders>
            <w:shd w:val="clear" w:color="auto" w:fill="D9D9D9"/>
          </w:tcPr>
          <w:p w14:paraId="78C2CE0E" w14:textId="77777777" w:rsidR="00774B2A" w:rsidRDefault="00774B2A">
            <w:pPr>
              <w:rPr>
                <w:rFonts w:ascii="Calibri" w:hAnsi="Calibri" w:cs="Calibri"/>
                <w:lang w:val="en-US"/>
              </w:rPr>
            </w:pPr>
            <w:r>
              <w:rPr>
                <w:rFonts w:ascii="Calibri" w:hAnsi="Calibri" w:cs="Calibri"/>
                <w:sz w:val="22"/>
                <w:szCs w:val="22"/>
                <w:lang w:val="en-US"/>
              </w:rPr>
              <w:t>Element name</w:t>
            </w:r>
          </w:p>
        </w:tc>
        <w:tc>
          <w:tcPr>
            <w:tcW w:w="392.40pt" w:type="dxa"/>
            <w:tcBorders>
              <w:top w:val="single" w:sz="4" w:space="0" w:color="000000"/>
              <w:start w:val="single" w:sz="4" w:space="0" w:color="000000"/>
              <w:bottom w:val="single" w:sz="4" w:space="0" w:color="000000"/>
            </w:tcBorders>
          </w:tcPr>
          <w:p w14:paraId="6467F668" w14:textId="77777777" w:rsidR="00774B2A" w:rsidRDefault="00774B2A">
            <w:pPr>
              <w:rPr>
                <w:rFonts w:ascii="Courier New" w:hAnsi="Courier New" w:cs="Courier New"/>
              </w:rPr>
            </w:pPr>
            <w:proofErr w:type="spellStart"/>
            <w:r>
              <w:rPr>
                <w:rFonts w:ascii="Courier New" w:hAnsi="Courier New" w:cs="Courier New"/>
                <w:sz w:val="22"/>
                <w:szCs w:val="22"/>
              </w:rPr>
              <w:t>att</w:t>
            </w:r>
            <w:proofErr w:type="spellEnd"/>
          </w:p>
        </w:tc>
      </w:tr>
      <w:tr w:rsidR="00774B2A" w14:paraId="64FDFC92" w14:textId="77777777">
        <w:tc>
          <w:tcPr>
            <w:tcW w:w="86.40pt" w:type="dxa"/>
            <w:tcBorders>
              <w:top w:val="single" w:sz="4" w:space="0" w:color="000000"/>
              <w:bottom w:val="single" w:sz="4" w:space="0" w:color="000000"/>
              <w:end w:val="single" w:sz="4" w:space="0" w:color="000000"/>
            </w:tcBorders>
            <w:shd w:val="clear" w:color="auto" w:fill="D9D9D9"/>
          </w:tcPr>
          <w:p w14:paraId="4D761B54" w14:textId="77777777" w:rsidR="00774B2A" w:rsidRDefault="00774B2A">
            <w:pPr>
              <w:rPr>
                <w:rFonts w:ascii="Calibri" w:hAnsi="Calibri" w:cs="Calibri"/>
                <w:lang w:val="en-US"/>
              </w:rPr>
            </w:pPr>
            <w:r>
              <w:rPr>
                <w:rFonts w:ascii="Calibri" w:hAnsi="Calibri" w:cs="Calibri"/>
                <w:sz w:val="22"/>
                <w:szCs w:val="22"/>
                <w:lang w:val="en-US"/>
              </w:rPr>
              <w:t>Description</w:t>
            </w:r>
          </w:p>
        </w:tc>
        <w:tc>
          <w:tcPr>
            <w:tcW w:w="392.40pt" w:type="dxa"/>
            <w:tcBorders>
              <w:top w:val="single" w:sz="4" w:space="0" w:color="000000"/>
              <w:start w:val="single" w:sz="4" w:space="0" w:color="000000"/>
              <w:bottom w:val="single" w:sz="4" w:space="0" w:color="000000"/>
            </w:tcBorders>
          </w:tcPr>
          <w:p w14:paraId="47034F17" w14:textId="77777777" w:rsidR="00774B2A" w:rsidRDefault="00774B2A">
            <w:pPr>
              <w:rPr>
                <w:rFonts w:ascii="Calibri" w:hAnsi="Calibri" w:cs="Calibri"/>
                <w:lang w:val="en-US"/>
              </w:rPr>
            </w:pPr>
            <w:r>
              <w:rPr>
                <w:rFonts w:ascii="Calibri" w:hAnsi="Calibri" w:cs="Calibri"/>
                <w:sz w:val="22"/>
                <w:szCs w:val="22"/>
                <w:lang w:val="en-US"/>
              </w:rPr>
              <w:t>Describes the required attribute.</w:t>
            </w:r>
          </w:p>
        </w:tc>
      </w:tr>
      <w:tr w:rsidR="00774B2A" w14:paraId="73575AF5" w14:textId="77777777">
        <w:tc>
          <w:tcPr>
            <w:tcW w:w="478.80pt" w:type="dxa"/>
            <w:gridSpan w:val="2"/>
            <w:tcBorders>
              <w:top w:val="single" w:sz="4" w:space="0" w:color="000000"/>
              <w:bottom w:val="single" w:sz="4" w:space="0" w:color="000000"/>
            </w:tcBorders>
            <w:shd w:val="clear" w:color="auto" w:fill="D9D9D9"/>
          </w:tcPr>
          <w:p w14:paraId="7ECF575C" w14:textId="77777777" w:rsidR="00774B2A" w:rsidRDefault="00774B2A">
            <w:pPr>
              <w:rPr>
                <w:rFonts w:ascii="Calibri" w:hAnsi="Calibri" w:cs="Calibri"/>
                <w:lang w:val="en-US"/>
              </w:rPr>
            </w:pPr>
            <w:r>
              <w:rPr>
                <w:rFonts w:ascii="Calibri" w:hAnsi="Calibri" w:cs="Calibri"/>
                <w:sz w:val="22"/>
                <w:szCs w:val="22"/>
                <w:lang w:val="en-US"/>
              </w:rPr>
              <w:t>Attributes</w:t>
            </w:r>
          </w:p>
        </w:tc>
      </w:tr>
      <w:tr w:rsidR="00774B2A" w:rsidRPr="007117E2" w14:paraId="007A7C4D" w14:textId="77777777">
        <w:tc>
          <w:tcPr>
            <w:tcW w:w="86.40pt" w:type="dxa"/>
            <w:tcBorders>
              <w:top w:val="single" w:sz="4" w:space="0" w:color="000000"/>
              <w:bottom w:val="single" w:sz="4" w:space="0" w:color="000000"/>
              <w:end w:val="single" w:sz="4" w:space="0" w:color="000000"/>
            </w:tcBorders>
          </w:tcPr>
          <w:p w14:paraId="794950A0" w14:textId="77777777" w:rsidR="00774B2A" w:rsidRDefault="00774B2A">
            <w:pPr>
              <w:rPr>
                <w:rFonts w:ascii="Courier New" w:hAnsi="Courier New" w:cs="Courier New"/>
              </w:rPr>
            </w:pPr>
            <w:proofErr w:type="spellStart"/>
            <w:r>
              <w:rPr>
                <w:rFonts w:ascii="Courier New" w:hAnsi="Courier New" w:cs="Courier New"/>
                <w:sz w:val="22"/>
                <w:szCs w:val="22"/>
              </w:rPr>
              <w:t>Name</w:t>
            </w:r>
            <w:proofErr w:type="spellEnd"/>
          </w:p>
        </w:tc>
        <w:tc>
          <w:tcPr>
            <w:tcW w:w="392.40pt" w:type="dxa"/>
            <w:tcBorders>
              <w:top w:val="single" w:sz="4" w:space="0" w:color="000000"/>
              <w:start w:val="single" w:sz="4" w:space="0" w:color="000000"/>
              <w:bottom w:val="single" w:sz="4" w:space="0" w:color="000000"/>
            </w:tcBorders>
          </w:tcPr>
          <w:p w14:paraId="0CA7126C" w14:textId="77777777" w:rsidR="00774B2A" w:rsidRDefault="00774B2A">
            <w:pPr>
              <w:rPr>
                <w:rFonts w:ascii="Calibri" w:hAnsi="Calibri" w:cs="Calibri"/>
                <w:lang w:val="en-US"/>
              </w:rPr>
            </w:pPr>
            <w:r>
              <w:rPr>
                <w:rFonts w:ascii="Calibri" w:hAnsi="Calibri" w:cs="Calibri"/>
                <w:sz w:val="22"/>
                <w:szCs w:val="22"/>
                <w:lang w:val="en-US"/>
              </w:rPr>
              <w:t xml:space="preserve">The SAML attribute’s identifier. Note that this attribute refers to the </w:t>
            </w:r>
            <w:r>
              <w:rPr>
                <w:rFonts w:ascii="Courier New" w:hAnsi="Courier New" w:cs="Courier New"/>
                <w:sz w:val="22"/>
                <w:szCs w:val="22"/>
                <w:lang w:val="en-US"/>
              </w:rPr>
              <w:t>name</w:t>
            </w:r>
            <w:r>
              <w:rPr>
                <w:rFonts w:ascii="Calibri" w:hAnsi="Calibri" w:cs="Calibri"/>
                <w:sz w:val="22"/>
                <w:szCs w:val="22"/>
                <w:lang w:val="en-US"/>
              </w:rPr>
              <w:t xml:space="preserve"> property of a SAML attribute, not the optional </w:t>
            </w:r>
            <w:proofErr w:type="spellStart"/>
            <w:r>
              <w:rPr>
                <w:rFonts w:ascii="Courier New" w:hAnsi="Courier New" w:cs="Courier New"/>
                <w:sz w:val="22"/>
                <w:szCs w:val="22"/>
                <w:lang w:val="en-US"/>
              </w:rPr>
              <w:t>friendlyName</w:t>
            </w:r>
            <w:proofErr w:type="spellEnd"/>
            <w:r>
              <w:rPr>
                <w:rFonts w:ascii="Calibri" w:hAnsi="Calibri" w:cs="Calibri"/>
                <w:sz w:val="22"/>
                <w:szCs w:val="22"/>
                <w:lang w:val="en-US"/>
              </w:rPr>
              <w:t xml:space="preserve"> property that may be found in the identity provider’s metadata. </w:t>
            </w:r>
          </w:p>
        </w:tc>
      </w:tr>
      <w:tr w:rsidR="00774B2A" w:rsidRPr="007117E2" w14:paraId="4D82C0F2" w14:textId="77777777">
        <w:tc>
          <w:tcPr>
            <w:tcW w:w="86.40pt" w:type="dxa"/>
            <w:tcBorders>
              <w:top w:val="single" w:sz="4" w:space="0" w:color="000000"/>
              <w:bottom w:val="single" w:sz="4" w:space="0" w:color="000000"/>
              <w:end w:val="single" w:sz="4" w:space="0" w:color="000000"/>
            </w:tcBorders>
          </w:tcPr>
          <w:p w14:paraId="75FF38E3" w14:textId="77777777" w:rsidR="00774B2A" w:rsidRDefault="00774B2A">
            <w:pPr>
              <w:rPr>
                <w:rFonts w:ascii="Courier New" w:hAnsi="Courier New" w:cs="Courier New"/>
              </w:rPr>
            </w:pPr>
            <w:proofErr w:type="spellStart"/>
            <w:r>
              <w:rPr>
                <w:rFonts w:ascii="Courier New" w:hAnsi="Courier New" w:cs="Courier New"/>
                <w:sz w:val="22"/>
                <w:szCs w:val="22"/>
              </w:rPr>
              <w:t>isRequired</w:t>
            </w:r>
            <w:proofErr w:type="spellEnd"/>
          </w:p>
        </w:tc>
        <w:tc>
          <w:tcPr>
            <w:tcW w:w="392.40pt" w:type="dxa"/>
            <w:tcBorders>
              <w:top w:val="single" w:sz="4" w:space="0" w:color="000000"/>
              <w:start w:val="single" w:sz="4" w:space="0" w:color="000000"/>
              <w:bottom w:val="single" w:sz="4" w:space="0" w:color="000000"/>
            </w:tcBorders>
          </w:tcPr>
          <w:p w14:paraId="5B364F08" w14:textId="77777777" w:rsidR="00774B2A" w:rsidRDefault="00774B2A">
            <w:pPr>
              <w:rPr>
                <w:rFonts w:ascii="Calibri" w:hAnsi="Calibri" w:cs="Calibri"/>
                <w:lang w:val="en-US"/>
              </w:rPr>
            </w:pPr>
            <w:r>
              <w:rPr>
                <w:rFonts w:ascii="Calibri" w:hAnsi="Calibri" w:cs="Calibri"/>
                <w:sz w:val="22"/>
                <w:szCs w:val="22"/>
                <w:lang w:val="en-US"/>
              </w:rPr>
              <w:t>An optional attribute that specifies whether the SAML attribute should be listed as ‘required’ in the service provider’s metadata. Further explanation of this attribute can be found in [Metadata] section 2.4.4.2.</w:t>
            </w:r>
          </w:p>
        </w:tc>
      </w:tr>
    </w:tbl>
    <w:p w14:paraId="2C30D1FE" w14:textId="77777777" w:rsidR="00774B2A" w:rsidRDefault="00774B2A">
      <w:pPr>
        <w:spacing w:after="10pt" w:line="13.80pt" w:lineRule="auto"/>
        <w:rPr>
          <w:rFonts w:ascii="Calibri" w:hAnsi="Calibri" w:cs="Calibri"/>
          <w:sz w:val="22"/>
          <w:szCs w:val="22"/>
          <w:lang w:val="en-US"/>
        </w:rPr>
      </w:pPr>
    </w:p>
    <w:p w14:paraId="67F4BB16" w14:textId="77777777" w:rsidR="00774B2A" w:rsidRDefault="00774B2A" w:rsidP="003B7628">
      <w:pPr>
        <w:pStyle w:val="Overskrift3"/>
        <w:rPr>
          <w:lang w:val="en-US"/>
        </w:rPr>
      </w:pPr>
      <w:bookmarkStart w:id="39" w:name="_Toc134696476"/>
      <w:r>
        <w:rPr>
          <w:lang w:val="en-US"/>
        </w:rPr>
        <w:lastRenderedPageBreak/>
        <w:t>9.2.5</w:t>
      </w:r>
      <w:r>
        <w:rPr>
          <w:lang w:val="en-US"/>
        </w:rPr>
        <w:tab/>
        <w:t>&lt;</w:t>
      </w:r>
      <w:proofErr w:type="spellStart"/>
      <w:r w:rsidRPr="00E623D9">
        <w:rPr>
          <w:lang w:val="en-US"/>
        </w:rPr>
        <w:t>IDPEndPoints</w:t>
      </w:r>
      <w:proofErr w:type="spellEnd"/>
      <w:r>
        <w:rPr>
          <w:lang w:val="en-US"/>
        </w:rPr>
        <w:t>&gt;</w:t>
      </w:r>
      <w:bookmarkEnd w:id="39"/>
    </w:p>
    <w:p w14:paraId="32BA3593"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configuration in the </w:t>
      </w:r>
      <w:r>
        <w:rPr>
          <w:rFonts w:ascii="Courier New" w:hAnsi="Courier New" w:cs="Courier New"/>
          <w:sz w:val="22"/>
          <w:szCs w:val="22"/>
          <w:lang w:val="en-US"/>
        </w:rPr>
        <w:t>&lt;</w:t>
      </w:r>
      <w:proofErr w:type="spellStart"/>
      <w:r>
        <w:rPr>
          <w:rFonts w:ascii="Courier New" w:hAnsi="Courier New" w:cs="Courier New"/>
          <w:sz w:val="22"/>
          <w:szCs w:val="22"/>
          <w:lang w:val="en-US"/>
        </w:rPr>
        <w:t>IDPEndPoints</w:t>
      </w:r>
      <w:proofErr w:type="spellEnd"/>
      <w:r>
        <w:rPr>
          <w:rFonts w:ascii="Courier New" w:hAnsi="Courier New" w:cs="Courier New"/>
          <w:sz w:val="22"/>
          <w:szCs w:val="22"/>
          <w:lang w:val="en-US"/>
        </w:rPr>
        <w:t>&gt;</w:t>
      </w:r>
      <w:r>
        <w:rPr>
          <w:rFonts w:ascii="Calibri" w:hAnsi="Calibri" w:cs="Calibri"/>
          <w:sz w:val="22"/>
          <w:szCs w:val="22"/>
          <w:lang w:val="en-US"/>
        </w:rPr>
        <w:t xml:space="preserve"> element determines how the service provider communicates with its federation partners. The minimal configuration specifies the directory in which metadata of the federation partners can be </w:t>
      </w:r>
      <w:proofErr w:type="gramStart"/>
      <w:r>
        <w:rPr>
          <w:rFonts w:ascii="Calibri" w:hAnsi="Calibri" w:cs="Calibri"/>
          <w:sz w:val="22"/>
          <w:szCs w:val="22"/>
          <w:lang w:val="en-US"/>
        </w:rPr>
        <w:t>found, and</w:t>
      </w:r>
      <w:proofErr w:type="gramEnd"/>
      <w:r>
        <w:rPr>
          <w:rFonts w:ascii="Calibri" w:hAnsi="Calibri" w:cs="Calibri"/>
          <w:sz w:val="22"/>
          <w:szCs w:val="22"/>
          <w:lang w:val="en-US"/>
        </w:rPr>
        <w:t xml:space="preserve"> uses the default SAML bindings for communication. </w:t>
      </w: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2235"/>
        <w:gridCol w:w="7341"/>
      </w:tblGrid>
      <w:tr w:rsidR="00774B2A" w14:paraId="7D6DEB54" w14:textId="77777777">
        <w:tc>
          <w:tcPr>
            <w:tcW w:w="478.80pt" w:type="dxa"/>
            <w:gridSpan w:val="2"/>
            <w:tcBorders>
              <w:top w:val="single" w:sz="4" w:space="0" w:color="000000"/>
              <w:bottom w:val="single" w:sz="4" w:space="0" w:color="000000"/>
            </w:tcBorders>
            <w:shd w:val="clear" w:color="auto" w:fill="D9D9D9"/>
          </w:tcPr>
          <w:p w14:paraId="2CA62889" w14:textId="77777777" w:rsidR="00774B2A" w:rsidRDefault="00774B2A">
            <w:pPr>
              <w:rPr>
                <w:rFonts w:ascii="Calibri" w:hAnsi="Calibri" w:cs="Calibri"/>
                <w:lang w:val="en-US"/>
              </w:rPr>
            </w:pPr>
            <w:r>
              <w:rPr>
                <w:rFonts w:ascii="Calibri" w:hAnsi="Calibri" w:cs="Calibri"/>
                <w:sz w:val="22"/>
                <w:szCs w:val="22"/>
                <w:lang w:val="en-US"/>
              </w:rPr>
              <w:t>Attributes</w:t>
            </w:r>
          </w:p>
        </w:tc>
      </w:tr>
      <w:tr w:rsidR="00774B2A" w:rsidRPr="007117E2" w14:paraId="4F46C041" w14:textId="77777777">
        <w:tc>
          <w:tcPr>
            <w:tcW w:w="111.75pt" w:type="dxa"/>
            <w:tcBorders>
              <w:top w:val="single" w:sz="4" w:space="0" w:color="000000"/>
              <w:bottom w:val="single" w:sz="4" w:space="0" w:color="000000"/>
              <w:end w:val="single" w:sz="4" w:space="0" w:color="000000"/>
            </w:tcBorders>
          </w:tcPr>
          <w:p w14:paraId="7CE9F45E" w14:textId="77777777" w:rsidR="00774B2A" w:rsidRDefault="00774B2A">
            <w:pPr>
              <w:rPr>
                <w:rFonts w:ascii="Courier New" w:hAnsi="Courier New" w:cs="Courier New"/>
              </w:rPr>
            </w:pPr>
            <w:r>
              <w:rPr>
                <w:rFonts w:ascii="Courier New" w:hAnsi="Courier New" w:cs="Courier New"/>
                <w:sz w:val="22"/>
                <w:szCs w:val="22"/>
              </w:rPr>
              <w:t>metadata</w:t>
            </w:r>
          </w:p>
        </w:tc>
        <w:tc>
          <w:tcPr>
            <w:tcW w:w="367.05pt" w:type="dxa"/>
            <w:tcBorders>
              <w:top w:val="single" w:sz="4" w:space="0" w:color="000000"/>
              <w:start w:val="single" w:sz="4" w:space="0" w:color="000000"/>
              <w:bottom w:val="single" w:sz="4" w:space="0" w:color="000000"/>
            </w:tcBorders>
          </w:tcPr>
          <w:p w14:paraId="3650A7EB" w14:textId="77777777" w:rsidR="00774B2A" w:rsidRDefault="00774B2A">
            <w:pPr>
              <w:rPr>
                <w:rFonts w:ascii="Calibri" w:hAnsi="Calibri" w:cs="Calibri"/>
                <w:lang w:val="en-US"/>
              </w:rPr>
            </w:pPr>
            <w:r>
              <w:rPr>
                <w:rFonts w:ascii="Calibri" w:hAnsi="Calibri" w:cs="Calibri"/>
                <w:sz w:val="22"/>
                <w:szCs w:val="22"/>
                <w:lang w:val="en-US"/>
              </w:rPr>
              <w:t>The path to the directory where the metadata of the federation partners can be found. Make sure that the directory is readable by the user running the web server.</w:t>
            </w:r>
          </w:p>
        </w:tc>
      </w:tr>
      <w:tr w:rsidR="00774B2A" w14:paraId="0034039C" w14:textId="77777777">
        <w:tc>
          <w:tcPr>
            <w:tcW w:w="111.75pt" w:type="dxa"/>
            <w:tcBorders>
              <w:top w:val="single" w:sz="4" w:space="0" w:color="000000"/>
              <w:bottom w:val="single" w:sz="4" w:space="0" w:color="000000"/>
              <w:end w:val="single" w:sz="4" w:space="0" w:color="000000"/>
            </w:tcBorders>
          </w:tcPr>
          <w:p w14:paraId="684A6E4E" w14:textId="77777777" w:rsidR="00774B2A" w:rsidRDefault="00774B2A">
            <w:pPr>
              <w:rPr>
                <w:rFonts w:ascii="Courier New" w:hAnsi="Courier New" w:cs="Courier New"/>
                <w:sz w:val="22"/>
                <w:szCs w:val="22"/>
              </w:rPr>
            </w:pPr>
            <w:proofErr w:type="spellStart"/>
            <w:r>
              <w:rPr>
                <w:rFonts w:ascii="Courier New" w:hAnsi="Courier New" w:cs="Courier New"/>
                <w:sz w:val="22"/>
                <w:szCs w:val="22"/>
              </w:rPr>
              <w:t>idpSelectionUrl</w:t>
            </w:r>
            <w:proofErr w:type="spellEnd"/>
          </w:p>
        </w:tc>
        <w:tc>
          <w:tcPr>
            <w:tcW w:w="367.05pt" w:type="dxa"/>
            <w:tcBorders>
              <w:top w:val="single" w:sz="4" w:space="0" w:color="000000"/>
              <w:start w:val="single" w:sz="4" w:space="0" w:color="000000"/>
              <w:bottom w:val="single" w:sz="4" w:space="0" w:color="000000"/>
            </w:tcBorders>
          </w:tcPr>
          <w:p w14:paraId="0A76875F" w14:textId="77777777" w:rsidR="00774B2A" w:rsidRDefault="00774B2A">
            <w:pPr>
              <w:rPr>
                <w:rFonts w:ascii="Calibri" w:hAnsi="Calibri" w:cs="Calibri"/>
                <w:sz w:val="22"/>
                <w:szCs w:val="22"/>
                <w:lang w:val="en-US"/>
              </w:rPr>
            </w:pPr>
            <w:r>
              <w:rPr>
                <w:rFonts w:ascii="Calibri" w:hAnsi="Calibri" w:cs="Calibri"/>
                <w:sz w:val="22"/>
                <w:szCs w:val="22"/>
                <w:lang w:val="en-US"/>
              </w:rPr>
              <w:t xml:space="preserve">URL for custom webpage that lets the user select from a list of available IDP’s. The attribute is used only when no common domain cookie is set, and no add-element (see below) has the default-property set to </w:t>
            </w:r>
            <w:r>
              <w:rPr>
                <w:rFonts w:ascii="Courier New" w:hAnsi="Courier New" w:cs="Courier New"/>
                <w:sz w:val="22"/>
                <w:szCs w:val="22"/>
                <w:lang w:val="en-US"/>
              </w:rPr>
              <w:t>true</w:t>
            </w:r>
            <w:r>
              <w:rPr>
                <w:rFonts w:ascii="Calibri" w:hAnsi="Calibri" w:cs="Calibri"/>
                <w:sz w:val="22"/>
                <w:szCs w:val="22"/>
                <w:lang w:val="en-US"/>
              </w:rPr>
              <w:t xml:space="preserve">. In case no </w:t>
            </w:r>
            <w:proofErr w:type="spellStart"/>
            <w:r>
              <w:rPr>
                <w:rFonts w:ascii="Calibri" w:hAnsi="Calibri" w:cs="Calibri"/>
                <w:sz w:val="22"/>
                <w:szCs w:val="22"/>
                <w:lang w:val="en-US"/>
              </w:rPr>
              <w:t>idpSelectionUrl</w:t>
            </w:r>
            <w:proofErr w:type="spellEnd"/>
            <w:r>
              <w:rPr>
                <w:rFonts w:ascii="Calibri" w:hAnsi="Calibri" w:cs="Calibri"/>
                <w:sz w:val="22"/>
                <w:szCs w:val="22"/>
                <w:lang w:val="en-US"/>
              </w:rPr>
              <w:t xml:space="preserve"> is specified, a default </w:t>
            </w:r>
            <w:proofErr w:type="spellStart"/>
            <w:r>
              <w:rPr>
                <w:rFonts w:ascii="Calibri" w:hAnsi="Calibri" w:cs="Calibri"/>
                <w:sz w:val="22"/>
                <w:szCs w:val="22"/>
                <w:lang w:val="en-US"/>
              </w:rPr>
              <w:t>IDPSelectionPage</w:t>
            </w:r>
            <w:proofErr w:type="spellEnd"/>
            <w:r>
              <w:rPr>
                <w:rFonts w:ascii="Calibri" w:hAnsi="Calibri" w:cs="Calibri"/>
                <w:sz w:val="22"/>
                <w:szCs w:val="22"/>
                <w:lang w:val="en-US"/>
              </w:rPr>
              <w:t xml:space="preserve"> is displayed. See example of using this attribute in section 5.5.2.</w:t>
            </w:r>
          </w:p>
        </w:tc>
      </w:tr>
    </w:tbl>
    <w:p w14:paraId="667B1EB5"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w:t>
      </w:r>
      <w:r>
        <w:rPr>
          <w:rFonts w:ascii="Courier New" w:hAnsi="Courier New" w:cs="Courier New"/>
          <w:sz w:val="22"/>
          <w:szCs w:val="22"/>
          <w:lang w:val="en-US"/>
        </w:rPr>
        <w:t>&lt;</w:t>
      </w:r>
      <w:proofErr w:type="spellStart"/>
      <w:r>
        <w:rPr>
          <w:rFonts w:ascii="Courier New" w:hAnsi="Courier New" w:cs="Courier New"/>
          <w:sz w:val="22"/>
          <w:szCs w:val="22"/>
          <w:lang w:val="en-US"/>
        </w:rPr>
        <w:t>IDPEndPoints</w:t>
      </w:r>
      <w:proofErr w:type="spellEnd"/>
      <w:r>
        <w:rPr>
          <w:rFonts w:ascii="Courier New" w:hAnsi="Courier New" w:cs="Courier New"/>
          <w:sz w:val="22"/>
          <w:szCs w:val="22"/>
          <w:lang w:val="en-US"/>
        </w:rPr>
        <w:t>&gt;</w:t>
      </w:r>
      <w:r>
        <w:rPr>
          <w:rFonts w:ascii="Calibri" w:hAnsi="Calibri" w:cs="Calibri"/>
          <w:sz w:val="22"/>
          <w:szCs w:val="22"/>
          <w:lang w:val="en-US"/>
        </w:rPr>
        <w:t xml:space="preserve"> section can furthermore override the settings that are found in the metadata of a federation partner. This is useful for situations where the federation partner allows several ways of communicating and the default way is not desirable. </w:t>
      </w: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3781"/>
        <w:gridCol w:w="5795"/>
      </w:tblGrid>
      <w:tr w:rsidR="00774B2A" w14:paraId="4748A8DA" w14:textId="77777777">
        <w:tc>
          <w:tcPr>
            <w:tcW w:w="189.05pt" w:type="dxa"/>
            <w:tcBorders>
              <w:top w:val="single" w:sz="4" w:space="0" w:color="000000"/>
              <w:bottom w:val="single" w:sz="4" w:space="0" w:color="000000"/>
              <w:end w:val="single" w:sz="4" w:space="0" w:color="000000"/>
            </w:tcBorders>
            <w:shd w:val="clear" w:color="auto" w:fill="D9D9D9"/>
          </w:tcPr>
          <w:p w14:paraId="1C55F7F3" w14:textId="77777777" w:rsidR="00774B2A" w:rsidRDefault="00774B2A">
            <w:pPr>
              <w:rPr>
                <w:rFonts w:ascii="Calibri" w:hAnsi="Calibri" w:cs="Calibri"/>
                <w:lang w:val="en-US"/>
              </w:rPr>
            </w:pPr>
            <w:r>
              <w:rPr>
                <w:rFonts w:ascii="Calibri" w:hAnsi="Calibri" w:cs="Calibri"/>
                <w:sz w:val="22"/>
                <w:szCs w:val="22"/>
                <w:lang w:val="en-US"/>
              </w:rPr>
              <w:t>Element name</w:t>
            </w:r>
          </w:p>
        </w:tc>
        <w:tc>
          <w:tcPr>
            <w:tcW w:w="289.75pt" w:type="dxa"/>
            <w:tcBorders>
              <w:top w:val="single" w:sz="4" w:space="0" w:color="000000"/>
              <w:start w:val="single" w:sz="4" w:space="0" w:color="000000"/>
              <w:bottom w:val="single" w:sz="4" w:space="0" w:color="000000"/>
            </w:tcBorders>
          </w:tcPr>
          <w:p w14:paraId="2915E03F" w14:textId="77777777" w:rsidR="00774B2A" w:rsidRDefault="00774B2A">
            <w:pPr>
              <w:rPr>
                <w:rFonts w:ascii="Courier New" w:hAnsi="Courier New" w:cs="Courier New"/>
              </w:rPr>
            </w:pPr>
            <w:proofErr w:type="spellStart"/>
            <w:r>
              <w:rPr>
                <w:rFonts w:ascii="Courier New" w:hAnsi="Courier New" w:cs="Courier New"/>
                <w:sz w:val="22"/>
                <w:szCs w:val="22"/>
              </w:rPr>
              <w:t>add</w:t>
            </w:r>
            <w:proofErr w:type="spellEnd"/>
          </w:p>
        </w:tc>
      </w:tr>
      <w:tr w:rsidR="00774B2A" w:rsidRPr="007117E2" w14:paraId="1CD40C2B" w14:textId="77777777">
        <w:tc>
          <w:tcPr>
            <w:tcW w:w="189.05pt" w:type="dxa"/>
            <w:tcBorders>
              <w:top w:val="single" w:sz="4" w:space="0" w:color="000000"/>
              <w:bottom w:val="single" w:sz="4" w:space="0" w:color="000000"/>
              <w:end w:val="single" w:sz="4" w:space="0" w:color="000000"/>
            </w:tcBorders>
            <w:shd w:val="clear" w:color="auto" w:fill="D9D9D9"/>
          </w:tcPr>
          <w:p w14:paraId="4982967A" w14:textId="77777777" w:rsidR="00774B2A" w:rsidRDefault="00774B2A">
            <w:pPr>
              <w:rPr>
                <w:rFonts w:ascii="Calibri" w:hAnsi="Calibri" w:cs="Calibri"/>
                <w:lang w:val="en-US"/>
              </w:rPr>
            </w:pPr>
            <w:r>
              <w:rPr>
                <w:rFonts w:ascii="Calibri" w:hAnsi="Calibri" w:cs="Calibri"/>
                <w:sz w:val="22"/>
                <w:szCs w:val="22"/>
                <w:lang w:val="en-US"/>
              </w:rPr>
              <w:t>Description</w:t>
            </w:r>
          </w:p>
        </w:tc>
        <w:tc>
          <w:tcPr>
            <w:tcW w:w="289.75pt" w:type="dxa"/>
            <w:tcBorders>
              <w:top w:val="single" w:sz="4" w:space="0" w:color="000000"/>
              <w:start w:val="single" w:sz="4" w:space="0" w:color="000000"/>
              <w:bottom w:val="single" w:sz="4" w:space="0" w:color="000000"/>
            </w:tcBorders>
          </w:tcPr>
          <w:p w14:paraId="31D393A6" w14:textId="77777777" w:rsidR="00774B2A" w:rsidRDefault="00774B2A">
            <w:pPr>
              <w:rPr>
                <w:rFonts w:ascii="Calibri" w:hAnsi="Calibri" w:cs="Calibri"/>
                <w:lang w:val="en-US"/>
              </w:rPr>
            </w:pPr>
            <w:r>
              <w:rPr>
                <w:rFonts w:ascii="Calibri" w:hAnsi="Calibri" w:cs="Calibri"/>
                <w:sz w:val="22"/>
                <w:szCs w:val="22"/>
                <w:lang w:val="en-US"/>
              </w:rPr>
              <w:t>Enables configuration of which transport binding to use for communicating with a federation partner. Also makes it possible to override endpoint addresses and provide a user-readable name for the federation partner.</w:t>
            </w:r>
          </w:p>
        </w:tc>
      </w:tr>
      <w:tr w:rsidR="00774B2A" w14:paraId="6B721289" w14:textId="77777777">
        <w:tc>
          <w:tcPr>
            <w:tcW w:w="478.80pt" w:type="dxa"/>
            <w:gridSpan w:val="2"/>
            <w:tcBorders>
              <w:top w:val="single" w:sz="4" w:space="0" w:color="000000"/>
              <w:bottom w:val="single" w:sz="4" w:space="0" w:color="000000"/>
            </w:tcBorders>
            <w:shd w:val="clear" w:color="auto" w:fill="D9D9D9"/>
          </w:tcPr>
          <w:p w14:paraId="0DE37E54" w14:textId="77777777" w:rsidR="00774B2A" w:rsidRDefault="00774B2A">
            <w:pPr>
              <w:rPr>
                <w:rFonts w:ascii="Calibri" w:hAnsi="Calibri" w:cs="Calibri"/>
                <w:lang w:val="en-US"/>
              </w:rPr>
            </w:pPr>
            <w:r>
              <w:rPr>
                <w:rFonts w:ascii="Calibri" w:hAnsi="Calibri" w:cs="Calibri"/>
                <w:sz w:val="22"/>
                <w:szCs w:val="22"/>
                <w:lang w:val="en-US"/>
              </w:rPr>
              <w:t>Attributes</w:t>
            </w:r>
          </w:p>
        </w:tc>
      </w:tr>
      <w:tr w:rsidR="00774B2A" w:rsidRPr="007117E2" w14:paraId="1262A275" w14:textId="77777777">
        <w:tc>
          <w:tcPr>
            <w:tcW w:w="189.05pt" w:type="dxa"/>
            <w:tcBorders>
              <w:top w:val="single" w:sz="4" w:space="0" w:color="000000"/>
              <w:bottom w:val="single" w:sz="4" w:space="0" w:color="000000"/>
              <w:end w:val="single" w:sz="4" w:space="0" w:color="000000"/>
            </w:tcBorders>
          </w:tcPr>
          <w:p w14:paraId="123E108D" w14:textId="77777777" w:rsidR="00774B2A" w:rsidRDefault="00774B2A">
            <w:pPr>
              <w:rPr>
                <w:rFonts w:ascii="Courier New" w:hAnsi="Courier New" w:cs="Courier New"/>
              </w:rPr>
            </w:pPr>
            <w:r>
              <w:rPr>
                <w:rFonts w:ascii="Courier New" w:hAnsi="Courier New" w:cs="Courier New"/>
                <w:sz w:val="22"/>
                <w:szCs w:val="22"/>
              </w:rPr>
              <w:t>Id</w:t>
            </w:r>
          </w:p>
        </w:tc>
        <w:tc>
          <w:tcPr>
            <w:tcW w:w="289.75pt" w:type="dxa"/>
            <w:tcBorders>
              <w:top w:val="single" w:sz="4" w:space="0" w:color="000000"/>
              <w:start w:val="single" w:sz="4" w:space="0" w:color="000000"/>
              <w:bottom w:val="single" w:sz="4" w:space="0" w:color="000000"/>
            </w:tcBorders>
          </w:tcPr>
          <w:p w14:paraId="720DB195" w14:textId="77777777" w:rsidR="00774B2A" w:rsidRDefault="00774B2A">
            <w:pPr>
              <w:rPr>
                <w:rFonts w:ascii="Calibri" w:hAnsi="Calibri" w:cs="Calibri"/>
                <w:lang w:val="en-US"/>
              </w:rPr>
            </w:pPr>
            <w:r>
              <w:rPr>
                <w:rFonts w:ascii="Calibri" w:hAnsi="Calibri" w:cs="Calibri"/>
                <w:sz w:val="22"/>
                <w:szCs w:val="22"/>
                <w:lang w:val="en-US"/>
              </w:rPr>
              <w:t>The id of the federation partner to which this configuration pertains.  This id must have a match in one of the metadata files that are known by the service provider.</w:t>
            </w:r>
          </w:p>
        </w:tc>
      </w:tr>
      <w:tr w:rsidR="00774B2A" w:rsidRPr="007117E2" w14:paraId="4339513C" w14:textId="77777777">
        <w:tc>
          <w:tcPr>
            <w:tcW w:w="189.05pt" w:type="dxa"/>
            <w:tcBorders>
              <w:top w:val="single" w:sz="4" w:space="0" w:color="000000"/>
              <w:bottom w:val="single" w:sz="4" w:space="0" w:color="000000"/>
              <w:end w:val="single" w:sz="4" w:space="0" w:color="000000"/>
            </w:tcBorders>
          </w:tcPr>
          <w:p w14:paraId="6CFF29C2" w14:textId="77777777" w:rsidR="00774B2A" w:rsidRDefault="00774B2A">
            <w:pPr>
              <w:rPr>
                <w:rFonts w:ascii="Courier New" w:hAnsi="Courier New" w:cs="Courier New"/>
              </w:rPr>
            </w:pPr>
            <w:proofErr w:type="spellStart"/>
            <w:r>
              <w:rPr>
                <w:rFonts w:ascii="Courier New" w:hAnsi="Courier New" w:cs="Courier New"/>
                <w:sz w:val="22"/>
                <w:szCs w:val="22"/>
              </w:rPr>
              <w:t>Name</w:t>
            </w:r>
            <w:proofErr w:type="spellEnd"/>
          </w:p>
        </w:tc>
        <w:tc>
          <w:tcPr>
            <w:tcW w:w="289.75pt" w:type="dxa"/>
            <w:tcBorders>
              <w:top w:val="single" w:sz="4" w:space="0" w:color="000000"/>
              <w:start w:val="single" w:sz="4" w:space="0" w:color="000000"/>
              <w:bottom w:val="single" w:sz="4" w:space="0" w:color="000000"/>
            </w:tcBorders>
          </w:tcPr>
          <w:p w14:paraId="13F1EDB7" w14:textId="77777777" w:rsidR="00774B2A" w:rsidRDefault="00774B2A">
            <w:pPr>
              <w:rPr>
                <w:rFonts w:ascii="Calibri" w:hAnsi="Calibri" w:cs="Calibri"/>
                <w:lang w:val="en-US"/>
              </w:rPr>
            </w:pPr>
            <w:r>
              <w:rPr>
                <w:rFonts w:ascii="Calibri" w:hAnsi="Calibri" w:cs="Calibri"/>
                <w:sz w:val="22"/>
                <w:szCs w:val="22"/>
                <w:lang w:val="en-US"/>
              </w:rPr>
              <w:t>An optional setting that contains a human-readable name for the federation partner. The name will replace the federation partner’s id, in cases where it is necessary to present the user with a choice of federation partners.</w:t>
            </w:r>
          </w:p>
        </w:tc>
      </w:tr>
      <w:tr w:rsidR="00774B2A" w:rsidRPr="007117E2" w14:paraId="754F4214" w14:textId="77777777">
        <w:tc>
          <w:tcPr>
            <w:tcW w:w="189.05pt" w:type="dxa"/>
            <w:tcBorders>
              <w:top w:val="single" w:sz="4" w:space="0" w:color="000000"/>
              <w:bottom w:val="single" w:sz="4" w:space="0" w:color="000000"/>
              <w:end w:val="single" w:sz="4" w:space="0" w:color="000000"/>
            </w:tcBorders>
          </w:tcPr>
          <w:p w14:paraId="08EE36C7" w14:textId="77777777" w:rsidR="00774B2A" w:rsidRDefault="00774B2A">
            <w:pPr>
              <w:rPr>
                <w:rFonts w:ascii="Courier New" w:hAnsi="Courier New" w:cs="Courier New"/>
              </w:rPr>
            </w:pPr>
            <w:proofErr w:type="spellStart"/>
            <w:r>
              <w:rPr>
                <w:rFonts w:ascii="Courier New" w:hAnsi="Courier New" w:cs="Courier New"/>
                <w:sz w:val="22"/>
                <w:szCs w:val="22"/>
              </w:rPr>
              <w:t>omitAssertionSignatureCheck</w:t>
            </w:r>
            <w:proofErr w:type="spellEnd"/>
          </w:p>
        </w:tc>
        <w:tc>
          <w:tcPr>
            <w:tcW w:w="289.75pt" w:type="dxa"/>
            <w:tcBorders>
              <w:top w:val="single" w:sz="4" w:space="0" w:color="000000"/>
              <w:start w:val="single" w:sz="4" w:space="0" w:color="000000"/>
              <w:bottom w:val="single" w:sz="4" w:space="0" w:color="000000"/>
            </w:tcBorders>
          </w:tcPr>
          <w:p w14:paraId="35B82AD0" w14:textId="77777777" w:rsidR="00774B2A" w:rsidRDefault="00774B2A">
            <w:pPr>
              <w:rPr>
                <w:rFonts w:ascii="Calibri" w:hAnsi="Calibri" w:cs="Calibri"/>
                <w:lang w:val="en-US"/>
              </w:rPr>
            </w:pPr>
            <w:r>
              <w:rPr>
                <w:rFonts w:ascii="Calibri" w:hAnsi="Calibri" w:cs="Calibri"/>
                <w:sz w:val="22"/>
                <w:szCs w:val="22"/>
                <w:lang w:val="en-US"/>
              </w:rPr>
              <w:t>Set this value to true if for some reason you do not wish the signature of the assertions from this IdP to be checked (for example if assertions are not signed).</w:t>
            </w:r>
          </w:p>
        </w:tc>
      </w:tr>
      <w:tr w:rsidR="00774B2A" w:rsidRPr="007117E2" w14:paraId="543FBA29" w14:textId="77777777">
        <w:trPr>
          <w:trHeight w:val="313"/>
        </w:trPr>
        <w:tc>
          <w:tcPr>
            <w:tcW w:w="189.05pt" w:type="dxa"/>
            <w:tcBorders>
              <w:top w:val="single" w:sz="4" w:space="0" w:color="000000"/>
              <w:bottom w:val="single" w:sz="4" w:space="0" w:color="000000"/>
              <w:end w:val="single" w:sz="4" w:space="0" w:color="000000"/>
            </w:tcBorders>
          </w:tcPr>
          <w:p w14:paraId="7CA6F545" w14:textId="77777777" w:rsidR="00774B2A" w:rsidRDefault="00774B2A">
            <w:pPr>
              <w:rPr>
                <w:rFonts w:ascii="Courier New" w:hAnsi="Courier New" w:cs="Courier New"/>
              </w:rPr>
            </w:pPr>
            <w:proofErr w:type="spellStart"/>
            <w:r>
              <w:rPr>
                <w:rFonts w:ascii="Courier New" w:hAnsi="Courier New" w:cs="Courier New"/>
                <w:sz w:val="22"/>
                <w:szCs w:val="22"/>
              </w:rPr>
              <w:t>forceAuthn</w:t>
            </w:r>
            <w:proofErr w:type="spellEnd"/>
          </w:p>
        </w:tc>
        <w:tc>
          <w:tcPr>
            <w:tcW w:w="289.75pt" w:type="dxa"/>
            <w:tcBorders>
              <w:top w:val="single" w:sz="4" w:space="0" w:color="000000"/>
              <w:start w:val="single" w:sz="4" w:space="0" w:color="000000"/>
              <w:bottom w:val="single" w:sz="4" w:space="0" w:color="000000"/>
            </w:tcBorders>
          </w:tcPr>
          <w:p w14:paraId="2C1C4996" w14:textId="77777777" w:rsidR="00774B2A" w:rsidRDefault="00774B2A">
            <w:pPr>
              <w:rPr>
                <w:rFonts w:ascii="Calibri" w:hAnsi="Calibri" w:cs="Calibri"/>
                <w:lang w:val="en-US"/>
              </w:rPr>
            </w:pPr>
            <w:r>
              <w:rPr>
                <w:rFonts w:ascii="Calibri" w:hAnsi="Calibri" w:cs="Calibri"/>
                <w:sz w:val="22"/>
                <w:szCs w:val="22"/>
                <w:lang w:val="en-US"/>
              </w:rPr>
              <w:t xml:space="preserve">Force authentication on each </w:t>
            </w:r>
            <w:proofErr w:type="spellStart"/>
            <w:r>
              <w:rPr>
                <w:rFonts w:ascii="Calibri" w:hAnsi="Calibri" w:cs="Calibri"/>
                <w:sz w:val="22"/>
                <w:szCs w:val="22"/>
                <w:lang w:val="en-US"/>
              </w:rPr>
              <w:t>authnrequest</w:t>
            </w:r>
            <w:proofErr w:type="spellEnd"/>
          </w:p>
        </w:tc>
      </w:tr>
      <w:tr w:rsidR="00774B2A" w14:paraId="1E438DE9" w14:textId="77777777">
        <w:tc>
          <w:tcPr>
            <w:tcW w:w="189.05pt" w:type="dxa"/>
            <w:tcBorders>
              <w:top w:val="single" w:sz="4" w:space="0" w:color="000000"/>
              <w:bottom w:val="single" w:sz="4" w:space="0" w:color="000000"/>
              <w:end w:val="single" w:sz="4" w:space="0" w:color="000000"/>
            </w:tcBorders>
          </w:tcPr>
          <w:p w14:paraId="2BD5995A" w14:textId="77777777" w:rsidR="00774B2A" w:rsidRDefault="00774B2A">
            <w:pPr>
              <w:rPr>
                <w:rFonts w:ascii="Courier New" w:hAnsi="Courier New" w:cs="Courier New"/>
              </w:rPr>
            </w:pPr>
            <w:proofErr w:type="spellStart"/>
            <w:r>
              <w:rPr>
                <w:rFonts w:ascii="Courier New" w:hAnsi="Courier New" w:cs="Courier New"/>
                <w:sz w:val="22"/>
                <w:szCs w:val="22"/>
              </w:rPr>
              <w:t>isPassive</w:t>
            </w:r>
            <w:proofErr w:type="spellEnd"/>
          </w:p>
        </w:tc>
        <w:tc>
          <w:tcPr>
            <w:tcW w:w="289.75pt" w:type="dxa"/>
            <w:tcBorders>
              <w:top w:val="single" w:sz="4" w:space="0" w:color="000000"/>
              <w:start w:val="single" w:sz="4" w:space="0" w:color="000000"/>
              <w:bottom w:val="single" w:sz="4" w:space="0" w:color="000000"/>
            </w:tcBorders>
          </w:tcPr>
          <w:p w14:paraId="3C68DF19" w14:textId="77777777" w:rsidR="00774B2A" w:rsidRDefault="00774B2A">
            <w:pPr>
              <w:rPr>
                <w:rFonts w:ascii="Calibri" w:hAnsi="Calibri" w:cs="Calibri"/>
                <w:lang w:val="en-US"/>
              </w:rPr>
            </w:pPr>
            <w:proofErr w:type="spellStart"/>
            <w:r>
              <w:rPr>
                <w:rFonts w:ascii="Calibri" w:hAnsi="Calibri" w:cs="Calibri"/>
                <w:sz w:val="22"/>
                <w:szCs w:val="22"/>
                <w:lang w:val="en-US"/>
              </w:rPr>
              <w:t>AuthnRequests</w:t>
            </w:r>
            <w:proofErr w:type="spellEnd"/>
            <w:r>
              <w:rPr>
                <w:rFonts w:ascii="Calibri" w:hAnsi="Calibri" w:cs="Calibri"/>
                <w:sz w:val="22"/>
                <w:szCs w:val="22"/>
                <w:lang w:val="en-US"/>
              </w:rPr>
              <w:t xml:space="preserve"> are passive</w:t>
            </w:r>
          </w:p>
        </w:tc>
      </w:tr>
      <w:tr w:rsidR="00774B2A" w:rsidRPr="007117E2" w14:paraId="6A15114A" w14:textId="77777777">
        <w:tc>
          <w:tcPr>
            <w:tcW w:w="189.05pt" w:type="dxa"/>
            <w:tcBorders>
              <w:top w:val="single" w:sz="4" w:space="0" w:color="000000"/>
              <w:bottom w:val="single" w:sz="4" w:space="0" w:color="000000"/>
              <w:end w:val="single" w:sz="4" w:space="0" w:color="000000"/>
            </w:tcBorders>
          </w:tcPr>
          <w:p w14:paraId="20A7F698" w14:textId="77777777" w:rsidR="00774B2A" w:rsidRDefault="00774B2A">
            <w:pPr>
              <w:rPr>
                <w:rFonts w:ascii="Courier New" w:hAnsi="Courier New" w:cs="Courier New"/>
                <w:sz w:val="22"/>
                <w:szCs w:val="22"/>
              </w:rPr>
            </w:pPr>
            <w:r>
              <w:rPr>
                <w:rFonts w:ascii="Courier New" w:hAnsi="Courier New" w:cs="Courier New"/>
                <w:sz w:val="22"/>
                <w:szCs w:val="22"/>
              </w:rPr>
              <w:t>default</w:t>
            </w:r>
          </w:p>
        </w:tc>
        <w:tc>
          <w:tcPr>
            <w:tcW w:w="289.75pt" w:type="dxa"/>
            <w:tcBorders>
              <w:top w:val="single" w:sz="4" w:space="0" w:color="000000"/>
              <w:start w:val="single" w:sz="4" w:space="0" w:color="000000"/>
              <w:bottom w:val="single" w:sz="4" w:space="0" w:color="000000"/>
            </w:tcBorders>
          </w:tcPr>
          <w:p w14:paraId="66ABDB9D" w14:textId="77777777" w:rsidR="00CB19D2" w:rsidRDefault="00774B2A">
            <w:pPr>
              <w:rPr>
                <w:rFonts w:ascii="Calibri" w:hAnsi="Calibri" w:cs="Calibri"/>
                <w:sz w:val="22"/>
                <w:szCs w:val="22"/>
                <w:lang w:val="en-US"/>
              </w:rPr>
            </w:pPr>
            <w:r>
              <w:rPr>
                <w:rFonts w:ascii="Calibri" w:hAnsi="Calibri" w:cs="Calibri"/>
                <w:sz w:val="22"/>
                <w:szCs w:val="22"/>
                <w:lang w:val="en-US"/>
              </w:rPr>
              <w:t xml:space="preserve">When set to true, this IdP will be used for authentication in case no Common Domain Cookie is set. If no IdP has </w:t>
            </w:r>
            <w:r>
              <w:rPr>
                <w:rFonts w:ascii="Courier New" w:hAnsi="Courier New" w:cs="Courier New"/>
                <w:sz w:val="22"/>
                <w:szCs w:val="22"/>
                <w:lang w:val="en-US"/>
              </w:rPr>
              <w:t>default</w:t>
            </w:r>
            <w:r>
              <w:rPr>
                <w:rFonts w:ascii="Calibri" w:hAnsi="Calibri" w:cs="Calibri"/>
                <w:sz w:val="22"/>
                <w:szCs w:val="22"/>
                <w:lang w:val="en-US"/>
              </w:rPr>
              <w:t xml:space="preserve"> set to </w:t>
            </w:r>
            <w:r>
              <w:rPr>
                <w:rFonts w:ascii="Courier New" w:hAnsi="Courier New" w:cs="Courier New"/>
                <w:sz w:val="22"/>
                <w:szCs w:val="22"/>
                <w:lang w:val="en-US"/>
              </w:rPr>
              <w:t>true</w:t>
            </w:r>
            <w:r>
              <w:rPr>
                <w:rFonts w:ascii="Calibri" w:hAnsi="Calibri" w:cs="Calibri"/>
                <w:sz w:val="22"/>
                <w:szCs w:val="22"/>
                <w:lang w:val="en-US"/>
              </w:rPr>
              <w:t xml:space="preserve">, and more than one IdP is present in the </w:t>
            </w:r>
            <w:proofErr w:type="spellStart"/>
            <w:r>
              <w:rPr>
                <w:rFonts w:ascii="Calibri" w:hAnsi="Calibri" w:cs="Calibri"/>
                <w:sz w:val="22"/>
                <w:szCs w:val="22"/>
                <w:lang w:val="en-US"/>
              </w:rPr>
              <w:t>IDPEndPoints</w:t>
            </w:r>
            <w:proofErr w:type="spellEnd"/>
            <w:r>
              <w:rPr>
                <w:rFonts w:ascii="Calibri" w:hAnsi="Calibri" w:cs="Calibri"/>
                <w:sz w:val="22"/>
                <w:szCs w:val="22"/>
                <w:lang w:val="en-US"/>
              </w:rPr>
              <w:t xml:space="preserve"> collection, the user will be prompted to select from the list of IdP’s.</w:t>
            </w:r>
          </w:p>
        </w:tc>
      </w:tr>
      <w:tr w:rsidR="00CB19D2" w:rsidRPr="008E67A7" w14:paraId="3890A569" w14:textId="77777777">
        <w:tc>
          <w:tcPr>
            <w:tcW w:w="189.05pt" w:type="dxa"/>
            <w:tcBorders>
              <w:top w:val="single" w:sz="4" w:space="0" w:color="000000"/>
              <w:bottom w:val="single" w:sz="4" w:space="0" w:color="000000"/>
              <w:end w:val="single" w:sz="4" w:space="0" w:color="000000"/>
            </w:tcBorders>
          </w:tcPr>
          <w:p w14:paraId="45453C5E" w14:textId="77777777" w:rsidR="00CB19D2" w:rsidRPr="00CB19D2" w:rsidRDefault="00CB19D2">
            <w:pPr>
              <w:rPr>
                <w:rFonts w:ascii="Courier New" w:hAnsi="Courier New" w:cs="Courier New"/>
                <w:sz w:val="22"/>
                <w:szCs w:val="22"/>
                <w:lang w:val="en-US"/>
              </w:rPr>
            </w:pPr>
            <w:proofErr w:type="spellStart"/>
            <w:r w:rsidRPr="00CB19D2">
              <w:rPr>
                <w:rFonts w:ascii="Courier New" w:hAnsi="Courier New" w:cs="Courier New"/>
                <w:sz w:val="22"/>
                <w:szCs w:val="22"/>
                <w:lang w:val="en-US"/>
              </w:rPr>
              <w:t>ShaHashingAlgorithm</w:t>
            </w:r>
            <w:proofErr w:type="spellEnd"/>
          </w:p>
        </w:tc>
        <w:tc>
          <w:tcPr>
            <w:tcW w:w="289.75pt" w:type="dxa"/>
            <w:tcBorders>
              <w:top w:val="single" w:sz="4" w:space="0" w:color="000000"/>
              <w:start w:val="single" w:sz="4" w:space="0" w:color="000000"/>
              <w:bottom w:val="single" w:sz="4" w:space="0" w:color="000000"/>
            </w:tcBorders>
          </w:tcPr>
          <w:p w14:paraId="0C29BEFD" w14:textId="77777777" w:rsidR="00CB19D2" w:rsidRDefault="000F79D1" w:rsidP="000F79D1">
            <w:pPr>
              <w:rPr>
                <w:rFonts w:ascii="Calibri" w:hAnsi="Calibri" w:cs="Calibri"/>
                <w:sz w:val="22"/>
                <w:szCs w:val="22"/>
                <w:lang w:val="en-US"/>
              </w:rPr>
            </w:pPr>
            <w:r>
              <w:rPr>
                <w:rFonts w:ascii="Calibri" w:hAnsi="Calibri" w:cs="Calibri"/>
                <w:sz w:val="22"/>
                <w:szCs w:val="22"/>
                <w:lang w:val="en-US"/>
              </w:rPr>
              <w:t>Sets the SHA algorithm used for signing SAML requests. Valid values are SHA1, SHA256, SHA512. Defaults to SHA256.</w:t>
            </w:r>
          </w:p>
        </w:tc>
      </w:tr>
      <w:tr w:rsidR="00774B2A" w:rsidRPr="000F79D1" w14:paraId="7F4F17A6" w14:textId="77777777">
        <w:tc>
          <w:tcPr>
            <w:tcW w:w="478.80pt" w:type="dxa"/>
            <w:gridSpan w:val="2"/>
            <w:tcBorders>
              <w:top w:val="single" w:sz="4" w:space="0" w:color="000000"/>
              <w:bottom w:val="single" w:sz="4" w:space="0" w:color="000000"/>
            </w:tcBorders>
            <w:shd w:val="clear" w:color="auto" w:fill="D9D9D9"/>
          </w:tcPr>
          <w:p w14:paraId="20267B26" w14:textId="77777777" w:rsidR="00774B2A" w:rsidRDefault="00774B2A">
            <w:pPr>
              <w:rPr>
                <w:rFonts w:ascii="Calibri" w:hAnsi="Calibri" w:cs="Calibri"/>
                <w:lang w:val="en-US"/>
              </w:rPr>
            </w:pPr>
            <w:r>
              <w:rPr>
                <w:rFonts w:ascii="Calibri" w:hAnsi="Calibri" w:cs="Calibri"/>
                <w:sz w:val="22"/>
                <w:szCs w:val="22"/>
                <w:lang w:val="en-US"/>
              </w:rPr>
              <w:t>Child elements</w:t>
            </w:r>
          </w:p>
        </w:tc>
      </w:tr>
      <w:tr w:rsidR="00774B2A" w:rsidRPr="000F79D1" w14:paraId="4655DA00" w14:textId="77777777">
        <w:tc>
          <w:tcPr>
            <w:tcW w:w="189.05pt" w:type="dxa"/>
            <w:tcBorders>
              <w:top w:val="single" w:sz="4" w:space="0" w:color="000000"/>
              <w:bottom w:val="single" w:sz="4" w:space="0" w:color="000000"/>
              <w:end w:val="single" w:sz="4" w:space="0" w:color="000000"/>
            </w:tcBorders>
            <w:shd w:val="clear" w:color="auto" w:fill="D9D9D9"/>
          </w:tcPr>
          <w:p w14:paraId="184B3A03" w14:textId="77777777" w:rsidR="00774B2A" w:rsidRDefault="00774B2A">
            <w:pPr>
              <w:rPr>
                <w:rFonts w:ascii="Calibri" w:hAnsi="Calibri" w:cs="Calibri"/>
                <w:lang w:val="en-US"/>
              </w:rPr>
            </w:pPr>
            <w:r>
              <w:rPr>
                <w:rFonts w:ascii="Calibri" w:hAnsi="Calibri" w:cs="Calibri"/>
                <w:sz w:val="22"/>
                <w:szCs w:val="22"/>
                <w:lang w:val="en-US"/>
              </w:rPr>
              <w:t>Element name</w:t>
            </w:r>
          </w:p>
        </w:tc>
        <w:tc>
          <w:tcPr>
            <w:tcW w:w="289.75pt" w:type="dxa"/>
            <w:tcBorders>
              <w:top w:val="single" w:sz="4" w:space="0" w:color="000000"/>
              <w:start w:val="single" w:sz="4" w:space="0" w:color="000000"/>
              <w:bottom w:val="single" w:sz="4" w:space="0" w:color="000000"/>
            </w:tcBorders>
          </w:tcPr>
          <w:p w14:paraId="18FD3E90" w14:textId="77777777" w:rsidR="00774B2A" w:rsidRDefault="00774B2A">
            <w:pPr>
              <w:rPr>
                <w:rFonts w:ascii="Courier New" w:hAnsi="Courier New" w:cs="Courier New"/>
                <w:lang w:val="en-US"/>
              </w:rPr>
            </w:pPr>
            <w:r>
              <w:rPr>
                <w:rFonts w:ascii="Courier New" w:hAnsi="Courier New" w:cs="Courier New"/>
                <w:sz w:val="22"/>
                <w:szCs w:val="22"/>
                <w:lang w:val="en-US"/>
              </w:rPr>
              <w:t>SSO</w:t>
            </w:r>
          </w:p>
        </w:tc>
      </w:tr>
      <w:tr w:rsidR="00774B2A" w:rsidRPr="007117E2" w14:paraId="6DB52198" w14:textId="77777777">
        <w:tc>
          <w:tcPr>
            <w:tcW w:w="189.05pt" w:type="dxa"/>
            <w:tcBorders>
              <w:top w:val="single" w:sz="4" w:space="0" w:color="000000"/>
              <w:bottom w:val="single" w:sz="4" w:space="0" w:color="000000"/>
              <w:end w:val="single" w:sz="4" w:space="0" w:color="000000"/>
            </w:tcBorders>
            <w:shd w:val="clear" w:color="auto" w:fill="D9D9D9"/>
          </w:tcPr>
          <w:p w14:paraId="66991AF9" w14:textId="77777777" w:rsidR="00774B2A" w:rsidRDefault="00774B2A">
            <w:pPr>
              <w:rPr>
                <w:rFonts w:ascii="Calibri" w:hAnsi="Calibri" w:cs="Calibri"/>
                <w:lang w:val="en-US"/>
              </w:rPr>
            </w:pPr>
            <w:r>
              <w:rPr>
                <w:rFonts w:ascii="Calibri" w:hAnsi="Calibri" w:cs="Calibri"/>
                <w:sz w:val="22"/>
                <w:szCs w:val="22"/>
                <w:lang w:val="en-US"/>
              </w:rPr>
              <w:lastRenderedPageBreak/>
              <w:t>Description</w:t>
            </w:r>
          </w:p>
        </w:tc>
        <w:tc>
          <w:tcPr>
            <w:tcW w:w="289.75pt" w:type="dxa"/>
            <w:tcBorders>
              <w:top w:val="single" w:sz="4" w:space="0" w:color="000000"/>
              <w:start w:val="single" w:sz="4" w:space="0" w:color="000000"/>
              <w:bottom w:val="single" w:sz="4" w:space="0" w:color="000000"/>
            </w:tcBorders>
          </w:tcPr>
          <w:p w14:paraId="1AACAEA8" w14:textId="77777777" w:rsidR="00774B2A" w:rsidRDefault="00774B2A">
            <w:pPr>
              <w:rPr>
                <w:rFonts w:ascii="Calibri" w:hAnsi="Calibri" w:cs="Calibri"/>
                <w:lang w:val="en-US"/>
              </w:rPr>
            </w:pPr>
            <w:r>
              <w:rPr>
                <w:rFonts w:ascii="Calibri" w:hAnsi="Calibri" w:cs="Calibri"/>
                <w:sz w:val="22"/>
                <w:szCs w:val="22"/>
                <w:lang w:val="en-US"/>
              </w:rPr>
              <w:t>Configuration of the Single sign on endpoint of the federation partner.</w:t>
            </w:r>
          </w:p>
        </w:tc>
      </w:tr>
      <w:tr w:rsidR="00774B2A" w14:paraId="40546AEA" w14:textId="77777777">
        <w:tc>
          <w:tcPr>
            <w:tcW w:w="478.80pt" w:type="dxa"/>
            <w:gridSpan w:val="2"/>
            <w:tcBorders>
              <w:top w:val="single" w:sz="4" w:space="0" w:color="000000"/>
              <w:bottom w:val="single" w:sz="4" w:space="0" w:color="000000"/>
            </w:tcBorders>
            <w:shd w:val="clear" w:color="auto" w:fill="D9D9D9"/>
          </w:tcPr>
          <w:p w14:paraId="58D6B7C2" w14:textId="77777777" w:rsidR="00774B2A" w:rsidRDefault="00774B2A">
            <w:pPr>
              <w:rPr>
                <w:rFonts w:ascii="Calibri" w:hAnsi="Calibri" w:cs="Calibri"/>
                <w:lang w:val="en-US"/>
              </w:rPr>
            </w:pPr>
            <w:r>
              <w:rPr>
                <w:rFonts w:ascii="Calibri" w:hAnsi="Calibri" w:cs="Calibri"/>
                <w:sz w:val="22"/>
                <w:szCs w:val="22"/>
                <w:lang w:val="en-US"/>
              </w:rPr>
              <w:t>Attributes</w:t>
            </w:r>
          </w:p>
        </w:tc>
      </w:tr>
      <w:tr w:rsidR="00774B2A" w14:paraId="1A9C91EB" w14:textId="77777777">
        <w:tc>
          <w:tcPr>
            <w:tcW w:w="189.05pt" w:type="dxa"/>
            <w:tcBorders>
              <w:top w:val="single" w:sz="4" w:space="0" w:color="000000"/>
              <w:bottom w:val="single" w:sz="4" w:space="0" w:color="000000"/>
              <w:end w:val="single" w:sz="4" w:space="0" w:color="000000"/>
            </w:tcBorders>
          </w:tcPr>
          <w:p w14:paraId="019659E5" w14:textId="77777777" w:rsidR="00774B2A" w:rsidRDefault="00774B2A">
            <w:pPr>
              <w:rPr>
                <w:rFonts w:ascii="Courier New" w:hAnsi="Courier New" w:cs="Courier New"/>
              </w:rPr>
            </w:pPr>
            <w:r>
              <w:rPr>
                <w:rFonts w:ascii="Courier New" w:hAnsi="Courier New" w:cs="Courier New"/>
                <w:sz w:val="22"/>
                <w:szCs w:val="22"/>
              </w:rPr>
              <w:t>url</w:t>
            </w:r>
          </w:p>
        </w:tc>
        <w:tc>
          <w:tcPr>
            <w:tcW w:w="289.75pt" w:type="dxa"/>
            <w:tcBorders>
              <w:top w:val="single" w:sz="4" w:space="0" w:color="000000"/>
              <w:start w:val="single" w:sz="4" w:space="0" w:color="000000"/>
              <w:bottom w:val="single" w:sz="4" w:space="0" w:color="000000"/>
            </w:tcBorders>
          </w:tcPr>
          <w:p w14:paraId="0003533A" w14:textId="77777777" w:rsidR="00774B2A" w:rsidRDefault="00774B2A">
            <w:pPr>
              <w:rPr>
                <w:rFonts w:ascii="Calibri" w:hAnsi="Calibri" w:cs="Calibri"/>
                <w:lang w:val="en-US"/>
              </w:rPr>
            </w:pPr>
            <w:r>
              <w:rPr>
                <w:rFonts w:ascii="Calibri" w:hAnsi="Calibri" w:cs="Calibri"/>
                <w:sz w:val="22"/>
                <w:szCs w:val="22"/>
                <w:lang w:val="en-US"/>
              </w:rPr>
              <w:t>An optional parameter that contains the SSO endpoint’s URL. If this parameter is left out, the URL found in the federation partner’s metadata is used. Override this with care.</w:t>
            </w:r>
          </w:p>
        </w:tc>
      </w:tr>
      <w:tr w:rsidR="00774B2A" w:rsidRPr="007117E2" w14:paraId="71DEA401" w14:textId="77777777">
        <w:tc>
          <w:tcPr>
            <w:tcW w:w="189.05pt" w:type="dxa"/>
            <w:tcBorders>
              <w:top w:val="single" w:sz="4" w:space="0" w:color="000000"/>
              <w:bottom w:val="single" w:sz="4" w:space="0" w:color="000000"/>
              <w:end w:val="single" w:sz="4" w:space="0" w:color="000000"/>
            </w:tcBorders>
          </w:tcPr>
          <w:p w14:paraId="0396AC0B" w14:textId="77777777" w:rsidR="00774B2A" w:rsidRDefault="00774B2A">
            <w:pPr>
              <w:rPr>
                <w:rFonts w:ascii="Courier New" w:hAnsi="Courier New" w:cs="Courier New"/>
              </w:rPr>
            </w:pPr>
            <w:r>
              <w:rPr>
                <w:rFonts w:ascii="Courier New" w:hAnsi="Courier New" w:cs="Courier New"/>
                <w:sz w:val="22"/>
                <w:szCs w:val="22"/>
              </w:rPr>
              <w:t>binding</w:t>
            </w:r>
          </w:p>
        </w:tc>
        <w:tc>
          <w:tcPr>
            <w:tcW w:w="289.75pt" w:type="dxa"/>
            <w:tcBorders>
              <w:top w:val="single" w:sz="4" w:space="0" w:color="000000"/>
              <w:start w:val="single" w:sz="4" w:space="0" w:color="000000"/>
              <w:bottom w:val="single" w:sz="4" w:space="0" w:color="000000"/>
            </w:tcBorders>
          </w:tcPr>
          <w:p w14:paraId="4652C9FD" w14:textId="77777777" w:rsidR="00774B2A" w:rsidRDefault="00774B2A">
            <w:pPr>
              <w:rPr>
                <w:rFonts w:ascii="Calibri" w:hAnsi="Calibri" w:cs="Calibri"/>
                <w:lang w:val="en-US"/>
              </w:rPr>
            </w:pPr>
            <w:r>
              <w:rPr>
                <w:rFonts w:ascii="Calibri" w:hAnsi="Calibri" w:cs="Calibri"/>
                <w:sz w:val="22"/>
                <w:szCs w:val="22"/>
                <w:lang w:val="en-US"/>
              </w:rPr>
              <w:t>Specify which binding to use when sending an authentication request to the federation partner. If this attribute is left unspecified, and the federation partner allows it, the HTTP-REDIRECT binding will be used.</w:t>
            </w:r>
          </w:p>
          <w:p w14:paraId="711BD072" w14:textId="77777777" w:rsidR="00774B2A" w:rsidRDefault="00774B2A">
            <w:pPr>
              <w:rPr>
                <w:rFonts w:ascii="Calibri" w:hAnsi="Calibri" w:cs="Calibri"/>
                <w:lang w:val="en-US"/>
              </w:rPr>
            </w:pPr>
            <w:r>
              <w:rPr>
                <w:rFonts w:ascii="Calibri" w:hAnsi="Calibri" w:cs="Calibri"/>
                <w:sz w:val="22"/>
                <w:szCs w:val="22"/>
                <w:lang w:val="en-US"/>
              </w:rPr>
              <w:t>Allowed values are:  “</w:t>
            </w:r>
            <w:r>
              <w:rPr>
                <w:rFonts w:ascii="Courier New" w:hAnsi="Courier New" w:cs="Courier New"/>
                <w:sz w:val="22"/>
                <w:szCs w:val="22"/>
                <w:lang w:val="en-US"/>
              </w:rPr>
              <w:t>POST</w:t>
            </w:r>
            <w:r>
              <w:rPr>
                <w:rFonts w:ascii="Calibri" w:hAnsi="Calibri" w:cs="Calibri"/>
                <w:sz w:val="22"/>
                <w:szCs w:val="22"/>
                <w:lang w:val="en-US"/>
              </w:rPr>
              <w:t>”, “</w:t>
            </w:r>
            <w:r>
              <w:rPr>
                <w:rFonts w:ascii="Courier New" w:hAnsi="Courier New" w:cs="Courier New"/>
                <w:sz w:val="22"/>
                <w:szCs w:val="22"/>
                <w:lang w:val="en-US"/>
              </w:rPr>
              <w:t>REDIRECT</w:t>
            </w:r>
            <w:r>
              <w:rPr>
                <w:rFonts w:ascii="Calibri" w:hAnsi="Calibri" w:cs="Calibri"/>
                <w:sz w:val="22"/>
                <w:szCs w:val="22"/>
                <w:lang w:val="en-US"/>
              </w:rPr>
              <w:t>” and “</w:t>
            </w:r>
            <w:r>
              <w:rPr>
                <w:rFonts w:ascii="Courier New" w:hAnsi="Courier New" w:cs="Courier New"/>
                <w:sz w:val="22"/>
                <w:szCs w:val="22"/>
                <w:lang w:val="en-US"/>
              </w:rPr>
              <w:t>ARTIFACT</w:t>
            </w:r>
            <w:r>
              <w:rPr>
                <w:rFonts w:ascii="Calibri" w:hAnsi="Calibri" w:cs="Calibri"/>
                <w:sz w:val="22"/>
                <w:szCs w:val="22"/>
                <w:lang w:val="en-US"/>
              </w:rPr>
              <w:t>”.</w:t>
            </w:r>
          </w:p>
          <w:p w14:paraId="53189A27" w14:textId="77777777" w:rsidR="00774B2A" w:rsidRDefault="00774B2A">
            <w:pPr>
              <w:rPr>
                <w:rFonts w:ascii="Calibri" w:hAnsi="Calibri" w:cs="Calibri"/>
                <w:lang w:val="en-US"/>
              </w:rPr>
            </w:pPr>
          </w:p>
        </w:tc>
      </w:tr>
      <w:tr w:rsidR="00774B2A" w14:paraId="4553BF61" w14:textId="77777777">
        <w:tc>
          <w:tcPr>
            <w:tcW w:w="189.05pt" w:type="dxa"/>
            <w:tcBorders>
              <w:top w:val="single" w:sz="4" w:space="0" w:color="000000"/>
              <w:bottom w:val="single" w:sz="4" w:space="0" w:color="000000"/>
              <w:end w:val="single" w:sz="4" w:space="0" w:color="000000"/>
            </w:tcBorders>
            <w:shd w:val="clear" w:color="auto" w:fill="D9D9D9"/>
          </w:tcPr>
          <w:p w14:paraId="0546B267" w14:textId="77777777" w:rsidR="00774B2A" w:rsidRDefault="00774B2A">
            <w:pPr>
              <w:rPr>
                <w:rFonts w:ascii="Calibri" w:hAnsi="Calibri" w:cs="Calibri"/>
                <w:lang w:val="en-US"/>
              </w:rPr>
            </w:pPr>
            <w:r>
              <w:rPr>
                <w:rFonts w:ascii="Calibri" w:hAnsi="Calibri" w:cs="Calibri"/>
                <w:sz w:val="22"/>
                <w:szCs w:val="22"/>
                <w:lang w:val="en-US"/>
              </w:rPr>
              <w:t>Element name</w:t>
            </w:r>
          </w:p>
        </w:tc>
        <w:tc>
          <w:tcPr>
            <w:tcW w:w="289.75pt" w:type="dxa"/>
            <w:tcBorders>
              <w:top w:val="single" w:sz="4" w:space="0" w:color="000000"/>
              <w:start w:val="single" w:sz="4" w:space="0" w:color="000000"/>
              <w:bottom w:val="single" w:sz="4" w:space="0" w:color="000000"/>
            </w:tcBorders>
          </w:tcPr>
          <w:p w14:paraId="0436CC99" w14:textId="77777777" w:rsidR="00774B2A" w:rsidRDefault="00774B2A">
            <w:pPr>
              <w:rPr>
                <w:rFonts w:ascii="Courier New" w:hAnsi="Courier New" w:cs="Courier New"/>
              </w:rPr>
            </w:pPr>
            <w:r>
              <w:rPr>
                <w:rFonts w:ascii="Courier New" w:hAnsi="Courier New" w:cs="Courier New"/>
                <w:sz w:val="22"/>
                <w:szCs w:val="22"/>
              </w:rPr>
              <w:t>SLO</w:t>
            </w:r>
          </w:p>
        </w:tc>
      </w:tr>
      <w:tr w:rsidR="00774B2A" w:rsidRPr="007117E2" w14:paraId="0A1E5B2F" w14:textId="77777777">
        <w:tc>
          <w:tcPr>
            <w:tcW w:w="189.05pt" w:type="dxa"/>
            <w:tcBorders>
              <w:top w:val="single" w:sz="4" w:space="0" w:color="000000"/>
              <w:bottom w:val="single" w:sz="4" w:space="0" w:color="000000"/>
              <w:end w:val="single" w:sz="4" w:space="0" w:color="000000"/>
            </w:tcBorders>
            <w:shd w:val="clear" w:color="auto" w:fill="D9D9D9"/>
          </w:tcPr>
          <w:p w14:paraId="38E1D61D" w14:textId="77777777" w:rsidR="00774B2A" w:rsidRDefault="00774B2A">
            <w:pPr>
              <w:rPr>
                <w:rFonts w:ascii="Calibri" w:hAnsi="Calibri" w:cs="Calibri"/>
                <w:lang w:val="en-US"/>
              </w:rPr>
            </w:pPr>
            <w:r>
              <w:rPr>
                <w:rFonts w:ascii="Calibri" w:hAnsi="Calibri" w:cs="Calibri"/>
                <w:sz w:val="22"/>
                <w:szCs w:val="22"/>
                <w:lang w:val="en-US"/>
              </w:rPr>
              <w:t>Description</w:t>
            </w:r>
          </w:p>
        </w:tc>
        <w:tc>
          <w:tcPr>
            <w:tcW w:w="289.75pt" w:type="dxa"/>
            <w:tcBorders>
              <w:top w:val="single" w:sz="4" w:space="0" w:color="000000"/>
              <w:start w:val="single" w:sz="4" w:space="0" w:color="000000"/>
              <w:bottom w:val="single" w:sz="4" w:space="0" w:color="000000"/>
            </w:tcBorders>
          </w:tcPr>
          <w:p w14:paraId="4ADFE343" w14:textId="77777777" w:rsidR="00774B2A" w:rsidRDefault="00774B2A">
            <w:pPr>
              <w:rPr>
                <w:rFonts w:ascii="Calibri" w:hAnsi="Calibri" w:cs="Calibri"/>
                <w:lang w:val="en-US"/>
              </w:rPr>
            </w:pPr>
            <w:r>
              <w:rPr>
                <w:rFonts w:ascii="Calibri" w:hAnsi="Calibri" w:cs="Calibri"/>
                <w:sz w:val="22"/>
                <w:szCs w:val="22"/>
                <w:lang w:val="en-US"/>
              </w:rPr>
              <w:t>Configuration of the Single logout endpoint of the federation partner.</w:t>
            </w:r>
          </w:p>
        </w:tc>
      </w:tr>
      <w:tr w:rsidR="00774B2A" w14:paraId="1E4D19FE" w14:textId="77777777">
        <w:tc>
          <w:tcPr>
            <w:tcW w:w="478.80pt" w:type="dxa"/>
            <w:gridSpan w:val="2"/>
            <w:tcBorders>
              <w:top w:val="single" w:sz="4" w:space="0" w:color="000000"/>
              <w:bottom w:val="single" w:sz="4" w:space="0" w:color="000000"/>
            </w:tcBorders>
            <w:shd w:val="clear" w:color="auto" w:fill="D9D9D9"/>
          </w:tcPr>
          <w:p w14:paraId="499CC562" w14:textId="77777777" w:rsidR="00774B2A" w:rsidRDefault="00774B2A">
            <w:pPr>
              <w:rPr>
                <w:rFonts w:ascii="Calibri" w:hAnsi="Calibri" w:cs="Calibri"/>
                <w:lang w:val="en-US"/>
              </w:rPr>
            </w:pPr>
            <w:r>
              <w:rPr>
                <w:rFonts w:ascii="Calibri" w:hAnsi="Calibri" w:cs="Calibri"/>
                <w:sz w:val="22"/>
                <w:szCs w:val="22"/>
                <w:lang w:val="en-US"/>
              </w:rPr>
              <w:t>Attributes</w:t>
            </w:r>
          </w:p>
        </w:tc>
      </w:tr>
      <w:tr w:rsidR="00774B2A" w14:paraId="2DB02698" w14:textId="77777777">
        <w:tc>
          <w:tcPr>
            <w:tcW w:w="189.05pt" w:type="dxa"/>
            <w:tcBorders>
              <w:top w:val="single" w:sz="4" w:space="0" w:color="000000"/>
              <w:bottom w:val="single" w:sz="4" w:space="0" w:color="000000"/>
              <w:end w:val="single" w:sz="4" w:space="0" w:color="000000"/>
            </w:tcBorders>
          </w:tcPr>
          <w:p w14:paraId="0EEAF380" w14:textId="77777777" w:rsidR="00774B2A" w:rsidRDefault="00774B2A">
            <w:pPr>
              <w:rPr>
                <w:rFonts w:ascii="Courier New" w:hAnsi="Courier New" w:cs="Courier New"/>
              </w:rPr>
            </w:pPr>
            <w:r>
              <w:rPr>
                <w:rFonts w:ascii="Courier New" w:hAnsi="Courier New" w:cs="Courier New"/>
                <w:sz w:val="22"/>
                <w:szCs w:val="22"/>
              </w:rPr>
              <w:t>url</w:t>
            </w:r>
          </w:p>
        </w:tc>
        <w:tc>
          <w:tcPr>
            <w:tcW w:w="289.75pt" w:type="dxa"/>
            <w:tcBorders>
              <w:top w:val="single" w:sz="4" w:space="0" w:color="000000"/>
              <w:start w:val="single" w:sz="4" w:space="0" w:color="000000"/>
              <w:bottom w:val="single" w:sz="4" w:space="0" w:color="000000"/>
            </w:tcBorders>
          </w:tcPr>
          <w:p w14:paraId="668C4140" w14:textId="77777777" w:rsidR="00774B2A" w:rsidRDefault="00774B2A">
            <w:pPr>
              <w:rPr>
                <w:rFonts w:ascii="Calibri" w:hAnsi="Calibri" w:cs="Calibri"/>
                <w:lang w:val="en-US"/>
              </w:rPr>
            </w:pPr>
            <w:r>
              <w:rPr>
                <w:rFonts w:ascii="Calibri" w:hAnsi="Calibri" w:cs="Calibri"/>
                <w:sz w:val="22"/>
                <w:szCs w:val="22"/>
                <w:lang w:val="en-US"/>
              </w:rPr>
              <w:t>An optional parameter that contains the SLO endpoint’s URL. If this parameter is left out, the URL found in the federation partner’s metadata is used. Override this with care.</w:t>
            </w:r>
          </w:p>
        </w:tc>
      </w:tr>
      <w:tr w:rsidR="00774B2A" w:rsidRPr="007117E2" w14:paraId="308E2A24" w14:textId="77777777">
        <w:tc>
          <w:tcPr>
            <w:tcW w:w="189.05pt" w:type="dxa"/>
            <w:tcBorders>
              <w:top w:val="single" w:sz="4" w:space="0" w:color="000000"/>
              <w:bottom w:val="single" w:sz="4" w:space="0" w:color="000000"/>
              <w:end w:val="single" w:sz="4" w:space="0" w:color="000000"/>
            </w:tcBorders>
          </w:tcPr>
          <w:p w14:paraId="59C54FBD" w14:textId="77777777" w:rsidR="00774B2A" w:rsidRDefault="00774B2A">
            <w:pPr>
              <w:rPr>
                <w:rFonts w:ascii="Courier New" w:hAnsi="Courier New" w:cs="Courier New"/>
              </w:rPr>
            </w:pPr>
            <w:r>
              <w:rPr>
                <w:rFonts w:ascii="Courier New" w:hAnsi="Courier New" w:cs="Courier New"/>
                <w:sz w:val="22"/>
                <w:szCs w:val="22"/>
              </w:rPr>
              <w:t>binding</w:t>
            </w:r>
          </w:p>
        </w:tc>
        <w:tc>
          <w:tcPr>
            <w:tcW w:w="289.75pt" w:type="dxa"/>
            <w:tcBorders>
              <w:top w:val="single" w:sz="4" w:space="0" w:color="000000"/>
              <w:start w:val="single" w:sz="4" w:space="0" w:color="000000"/>
              <w:bottom w:val="single" w:sz="4" w:space="0" w:color="000000"/>
            </w:tcBorders>
          </w:tcPr>
          <w:p w14:paraId="0190DA2F" w14:textId="77777777" w:rsidR="00774B2A" w:rsidRDefault="00774B2A">
            <w:pPr>
              <w:rPr>
                <w:rFonts w:ascii="Calibri" w:hAnsi="Calibri" w:cs="Calibri"/>
                <w:lang w:val="en-US"/>
              </w:rPr>
            </w:pPr>
            <w:r>
              <w:rPr>
                <w:rFonts w:ascii="Calibri" w:hAnsi="Calibri" w:cs="Calibri"/>
                <w:sz w:val="22"/>
                <w:szCs w:val="22"/>
                <w:lang w:val="en-US"/>
              </w:rPr>
              <w:t>Specify which binding to use when sending a logout request to the federation partner. If this attribute is left unspecified, and the federation partner allows it, the HTTP-REDIRECT binding will be used.</w:t>
            </w:r>
          </w:p>
          <w:p w14:paraId="2D0EEC5B" w14:textId="77777777" w:rsidR="00774B2A" w:rsidRDefault="00774B2A">
            <w:pPr>
              <w:rPr>
                <w:rFonts w:ascii="Calibri" w:hAnsi="Calibri" w:cs="Calibri"/>
                <w:lang w:val="en-US"/>
              </w:rPr>
            </w:pPr>
            <w:r>
              <w:rPr>
                <w:rFonts w:ascii="Calibri" w:hAnsi="Calibri" w:cs="Calibri"/>
                <w:sz w:val="22"/>
                <w:szCs w:val="22"/>
                <w:lang w:val="en-US"/>
              </w:rPr>
              <w:t>Allowed values are:  “</w:t>
            </w:r>
            <w:r>
              <w:rPr>
                <w:rFonts w:ascii="Courier New" w:hAnsi="Courier New" w:cs="Courier New"/>
                <w:sz w:val="22"/>
                <w:szCs w:val="22"/>
                <w:lang w:val="en-US"/>
              </w:rPr>
              <w:t>POST</w:t>
            </w:r>
            <w:r>
              <w:rPr>
                <w:rFonts w:ascii="Calibri" w:hAnsi="Calibri" w:cs="Calibri"/>
                <w:sz w:val="22"/>
                <w:szCs w:val="22"/>
                <w:lang w:val="en-US"/>
              </w:rPr>
              <w:t>”, “</w:t>
            </w:r>
            <w:r>
              <w:rPr>
                <w:rFonts w:ascii="Courier New" w:hAnsi="Courier New" w:cs="Courier New"/>
                <w:sz w:val="22"/>
                <w:szCs w:val="22"/>
                <w:lang w:val="en-US"/>
              </w:rPr>
              <w:t>REDIRECT</w:t>
            </w:r>
            <w:r>
              <w:rPr>
                <w:rFonts w:ascii="Calibri" w:hAnsi="Calibri" w:cs="Calibri"/>
                <w:sz w:val="22"/>
                <w:szCs w:val="22"/>
                <w:lang w:val="en-US"/>
              </w:rPr>
              <w:t>” and “</w:t>
            </w:r>
            <w:r>
              <w:rPr>
                <w:rFonts w:ascii="Courier New" w:hAnsi="Courier New" w:cs="Courier New"/>
                <w:sz w:val="22"/>
                <w:szCs w:val="22"/>
                <w:lang w:val="en-US"/>
              </w:rPr>
              <w:t>ARTIFACT</w:t>
            </w:r>
            <w:r>
              <w:rPr>
                <w:rFonts w:ascii="Calibri" w:hAnsi="Calibri" w:cs="Calibri"/>
                <w:sz w:val="22"/>
                <w:szCs w:val="22"/>
                <w:lang w:val="en-US"/>
              </w:rPr>
              <w:t>”.</w:t>
            </w:r>
          </w:p>
        </w:tc>
      </w:tr>
      <w:tr w:rsidR="00774B2A" w14:paraId="2878CE54" w14:textId="77777777">
        <w:tc>
          <w:tcPr>
            <w:tcW w:w="189.05pt" w:type="dxa"/>
            <w:tcBorders>
              <w:top w:val="single" w:sz="4" w:space="0" w:color="000000"/>
              <w:bottom w:val="single" w:sz="4" w:space="0" w:color="000000"/>
              <w:end w:val="single" w:sz="4" w:space="0" w:color="000000"/>
            </w:tcBorders>
            <w:shd w:val="pct20" w:color="auto" w:fill="auto"/>
          </w:tcPr>
          <w:p w14:paraId="58F36634" w14:textId="77777777" w:rsidR="00774B2A" w:rsidRDefault="00774B2A">
            <w:pPr>
              <w:rPr>
                <w:rFonts w:ascii="Calibri" w:hAnsi="Calibri" w:cs="Calibri"/>
                <w:lang w:val="en-US"/>
              </w:rPr>
            </w:pPr>
            <w:r>
              <w:rPr>
                <w:rFonts w:ascii="Calibri" w:hAnsi="Calibri" w:cs="Calibri"/>
                <w:sz w:val="22"/>
                <w:szCs w:val="22"/>
                <w:lang w:val="en-US"/>
              </w:rPr>
              <w:t>Element name</w:t>
            </w:r>
          </w:p>
        </w:tc>
        <w:tc>
          <w:tcPr>
            <w:tcW w:w="289.75pt" w:type="dxa"/>
            <w:tcBorders>
              <w:top w:val="single" w:sz="4" w:space="0" w:color="000000"/>
              <w:start w:val="single" w:sz="4" w:space="0" w:color="000000"/>
              <w:bottom w:val="single" w:sz="4" w:space="0" w:color="000000"/>
            </w:tcBorders>
          </w:tcPr>
          <w:p w14:paraId="0CA4C727" w14:textId="77777777" w:rsidR="00774B2A" w:rsidRDefault="00774B2A">
            <w:pPr>
              <w:rPr>
                <w:rFonts w:ascii="Calibri" w:hAnsi="Calibri" w:cs="Calibri"/>
                <w:lang w:val="en-US"/>
              </w:rPr>
            </w:pPr>
            <w:proofErr w:type="spellStart"/>
            <w:r>
              <w:rPr>
                <w:rFonts w:ascii="Calibri" w:hAnsi="Calibri" w:cs="Calibri"/>
                <w:sz w:val="22"/>
                <w:szCs w:val="22"/>
                <w:lang w:val="en-US"/>
              </w:rPr>
              <w:t>AttributeQuery</w:t>
            </w:r>
            <w:proofErr w:type="spellEnd"/>
          </w:p>
        </w:tc>
      </w:tr>
      <w:tr w:rsidR="00774B2A" w:rsidRPr="007117E2" w14:paraId="40228E51" w14:textId="77777777">
        <w:tc>
          <w:tcPr>
            <w:tcW w:w="189.05pt" w:type="dxa"/>
            <w:tcBorders>
              <w:top w:val="single" w:sz="4" w:space="0" w:color="000000"/>
              <w:bottom w:val="single" w:sz="4" w:space="0" w:color="000000"/>
              <w:end w:val="single" w:sz="4" w:space="0" w:color="000000"/>
            </w:tcBorders>
            <w:shd w:val="pct20" w:color="auto" w:fill="auto"/>
          </w:tcPr>
          <w:p w14:paraId="3D9037F8" w14:textId="77777777" w:rsidR="00774B2A" w:rsidRDefault="00774B2A">
            <w:pPr>
              <w:rPr>
                <w:rFonts w:ascii="Calibri" w:hAnsi="Calibri" w:cs="Calibri"/>
                <w:lang w:val="en-US"/>
              </w:rPr>
            </w:pPr>
            <w:r>
              <w:rPr>
                <w:rFonts w:ascii="Calibri" w:hAnsi="Calibri" w:cs="Calibri"/>
                <w:sz w:val="22"/>
                <w:szCs w:val="22"/>
                <w:lang w:val="en-US"/>
              </w:rPr>
              <w:t>Description</w:t>
            </w:r>
          </w:p>
        </w:tc>
        <w:tc>
          <w:tcPr>
            <w:tcW w:w="289.75pt" w:type="dxa"/>
            <w:tcBorders>
              <w:top w:val="single" w:sz="4" w:space="0" w:color="000000"/>
              <w:start w:val="single" w:sz="4" w:space="0" w:color="000000"/>
              <w:bottom w:val="single" w:sz="4" w:space="0" w:color="000000"/>
            </w:tcBorders>
          </w:tcPr>
          <w:p w14:paraId="60BFFB8F" w14:textId="77777777" w:rsidR="00774B2A" w:rsidRDefault="00774B2A">
            <w:pPr>
              <w:rPr>
                <w:rFonts w:ascii="Calibri" w:hAnsi="Calibri" w:cs="Calibri"/>
                <w:lang w:val="en-US"/>
              </w:rPr>
            </w:pPr>
            <w:proofErr w:type="spellStart"/>
            <w:proofErr w:type="gramStart"/>
            <w:r>
              <w:rPr>
                <w:rFonts w:ascii="Calibri" w:hAnsi="Calibri" w:cs="Calibri"/>
                <w:sz w:val="22"/>
                <w:szCs w:val="22"/>
                <w:lang w:val="en-US"/>
              </w:rPr>
              <w:t>Lets</w:t>
            </w:r>
            <w:proofErr w:type="spellEnd"/>
            <w:proofErr w:type="gramEnd"/>
            <w:r>
              <w:rPr>
                <w:rFonts w:ascii="Calibri" w:hAnsi="Calibri" w:cs="Calibri"/>
                <w:sz w:val="22"/>
                <w:szCs w:val="22"/>
                <w:lang w:val="en-US"/>
              </w:rPr>
              <w:t xml:space="preserve"> you enable </w:t>
            </w:r>
            <w:proofErr w:type="spellStart"/>
            <w:r>
              <w:rPr>
                <w:rFonts w:ascii="Calibri" w:hAnsi="Calibri" w:cs="Calibri"/>
                <w:sz w:val="22"/>
                <w:szCs w:val="22"/>
                <w:lang w:val="en-US"/>
              </w:rPr>
              <w:t>httpBaiscAuth</w:t>
            </w:r>
            <w:proofErr w:type="spellEnd"/>
            <w:r>
              <w:rPr>
                <w:rFonts w:ascii="Calibri" w:hAnsi="Calibri" w:cs="Calibri"/>
                <w:sz w:val="22"/>
                <w:szCs w:val="22"/>
                <w:lang w:val="en-US"/>
              </w:rPr>
              <w:t xml:space="preserve"> with username and password for attribute queries</w:t>
            </w:r>
          </w:p>
        </w:tc>
      </w:tr>
      <w:tr w:rsidR="00774B2A" w:rsidRPr="007117E2" w14:paraId="6FBFBD36" w14:textId="77777777">
        <w:tc>
          <w:tcPr>
            <w:tcW w:w="189.05pt" w:type="dxa"/>
            <w:tcBorders>
              <w:top w:val="single" w:sz="4" w:space="0" w:color="000000"/>
              <w:bottom w:val="single" w:sz="4" w:space="0" w:color="000000"/>
              <w:end w:val="single" w:sz="4" w:space="0" w:color="000000"/>
            </w:tcBorders>
          </w:tcPr>
          <w:p w14:paraId="08BA8C73" w14:textId="77777777" w:rsidR="00774B2A" w:rsidRDefault="00774B2A">
            <w:pPr>
              <w:rPr>
                <w:rFonts w:ascii="Calibri" w:hAnsi="Calibri" w:cs="Calibri"/>
                <w:lang w:val="en-US"/>
              </w:rPr>
            </w:pPr>
            <w:r>
              <w:rPr>
                <w:rFonts w:ascii="Calibri" w:hAnsi="Calibri" w:cs="Calibri"/>
                <w:sz w:val="22"/>
                <w:szCs w:val="22"/>
                <w:lang w:val="en-US"/>
              </w:rPr>
              <w:t>Example</w:t>
            </w:r>
          </w:p>
        </w:tc>
        <w:tc>
          <w:tcPr>
            <w:tcW w:w="289.75pt" w:type="dxa"/>
            <w:tcBorders>
              <w:top w:val="single" w:sz="4" w:space="0" w:color="000000"/>
              <w:start w:val="single" w:sz="4" w:space="0" w:color="000000"/>
              <w:bottom w:val="single" w:sz="4" w:space="0" w:color="000000"/>
            </w:tcBorders>
          </w:tcPr>
          <w:p w14:paraId="77AAD524" w14:textId="77777777" w:rsidR="00774B2A" w:rsidRDefault="00774B2A">
            <w:pPr>
              <w:rPr>
                <w:rFonts w:ascii="Calibri" w:hAnsi="Calibri" w:cs="Calibri"/>
                <w:lang w:val="en-US"/>
              </w:rPr>
            </w:pPr>
            <w:r>
              <w:rPr>
                <w:rFonts w:ascii="Calibri" w:hAnsi="Calibri" w:cs="Calibri"/>
                <w:sz w:val="22"/>
                <w:szCs w:val="22"/>
                <w:lang w:val="en-US"/>
              </w:rPr>
              <w:t>&lt;</w:t>
            </w:r>
            <w:proofErr w:type="spellStart"/>
            <w:r>
              <w:rPr>
                <w:rFonts w:ascii="Calibri" w:hAnsi="Calibri" w:cs="Calibri"/>
                <w:sz w:val="22"/>
                <w:szCs w:val="22"/>
                <w:lang w:val="en-US"/>
              </w:rPr>
              <w:t>AttributeQuery</w:t>
            </w:r>
            <w:proofErr w:type="spellEnd"/>
            <w:r>
              <w:rPr>
                <w:rFonts w:ascii="Calibri" w:hAnsi="Calibri" w:cs="Calibri"/>
                <w:sz w:val="22"/>
                <w:szCs w:val="22"/>
                <w:lang w:val="en-US"/>
              </w:rPr>
              <w:t xml:space="preserve"> </w:t>
            </w:r>
            <w:proofErr w:type="spellStart"/>
            <w:r>
              <w:rPr>
                <w:rFonts w:ascii="Calibri" w:hAnsi="Calibri" w:cs="Calibri"/>
                <w:sz w:val="22"/>
                <w:szCs w:val="22"/>
                <w:lang w:val="en-US"/>
              </w:rPr>
              <w:t>enableHttpBasicAuth</w:t>
            </w:r>
            <w:proofErr w:type="spellEnd"/>
            <w:r>
              <w:rPr>
                <w:rFonts w:ascii="Calibri" w:hAnsi="Calibri" w:cs="Calibri"/>
                <w:sz w:val="22"/>
                <w:szCs w:val="22"/>
                <w:lang w:val="en-US"/>
              </w:rPr>
              <w:t>="true" username="username" password="p@assw0rd" /&gt;</w:t>
            </w:r>
          </w:p>
        </w:tc>
      </w:tr>
      <w:tr w:rsidR="00774B2A" w14:paraId="72AA261F" w14:textId="77777777">
        <w:tc>
          <w:tcPr>
            <w:tcW w:w="189.05pt" w:type="dxa"/>
            <w:tcBorders>
              <w:top w:val="single" w:sz="4" w:space="0" w:color="000000"/>
              <w:bottom w:val="single" w:sz="4" w:space="0" w:color="000000"/>
              <w:end w:val="single" w:sz="4" w:space="0" w:color="000000"/>
            </w:tcBorders>
            <w:shd w:val="pct20" w:color="auto" w:fill="auto"/>
          </w:tcPr>
          <w:p w14:paraId="29CAB9A1" w14:textId="77777777" w:rsidR="00774B2A" w:rsidRDefault="00774B2A">
            <w:pPr>
              <w:rPr>
                <w:rFonts w:ascii="Calibri" w:hAnsi="Calibri" w:cs="Calibri"/>
                <w:lang w:val="en-US"/>
              </w:rPr>
            </w:pPr>
            <w:r>
              <w:rPr>
                <w:rFonts w:ascii="Calibri" w:hAnsi="Calibri" w:cs="Calibri"/>
                <w:sz w:val="22"/>
                <w:szCs w:val="22"/>
                <w:lang w:val="en-US"/>
              </w:rPr>
              <w:t>Element name</w:t>
            </w:r>
          </w:p>
        </w:tc>
        <w:tc>
          <w:tcPr>
            <w:tcW w:w="289.75pt" w:type="dxa"/>
            <w:tcBorders>
              <w:top w:val="single" w:sz="4" w:space="0" w:color="000000"/>
              <w:start w:val="single" w:sz="4" w:space="0" w:color="000000"/>
              <w:bottom w:val="single" w:sz="4" w:space="0" w:color="000000"/>
            </w:tcBorders>
          </w:tcPr>
          <w:p w14:paraId="61401673" w14:textId="77777777" w:rsidR="00774B2A" w:rsidRDefault="00774B2A">
            <w:pPr>
              <w:rPr>
                <w:rFonts w:ascii="Calibri" w:hAnsi="Calibri" w:cs="Calibri"/>
                <w:lang w:val="en-US"/>
              </w:rPr>
            </w:pPr>
            <w:proofErr w:type="spellStart"/>
            <w:r>
              <w:rPr>
                <w:rFonts w:ascii="Calibri" w:hAnsi="Calibri" w:cs="Calibri"/>
                <w:sz w:val="22"/>
                <w:szCs w:val="22"/>
                <w:lang w:val="en-US"/>
              </w:rPr>
              <w:t>ArtifactResolution</w:t>
            </w:r>
            <w:proofErr w:type="spellEnd"/>
          </w:p>
        </w:tc>
      </w:tr>
      <w:tr w:rsidR="00774B2A" w:rsidRPr="007117E2" w14:paraId="34B14FA4" w14:textId="77777777">
        <w:tc>
          <w:tcPr>
            <w:tcW w:w="189.05pt" w:type="dxa"/>
            <w:tcBorders>
              <w:top w:val="single" w:sz="4" w:space="0" w:color="000000"/>
              <w:bottom w:val="single" w:sz="4" w:space="0" w:color="000000"/>
              <w:end w:val="single" w:sz="4" w:space="0" w:color="000000"/>
            </w:tcBorders>
            <w:shd w:val="pct20" w:color="auto" w:fill="auto"/>
          </w:tcPr>
          <w:p w14:paraId="04856621" w14:textId="77777777" w:rsidR="00774B2A" w:rsidRDefault="00774B2A">
            <w:pPr>
              <w:rPr>
                <w:rFonts w:ascii="Calibri" w:hAnsi="Calibri" w:cs="Calibri"/>
                <w:lang w:val="en-US"/>
              </w:rPr>
            </w:pPr>
            <w:r>
              <w:rPr>
                <w:rFonts w:ascii="Calibri" w:hAnsi="Calibri" w:cs="Calibri"/>
                <w:sz w:val="22"/>
                <w:szCs w:val="22"/>
                <w:lang w:val="en-US"/>
              </w:rPr>
              <w:t xml:space="preserve">Description </w:t>
            </w:r>
          </w:p>
        </w:tc>
        <w:tc>
          <w:tcPr>
            <w:tcW w:w="289.75pt" w:type="dxa"/>
            <w:tcBorders>
              <w:top w:val="single" w:sz="4" w:space="0" w:color="000000"/>
              <w:start w:val="single" w:sz="4" w:space="0" w:color="000000"/>
              <w:bottom w:val="single" w:sz="4" w:space="0" w:color="000000"/>
            </w:tcBorders>
          </w:tcPr>
          <w:p w14:paraId="0CABC500" w14:textId="77777777" w:rsidR="00774B2A" w:rsidRDefault="00774B2A">
            <w:pPr>
              <w:rPr>
                <w:rFonts w:ascii="Calibri" w:hAnsi="Calibri" w:cs="Calibri"/>
                <w:lang w:val="en-US"/>
              </w:rPr>
            </w:pPr>
            <w:proofErr w:type="spellStart"/>
            <w:proofErr w:type="gramStart"/>
            <w:r>
              <w:rPr>
                <w:rFonts w:ascii="Calibri" w:hAnsi="Calibri" w:cs="Calibri"/>
                <w:sz w:val="22"/>
                <w:szCs w:val="22"/>
                <w:lang w:val="en-US"/>
              </w:rPr>
              <w:t>Lets</w:t>
            </w:r>
            <w:proofErr w:type="spellEnd"/>
            <w:proofErr w:type="gramEnd"/>
            <w:r>
              <w:rPr>
                <w:rFonts w:ascii="Calibri" w:hAnsi="Calibri" w:cs="Calibri"/>
                <w:sz w:val="22"/>
                <w:szCs w:val="22"/>
                <w:lang w:val="en-US"/>
              </w:rPr>
              <w:t xml:space="preserve"> you enable </w:t>
            </w:r>
            <w:proofErr w:type="spellStart"/>
            <w:r>
              <w:rPr>
                <w:rFonts w:ascii="Calibri" w:hAnsi="Calibri" w:cs="Calibri"/>
                <w:sz w:val="22"/>
                <w:szCs w:val="22"/>
                <w:lang w:val="en-US"/>
              </w:rPr>
              <w:t>httpBasicAuth</w:t>
            </w:r>
            <w:proofErr w:type="spellEnd"/>
            <w:r>
              <w:rPr>
                <w:rFonts w:ascii="Calibri" w:hAnsi="Calibri" w:cs="Calibri"/>
                <w:sz w:val="22"/>
                <w:szCs w:val="22"/>
                <w:lang w:val="en-US"/>
              </w:rPr>
              <w:t xml:space="preserve"> with username and password for artifact resolution.</w:t>
            </w:r>
          </w:p>
        </w:tc>
      </w:tr>
      <w:tr w:rsidR="00774B2A" w:rsidRPr="007117E2" w14:paraId="6F1B9031" w14:textId="77777777">
        <w:tc>
          <w:tcPr>
            <w:tcW w:w="189.05pt" w:type="dxa"/>
            <w:tcBorders>
              <w:top w:val="single" w:sz="4" w:space="0" w:color="000000"/>
              <w:bottom w:val="single" w:sz="4" w:space="0" w:color="000000"/>
              <w:end w:val="single" w:sz="4" w:space="0" w:color="000000"/>
            </w:tcBorders>
          </w:tcPr>
          <w:p w14:paraId="11491ABA" w14:textId="77777777" w:rsidR="00774B2A" w:rsidRDefault="00774B2A">
            <w:pPr>
              <w:rPr>
                <w:rFonts w:ascii="Calibri" w:hAnsi="Calibri" w:cs="Calibri"/>
                <w:lang w:val="en-US"/>
              </w:rPr>
            </w:pPr>
            <w:r>
              <w:rPr>
                <w:rFonts w:ascii="Calibri" w:hAnsi="Calibri" w:cs="Calibri"/>
                <w:sz w:val="22"/>
                <w:szCs w:val="22"/>
                <w:lang w:val="en-US"/>
              </w:rPr>
              <w:t>Example</w:t>
            </w:r>
          </w:p>
        </w:tc>
        <w:tc>
          <w:tcPr>
            <w:tcW w:w="289.75pt" w:type="dxa"/>
            <w:tcBorders>
              <w:top w:val="single" w:sz="4" w:space="0" w:color="000000"/>
              <w:start w:val="single" w:sz="4" w:space="0" w:color="000000"/>
              <w:bottom w:val="single" w:sz="4" w:space="0" w:color="000000"/>
            </w:tcBorders>
          </w:tcPr>
          <w:p w14:paraId="3C93045F" w14:textId="77777777" w:rsidR="00774B2A" w:rsidRDefault="00774B2A">
            <w:pPr>
              <w:rPr>
                <w:rFonts w:ascii="Calibri" w:hAnsi="Calibri" w:cs="Calibri"/>
                <w:lang w:val="en-US"/>
              </w:rPr>
            </w:pPr>
            <w:r>
              <w:rPr>
                <w:rFonts w:ascii="Calibri" w:hAnsi="Calibri" w:cs="Calibri"/>
                <w:sz w:val="22"/>
                <w:szCs w:val="22"/>
                <w:lang w:val="en-US"/>
              </w:rPr>
              <w:t xml:space="preserve">&lt; </w:t>
            </w:r>
            <w:proofErr w:type="spellStart"/>
            <w:r>
              <w:rPr>
                <w:rFonts w:ascii="Calibri" w:hAnsi="Calibri" w:cs="Calibri"/>
                <w:sz w:val="22"/>
                <w:szCs w:val="22"/>
                <w:lang w:val="en-US"/>
              </w:rPr>
              <w:t>ArtifactResolution</w:t>
            </w:r>
            <w:proofErr w:type="spellEnd"/>
            <w:r>
              <w:rPr>
                <w:rFonts w:ascii="Calibri" w:hAnsi="Calibri" w:cs="Calibri"/>
                <w:sz w:val="22"/>
                <w:szCs w:val="22"/>
                <w:lang w:val="en-US"/>
              </w:rPr>
              <w:t xml:space="preserve"> </w:t>
            </w:r>
            <w:proofErr w:type="spellStart"/>
            <w:r>
              <w:rPr>
                <w:rFonts w:ascii="Calibri" w:hAnsi="Calibri" w:cs="Calibri"/>
                <w:sz w:val="22"/>
                <w:szCs w:val="22"/>
                <w:lang w:val="en-US"/>
              </w:rPr>
              <w:t>enableHttpBasicAuth</w:t>
            </w:r>
            <w:proofErr w:type="spellEnd"/>
            <w:r>
              <w:rPr>
                <w:rFonts w:ascii="Calibri" w:hAnsi="Calibri" w:cs="Calibri"/>
                <w:sz w:val="22"/>
                <w:szCs w:val="22"/>
                <w:lang w:val="en-US"/>
              </w:rPr>
              <w:t>="true" username="username" password="p@assw0rd" /&gt;</w:t>
            </w:r>
          </w:p>
        </w:tc>
      </w:tr>
    </w:tbl>
    <w:p w14:paraId="0F77A648" w14:textId="77777777" w:rsidR="008B132B" w:rsidRDefault="008B132B" w:rsidP="003B7628">
      <w:pPr>
        <w:pStyle w:val="Overskrift3"/>
        <w:rPr>
          <w:lang w:val="en-US"/>
        </w:rPr>
      </w:pPr>
      <w:bookmarkStart w:id="40" w:name="_Toc134696477"/>
      <w:r>
        <w:rPr>
          <w:lang w:val="en-US"/>
        </w:rPr>
        <w:t>9.2.6</w:t>
      </w:r>
      <w:r>
        <w:rPr>
          <w:lang w:val="en-US"/>
        </w:rPr>
        <w:tab/>
        <w:t>&lt;</w:t>
      </w:r>
      <w:proofErr w:type="spellStart"/>
      <w:r w:rsidRPr="007C2E14">
        <w:rPr>
          <w:lang w:val="en-US"/>
        </w:rPr>
        <w:t>MinimumAssuranceLevel</w:t>
      </w:r>
      <w:proofErr w:type="spellEnd"/>
      <w:r>
        <w:rPr>
          <w:lang w:val="en-US"/>
        </w:rPr>
        <w:t>&gt;</w:t>
      </w:r>
      <w:bookmarkEnd w:id="40"/>
    </w:p>
    <w:p w14:paraId="7C32E302" w14:textId="77777777" w:rsidR="003D4CA0" w:rsidRDefault="008B132B" w:rsidP="008B132B">
      <w:pPr>
        <w:spacing w:after="10pt" w:line="13.80pt" w:lineRule="auto"/>
        <w:rPr>
          <w:rFonts w:ascii="Calibri" w:hAnsi="Calibri" w:cs="Calibri"/>
          <w:sz w:val="22"/>
          <w:szCs w:val="22"/>
          <w:lang w:val="en-US"/>
        </w:rPr>
      </w:pPr>
      <w:r>
        <w:rPr>
          <w:rFonts w:ascii="Calibri" w:hAnsi="Calibri" w:cs="Calibri"/>
          <w:sz w:val="22"/>
          <w:szCs w:val="22"/>
          <w:lang w:val="en-US"/>
        </w:rPr>
        <w:t>Valid values are the one</w:t>
      </w:r>
      <w:r w:rsidR="001F676A">
        <w:rPr>
          <w:rFonts w:ascii="Calibri" w:hAnsi="Calibri" w:cs="Calibri"/>
          <w:sz w:val="22"/>
          <w:szCs w:val="22"/>
          <w:lang w:val="en-US"/>
        </w:rPr>
        <w:t xml:space="preserve">s defined in </w:t>
      </w:r>
      <w:r w:rsidR="001A21EA">
        <w:rPr>
          <w:rFonts w:ascii="Calibri" w:hAnsi="Calibri" w:cs="Calibri"/>
          <w:sz w:val="22"/>
          <w:szCs w:val="22"/>
          <w:lang w:val="en-US"/>
        </w:rPr>
        <w:t xml:space="preserve">the </w:t>
      </w:r>
      <w:r w:rsidR="001F676A">
        <w:rPr>
          <w:rFonts w:ascii="Calibri" w:hAnsi="Calibri" w:cs="Calibri"/>
          <w:sz w:val="22"/>
          <w:szCs w:val="22"/>
          <w:lang w:val="en-US"/>
        </w:rPr>
        <w:t>“</w:t>
      </w:r>
      <w:r w:rsidR="001F676A" w:rsidRPr="001F676A">
        <w:rPr>
          <w:rFonts w:ascii="Calibri" w:hAnsi="Calibri" w:cs="Calibri"/>
          <w:sz w:val="22"/>
          <w:szCs w:val="22"/>
          <w:lang w:val="en-US"/>
        </w:rPr>
        <w:t>OIO Web SSO Profile</w:t>
      </w:r>
      <w:r w:rsidR="001F676A">
        <w:rPr>
          <w:rFonts w:ascii="Calibri" w:hAnsi="Calibri" w:cs="Calibri"/>
          <w:sz w:val="22"/>
          <w:szCs w:val="22"/>
          <w:lang w:val="en-US"/>
        </w:rPr>
        <w:t>” specification</w:t>
      </w:r>
      <w:r w:rsidR="001A21EA">
        <w:rPr>
          <w:rFonts w:ascii="Calibri" w:hAnsi="Calibri" w:cs="Calibri"/>
          <w:sz w:val="22"/>
          <w:szCs w:val="22"/>
          <w:lang w:val="en-US"/>
        </w:rPr>
        <w:t xml:space="preserve">. </w:t>
      </w:r>
      <w:r w:rsidR="003D4CA0">
        <w:rPr>
          <w:rFonts w:ascii="Calibri" w:hAnsi="Calibri" w:cs="Calibri"/>
          <w:sz w:val="22"/>
          <w:szCs w:val="22"/>
          <w:lang w:val="en-US"/>
        </w:rPr>
        <w:t>An assertion</w:t>
      </w:r>
      <w:r w:rsidR="001A21EA">
        <w:rPr>
          <w:rFonts w:ascii="Calibri" w:hAnsi="Calibri" w:cs="Calibri"/>
          <w:sz w:val="22"/>
          <w:szCs w:val="22"/>
          <w:lang w:val="en-US"/>
        </w:rPr>
        <w:t xml:space="preserve"> will be rejected if e.g. configuration is set to 3 and </w:t>
      </w:r>
      <w:r w:rsidR="003D4CA0">
        <w:rPr>
          <w:rFonts w:ascii="Calibri" w:hAnsi="Calibri" w:cs="Calibri"/>
          <w:sz w:val="22"/>
          <w:szCs w:val="22"/>
          <w:lang w:val="en-US"/>
        </w:rPr>
        <w:t xml:space="preserve">the </w:t>
      </w:r>
      <w:r w:rsidR="001A21EA">
        <w:rPr>
          <w:rFonts w:ascii="Calibri" w:hAnsi="Calibri" w:cs="Calibri"/>
          <w:sz w:val="22"/>
          <w:szCs w:val="22"/>
          <w:lang w:val="en-US"/>
        </w:rPr>
        <w:t>assertion is marked with assurance level 2.</w:t>
      </w:r>
    </w:p>
    <w:p w14:paraId="473BAF2C" w14:textId="77777777" w:rsidR="003D4CA0" w:rsidRDefault="003D4CA0" w:rsidP="008B132B">
      <w:pPr>
        <w:spacing w:after="10pt" w:line="13.80pt" w:lineRule="auto"/>
        <w:rPr>
          <w:rFonts w:ascii="Calibri" w:hAnsi="Calibri" w:cs="Calibri"/>
          <w:sz w:val="22"/>
          <w:szCs w:val="22"/>
          <w:lang w:val="en-US"/>
        </w:rPr>
      </w:pPr>
      <w:r>
        <w:rPr>
          <w:rFonts w:ascii="Calibri" w:hAnsi="Calibri" w:cs="Calibri"/>
          <w:sz w:val="22"/>
          <w:szCs w:val="22"/>
          <w:lang w:val="en-US"/>
        </w:rPr>
        <w:t>The assurance level check is not made if the assertion does not contain the assurance level attribute.</w:t>
      </w:r>
    </w:p>
    <w:p w14:paraId="57BC171B" w14:textId="77777777" w:rsidR="001A21EA" w:rsidRPr="001F676A" w:rsidRDefault="003D4CA0" w:rsidP="008B132B">
      <w:pPr>
        <w:spacing w:after="10pt" w:line="13.80pt" w:lineRule="auto"/>
        <w:rPr>
          <w:rFonts w:ascii="Calibri" w:hAnsi="Calibri" w:cs="Calibri"/>
          <w:sz w:val="22"/>
          <w:szCs w:val="22"/>
          <w:lang w:val="en-US"/>
        </w:rPr>
      </w:pPr>
      <w:r>
        <w:rPr>
          <w:rFonts w:ascii="Calibri" w:hAnsi="Calibri" w:cs="Calibri"/>
          <w:sz w:val="22"/>
          <w:szCs w:val="22"/>
          <w:lang w:val="en-US"/>
        </w:rPr>
        <w:t>The default value is 3 if not specified in the configuration.</w:t>
      </w:r>
    </w:p>
    <w:p w14:paraId="65CF44C4" w14:textId="77777777" w:rsidR="008B132B" w:rsidRDefault="008B132B" w:rsidP="008B132B">
      <w:pPr>
        <w:spacing w:after="10pt" w:line="13.80pt" w:lineRule="auto"/>
        <w:rPr>
          <w:rFonts w:ascii="Calibri" w:hAnsi="Calibri" w:cs="Calibri"/>
          <w:b/>
          <w:bCs/>
          <w:sz w:val="22"/>
          <w:szCs w:val="22"/>
          <w:lang w:val="en-US"/>
        </w:rPr>
      </w:pPr>
      <w:r>
        <w:rPr>
          <w:rFonts w:ascii="Calibri" w:hAnsi="Calibri" w:cs="Calibri"/>
          <w:b/>
          <w:bCs/>
          <w:sz w:val="22"/>
          <w:szCs w:val="22"/>
          <w:lang w:val="en-US"/>
        </w:rPr>
        <w:lastRenderedPageBreak/>
        <w:t>Example</w:t>
      </w:r>
    </w:p>
    <w:p w14:paraId="5B8E0ADD" w14:textId="0E2485A1" w:rsidR="008B132B" w:rsidRDefault="008B132B" w:rsidP="008B132B">
      <w:pPr>
        <w:spacing w:after="10pt" w:line="13.80pt" w:lineRule="auto"/>
        <w:rPr>
          <w:rFonts w:ascii="Courier New" w:hAnsi="Courier New" w:cs="Courier New"/>
          <w:color w:val="0000FF"/>
          <w:sz w:val="20"/>
          <w:szCs w:val="20"/>
          <w:lang w:val="en-US"/>
        </w:rPr>
      </w:pPr>
      <w:r>
        <w:rPr>
          <w:rFonts w:ascii="Courier New" w:hAnsi="Courier New" w:cs="Courier New"/>
          <w:color w:val="0000FF"/>
          <w:sz w:val="20"/>
          <w:szCs w:val="20"/>
          <w:lang w:val="en-US"/>
        </w:rPr>
        <w:t xml:space="preserve">    &lt;</w:t>
      </w:r>
      <w:r w:rsidR="003D4CA0" w:rsidRPr="001C189D">
        <w:rPr>
          <w:lang w:val="en-US"/>
        </w:rPr>
        <w:t xml:space="preserve"> </w:t>
      </w:r>
      <w:proofErr w:type="spellStart"/>
      <w:r w:rsidR="003D4CA0" w:rsidRPr="003D4CA0">
        <w:rPr>
          <w:rFonts w:ascii="Courier New" w:hAnsi="Courier New" w:cs="Courier New"/>
          <w:color w:val="A31515"/>
          <w:sz w:val="20"/>
          <w:szCs w:val="20"/>
          <w:lang w:val="en-US"/>
        </w:rPr>
        <w:t>MinimumAssuranceLevel</w:t>
      </w:r>
      <w:proofErr w:type="spellEnd"/>
      <w:r>
        <w:rPr>
          <w:rFonts w:ascii="Courier New" w:hAnsi="Courier New" w:cs="Courier New"/>
          <w:color w:val="0000FF"/>
          <w:sz w:val="20"/>
          <w:szCs w:val="20"/>
          <w:lang w:val="en-US"/>
        </w:rPr>
        <w:t>&gt;</w:t>
      </w:r>
      <w:r w:rsidR="003D4CA0">
        <w:rPr>
          <w:rFonts w:ascii="Courier New" w:hAnsi="Courier New" w:cs="Courier New"/>
          <w:sz w:val="20"/>
          <w:szCs w:val="20"/>
          <w:lang w:val="en-US"/>
        </w:rPr>
        <w:t>3</w:t>
      </w:r>
      <w:r>
        <w:rPr>
          <w:rFonts w:ascii="Courier New" w:hAnsi="Courier New" w:cs="Courier New"/>
          <w:color w:val="0000FF"/>
          <w:sz w:val="20"/>
          <w:szCs w:val="20"/>
          <w:lang w:val="en-US"/>
        </w:rPr>
        <w:t>&lt;/</w:t>
      </w:r>
      <w:r w:rsidR="003D4CA0" w:rsidRPr="001C189D">
        <w:rPr>
          <w:lang w:val="en-US"/>
        </w:rPr>
        <w:t xml:space="preserve"> </w:t>
      </w:r>
      <w:proofErr w:type="spellStart"/>
      <w:r w:rsidR="003D4CA0" w:rsidRPr="003D4CA0">
        <w:rPr>
          <w:rFonts w:ascii="Courier New" w:hAnsi="Courier New" w:cs="Courier New"/>
          <w:color w:val="A31515"/>
          <w:sz w:val="20"/>
          <w:szCs w:val="20"/>
          <w:lang w:val="en-US"/>
        </w:rPr>
        <w:t>MinimumAssuranceLevel</w:t>
      </w:r>
      <w:proofErr w:type="spellEnd"/>
      <w:r>
        <w:rPr>
          <w:rFonts w:ascii="Courier New" w:hAnsi="Courier New" w:cs="Courier New"/>
          <w:color w:val="0000FF"/>
          <w:sz w:val="20"/>
          <w:szCs w:val="20"/>
          <w:lang w:val="en-US"/>
        </w:rPr>
        <w:t>&gt;</w:t>
      </w:r>
    </w:p>
    <w:p w14:paraId="2A2735D3" w14:textId="3D48AC4E" w:rsidR="00D20A4C" w:rsidRDefault="00D20A4C" w:rsidP="008B132B">
      <w:pPr>
        <w:spacing w:after="10pt" w:line="13.80pt" w:lineRule="auto"/>
        <w:rPr>
          <w:rFonts w:ascii="Courier New" w:hAnsi="Courier New" w:cs="Courier New"/>
          <w:color w:val="0000FF"/>
          <w:sz w:val="20"/>
          <w:szCs w:val="20"/>
          <w:lang w:val="en-US"/>
        </w:rPr>
      </w:pPr>
    </w:p>
    <w:p w14:paraId="2F796A0C" w14:textId="1FF47A79" w:rsidR="00D20A4C" w:rsidRDefault="00D20A4C" w:rsidP="00D20A4C">
      <w:pPr>
        <w:pStyle w:val="Overskrift3"/>
        <w:rPr>
          <w:lang w:val="en-US"/>
        </w:rPr>
      </w:pPr>
      <w:bookmarkStart w:id="41" w:name="_Toc134696478"/>
      <w:r>
        <w:rPr>
          <w:lang w:val="en-US"/>
        </w:rPr>
        <w:t>9.2.7</w:t>
      </w:r>
      <w:r>
        <w:rPr>
          <w:lang w:val="en-US"/>
        </w:rPr>
        <w:tab/>
        <w:t>&lt;</w:t>
      </w:r>
      <w:proofErr w:type="spellStart"/>
      <w:r>
        <w:rPr>
          <w:lang w:val="en-US"/>
        </w:rPr>
        <w:t>AppSwitchReturnURL</w:t>
      </w:r>
      <w:proofErr w:type="spellEnd"/>
      <w:r>
        <w:rPr>
          <w:lang w:val="en-US"/>
        </w:rPr>
        <w:t>&gt;</w:t>
      </w:r>
      <w:bookmarkEnd w:id="41"/>
    </w:p>
    <w:p w14:paraId="0D63C46E" w14:textId="77777777" w:rsidR="00D20A4C" w:rsidRDefault="00D20A4C" w:rsidP="00D20A4C">
      <w:pPr>
        <w:rPr>
          <w:rFonts w:ascii="Calibri" w:hAnsi="Calibri" w:cs="Calibri"/>
          <w:sz w:val="22"/>
          <w:szCs w:val="22"/>
          <w:lang w:val="en-US"/>
        </w:rPr>
      </w:pPr>
    </w:p>
    <w:p w14:paraId="1DF46E25" w14:textId="1062FCBE" w:rsidR="00D20A4C" w:rsidRPr="003D5B6F" w:rsidRDefault="00D20A4C" w:rsidP="00D20A4C">
      <w:pPr>
        <w:rPr>
          <w:rFonts w:asciiTheme="minorHAnsi" w:hAnsiTheme="minorHAnsi" w:cstheme="minorHAnsi"/>
          <w:sz w:val="22"/>
          <w:szCs w:val="22"/>
          <w:lang w:val="en-US"/>
        </w:rPr>
      </w:pPr>
      <w:r w:rsidRPr="003D5B6F">
        <w:rPr>
          <w:rFonts w:asciiTheme="minorHAnsi" w:hAnsiTheme="minorHAnsi" w:cstheme="minorHAnsi"/>
          <w:sz w:val="22"/>
          <w:szCs w:val="22"/>
          <w:lang w:val="en-US"/>
        </w:rPr>
        <w:t>The configuration in the &lt;</w:t>
      </w:r>
      <w:proofErr w:type="spellStart"/>
      <w:r w:rsidRPr="003D5B6F">
        <w:rPr>
          <w:rFonts w:asciiTheme="minorHAnsi" w:hAnsiTheme="minorHAnsi" w:cstheme="minorHAnsi"/>
          <w:sz w:val="22"/>
          <w:szCs w:val="22"/>
          <w:lang w:val="en-US"/>
        </w:rPr>
        <w:t>AppSwitchReturnURL</w:t>
      </w:r>
      <w:proofErr w:type="spellEnd"/>
      <w:r w:rsidRPr="003D5B6F">
        <w:rPr>
          <w:rFonts w:asciiTheme="minorHAnsi" w:hAnsiTheme="minorHAnsi" w:cstheme="minorHAnsi"/>
          <w:sz w:val="22"/>
          <w:szCs w:val="22"/>
          <w:lang w:val="en-US"/>
        </w:rPr>
        <w:t xml:space="preserve">&gt; element determines the support for communicating the </w:t>
      </w:r>
      <w:proofErr w:type="spellStart"/>
      <w:r w:rsidRPr="003D5B6F">
        <w:rPr>
          <w:rFonts w:asciiTheme="minorHAnsi" w:hAnsiTheme="minorHAnsi" w:cstheme="minorHAnsi"/>
          <w:sz w:val="22"/>
          <w:szCs w:val="22"/>
          <w:lang w:val="en-US"/>
        </w:rPr>
        <w:t>AppSwitch</w:t>
      </w:r>
      <w:proofErr w:type="spellEnd"/>
      <w:r w:rsidRPr="003D5B6F">
        <w:rPr>
          <w:rFonts w:asciiTheme="minorHAnsi" w:hAnsiTheme="minorHAnsi" w:cstheme="minorHAnsi"/>
          <w:sz w:val="22"/>
          <w:szCs w:val="22"/>
          <w:lang w:val="en-US"/>
        </w:rPr>
        <w:t xml:space="preserve"> element of the SAML </w:t>
      </w:r>
      <w:proofErr w:type="spellStart"/>
      <w:r w:rsidRPr="003D5B6F">
        <w:rPr>
          <w:rFonts w:asciiTheme="minorHAnsi" w:hAnsiTheme="minorHAnsi" w:cstheme="minorHAnsi"/>
          <w:sz w:val="22"/>
          <w:szCs w:val="22"/>
          <w:lang w:val="en-US"/>
        </w:rPr>
        <w:t>AuthnRequest</w:t>
      </w:r>
      <w:proofErr w:type="spellEnd"/>
      <w:r w:rsidRPr="003D5B6F">
        <w:rPr>
          <w:rFonts w:asciiTheme="minorHAnsi" w:hAnsiTheme="minorHAnsi" w:cstheme="minorHAnsi"/>
          <w:sz w:val="22"/>
          <w:szCs w:val="22"/>
          <w:lang w:val="en-US"/>
        </w:rPr>
        <w:t>.</w:t>
      </w:r>
    </w:p>
    <w:p w14:paraId="2546ECE3" w14:textId="2C2F12DD" w:rsidR="00D20A4C" w:rsidRPr="003D5B6F" w:rsidRDefault="00D20A4C" w:rsidP="00D20A4C">
      <w:pPr>
        <w:rPr>
          <w:rFonts w:asciiTheme="minorHAnsi" w:hAnsiTheme="minorHAnsi" w:cstheme="minorHAnsi"/>
          <w:sz w:val="22"/>
          <w:szCs w:val="22"/>
          <w:lang w:val="en-US"/>
        </w:rPr>
      </w:pPr>
      <w:r w:rsidRPr="003D5B6F">
        <w:rPr>
          <w:rFonts w:asciiTheme="minorHAnsi" w:hAnsiTheme="minorHAnsi" w:cstheme="minorHAnsi"/>
          <w:sz w:val="22"/>
          <w:szCs w:val="22"/>
          <w:lang w:val="en-US"/>
        </w:rPr>
        <w:t xml:space="preserve">The </w:t>
      </w:r>
      <w:proofErr w:type="spellStart"/>
      <w:r w:rsidRPr="003D5B6F">
        <w:rPr>
          <w:rFonts w:asciiTheme="minorHAnsi" w:hAnsiTheme="minorHAnsi" w:cstheme="minorHAnsi"/>
          <w:sz w:val="22"/>
          <w:szCs w:val="22"/>
          <w:lang w:val="en-US"/>
        </w:rPr>
        <w:t>AppSwitch</w:t>
      </w:r>
      <w:proofErr w:type="spellEnd"/>
      <w:r w:rsidRPr="003D5B6F">
        <w:rPr>
          <w:rFonts w:asciiTheme="minorHAnsi" w:hAnsiTheme="minorHAnsi" w:cstheme="minorHAnsi"/>
          <w:sz w:val="22"/>
          <w:szCs w:val="22"/>
          <w:lang w:val="en-US"/>
        </w:rPr>
        <w:t xml:space="preserve"> element is an extension to the OASIS SAML 2.0 protocol and is used to communicate back the URL the service wants to use after authentication in another mobile application, such as e.g. M</w:t>
      </w:r>
      <w:r w:rsidR="003B100D" w:rsidRPr="003D5B6F">
        <w:rPr>
          <w:rFonts w:asciiTheme="minorHAnsi" w:hAnsiTheme="minorHAnsi" w:cstheme="minorHAnsi"/>
          <w:sz w:val="22"/>
          <w:szCs w:val="22"/>
          <w:lang w:val="en-US"/>
        </w:rPr>
        <w:t>it</w:t>
      </w:r>
      <w:r w:rsidRPr="003D5B6F">
        <w:rPr>
          <w:rFonts w:asciiTheme="minorHAnsi" w:hAnsiTheme="minorHAnsi" w:cstheme="minorHAnsi"/>
          <w:sz w:val="22"/>
          <w:szCs w:val="22"/>
          <w:lang w:val="en-US"/>
        </w:rPr>
        <w:t>ID.</w:t>
      </w:r>
    </w:p>
    <w:p w14:paraId="41634BCC" w14:textId="6E088495" w:rsidR="00D20A4C" w:rsidRPr="003D5B6F" w:rsidRDefault="00D20A4C" w:rsidP="00D20A4C">
      <w:pPr>
        <w:rPr>
          <w:rFonts w:asciiTheme="minorHAnsi" w:hAnsiTheme="minorHAnsi" w:cstheme="minorHAnsi"/>
          <w:sz w:val="22"/>
          <w:szCs w:val="22"/>
          <w:lang w:val="en-US"/>
        </w:rPr>
      </w:pPr>
      <w:r w:rsidRPr="003D5B6F">
        <w:rPr>
          <w:rFonts w:asciiTheme="minorHAnsi" w:hAnsiTheme="minorHAnsi" w:cstheme="minorHAnsi"/>
          <w:sz w:val="22"/>
          <w:szCs w:val="22"/>
          <w:lang w:val="en-US"/>
        </w:rPr>
        <w:t xml:space="preserve">If the configuration does not contain a value, i.e. is NULL or the empty string, for the given platform the creation of the SAML </w:t>
      </w:r>
      <w:proofErr w:type="spellStart"/>
      <w:r w:rsidRPr="003D5B6F">
        <w:rPr>
          <w:rFonts w:asciiTheme="minorHAnsi" w:hAnsiTheme="minorHAnsi" w:cstheme="minorHAnsi"/>
          <w:sz w:val="22"/>
          <w:szCs w:val="22"/>
          <w:lang w:val="en-US"/>
        </w:rPr>
        <w:t>AuthnRequest</w:t>
      </w:r>
      <w:proofErr w:type="spellEnd"/>
      <w:r w:rsidRPr="003D5B6F">
        <w:rPr>
          <w:rFonts w:asciiTheme="minorHAnsi" w:hAnsiTheme="minorHAnsi" w:cstheme="minorHAnsi"/>
          <w:sz w:val="22"/>
          <w:szCs w:val="22"/>
          <w:lang w:val="en-US"/>
        </w:rPr>
        <w:t xml:space="preserve"> will fail. </w:t>
      </w:r>
    </w:p>
    <w:p w14:paraId="118770E5" w14:textId="77777777" w:rsidR="003B100D" w:rsidRPr="003D5B6F" w:rsidRDefault="003B100D" w:rsidP="003B100D">
      <w:pPr>
        <w:spacing w:after="10pt" w:line="13.80pt" w:lineRule="auto"/>
        <w:rPr>
          <w:rFonts w:asciiTheme="minorHAnsi" w:hAnsiTheme="minorHAnsi" w:cstheme="minorHAnsi"/>
          <w:sz w:val="22"/>
          <w:szCs w:val="22"/>
          <w:lang w:val="en-US"/>
        </w:rPr>
      </w:pPr>
    </w:p>
    <w:p w14:paraId="6DEA5802" w14:textId="2197E294" w:rsidR="003B100D" w:rsidRPr="003D5B6F" w:rsidRDefault="003B100D" w:rsidP="003B100D">
      <w:pPr>
        <w:spacing w:after="10pt" w:line="13.80pt" w:lineRule="auto"/>
        <w:rPr>
          <w:rFonts w:asciiTheme="minorHAnsi" w:hAnsiTheme="minorHAnsi" w:cstheme="minorHAnsi"/>
          <w:sz w:val="22"/>
          <w:szCs w:val="22"/>
          <w:lang w:val="en-US"/>
        </w:rPr>
      </w:pPr>
      <w:proofErr w:type="gramStart"/>
      <w:r w:rsidRPr="003D5B6F">
        <w:rPr>
          <w:rFonts w:asciiTheme="minorHAnsi" w:hAnsiTheme="minorHAnsi" w:cstheme="minorHAnsi"/>
          <w:sz w:val="22"/>
          <w:szCs w:val="22"/>
          <w:lang w:val="en-US"/>
        </w:rPr>
        <w:t>In order to</w:t>
      </w:r>
      <w:proofErr w:type="gramEnd"/>
      <w:r w:rsidRPr="003D5B6F">
        <w:rPr>
          <w:rFonts w:asciiTheme="minorHAnsi" w:hAnsiTheme="minorHAnsi" w:cstheme="minorHAnsi"/>
          <w:sz w:val="22"/>
          <w:szCs w:val="22"/>
          <w:lang w:val="en-US"/>
        </w:rPr>
        <w:t xml:space="preserve"> specify the desired </w:t>
      </w:r>
      <w:proofErr w:type="spellStart"/>
      <w:r w:rsidRPr="003D5B6F">
        <w:rPr>
          <w:rFonts w:asciiTheme="minorHAnsi" w:hAnsiTheme="minorHAnsi" w:cstheme="minorHAnsi"/>
          <w:sz w:val="22"/>
          <w:szCs w:val="22"/>
          <w:lang w:val="en-US"/>
        </w:rPr>
        <w:t>AppSwitch</w:t>
      </w:r>
      <w:proofErr w:type="spellEnd"/>
      <w:r w:rsidRPr="003D5B6F">
        <w:rPr>
          <w:rFonts w:asciiTheme="minorHAnsi" w:hAnsiTheme="minorHAnsi" w:cstheme="minorHAnsi"/>
          <w:sz w:val="22"/>
          <w:szCs w:val="22"/>
          <w:lang w:val="en-US"/>
        </w:rPr>
        <w:t xml:space="preserve"> platform query string shall be provided with extra parameter named “</w:t>
      </w:r>
      <w:proofErr w:type="spellStart"/>
      <w:r w:rsidRPr="003D5B6F">
        <w:rPr>
          <w:rFonts w:asciiTheme="minorHAnsi" w:hAnsiTheme="minorHAnsi" w:cstheme="minorHAnsi"/>
          <w:sz w:val="22"/>
          <w:szCs w:val="22"/>
          <w:lang w:val="en-US"/>
        </w:rPr>
        <w:t>appSwitchPlatform</w:t>
      </w:r>
      <w:proofErr w:type="spellEnd"/>
      <w:r w:rsidRPr="003D5B6F">
        <w:rPr>
          <w:rFonts w:asciiTheme="minorHAnsi" w:hAnsiTheme="minorHAnsi" w:cstheme="minorHAnsi"/>
          <w:sz w:val="22"/>
          <w:szCs w:val="22"/>
          <w:lang w:val="en-US"/>
        </w:rPr>
        <w:t>” (specified as constant in Saml20AbstractEndpointHandler.cs). The values of this parameter must be one of the following ones : Android or iOS (case insensitive).</w:t>
      </w:r>
    </w:p>
    <w:p w14:paraId="06271E5D" w14:textId="77777777" w:rsidR="003B100D" w:rsidRPr="003D5B6F" w:rsidRDefault="003B100D" w:rsidP="003B100D">
      <w:pPr>
        <w:spacing w:after="10pt" w:line="13.80pt" w:lineRule="auto"/>
        <w:rPr>
          <w:rFonts w:asciiTheme="minorHAnsi" w:hAnsiTheme="minorHAnsi" w:cstheme="minorHAnsi"/>
          <w:sz w:val="22"/>
          <w:szCs w:val="22"/>
          <w:lang w:val="en-US"/>
        </w:rPr>
      </w:pPr>
      <w:r w:rsidRPr="003D5B6F">
        <w:rPr>
          <w:rFonts w:asciiTheme="minorHAnsi" w:hAnsiTheme="minorHAnsi" w:cstheme="minorHAnsi"/>
          <w:sz w:val="22"/>
          <w:szCs w:val="22"/>
          <w:lang w:val="en-US"/>
        </w:rPr>
        <w:t>Examples of a login request in this case are:</w:t>
      </w:r>
    </w:p>
    <w:p w14:paraId="705CF589" w14:textId="03AFAD60" w:rsidR="001C44FF" w:rsidRPr="003D5B6F" w:rsidRDefault="003B100D" w:rsidP="003B100D">
      <w:pPr>
        <w:spacing w:after="10pt" w:line="13.80pt" w:lineRule="auto"/>
        <w:rPr>
          <w:rFonts w:asciiTheme="minorHAnsi" w:hAnsiTheme="minorHAnsi" w:cstheme="minorHAnsi"/>
          <w:i/>
          <w:iCs/>
          <w:sz w:val="22"/>
          <w:szCs w:val="22"/>
          <w:lang w:val="en-US"/>
        </w:rPr>
      </w:pPr>
      <w:r w:rsidRPr="003D5B6F">
        <w:rPr>
          <w:rFonts w:asciiTheme="minorHAnsi" w:hAnsiTheme="minorHAnsi" w:cstheme="minorHAnsi"/>
          <w:i/>
          <w:iCs/>
          <w:sz w:val="22"/>
          <w:szCs w:val="22"/>
          <w:lang w:val="en-US"/>
        </w:rPr>
        <w:t>https://XXX/demo/login.ashx?cidp=https</w:t>
      </w:r>
      <w:r w:rsidR="001A25AA">
        <w:rPr>
          <w:rFonts w:asciiTheme="minorHAnsi" w:hAnsiTheme="minorHAnsi" w:cstheme="minorHAnsi"/>
          <w:i/>
          <w:iCs/>
          <w:sz w:val="22"/>
          <w:szCs w:val="22"/>
          <w:lang w:val="en-US"/>
        </w:rPr>
        <w:t>://</w:t>
      </w:r>
      <w:r w:rsidRPr="003D5B6F">
        <w:rPr>
          <w:rFonts w:asciiTheme="minorHAnsi" w:hAnsiTheme="minorHAnsi" w:cstheme="minorHAnsi"/>
          <w:i/>
          <w:iCs/>
          <w:sz w:val="22"/>
          <w:szCs w:val="22"/>
          <w:lang w:val="en-US"/>
        </w:rPr>
        <w:t>test-nemlog-in.d</w:t>
      </w:r>
      <w:r w:rsidR="001A25AA">
        <w:rPr>
          <w:rFonts w:asciiTheme="minorHAnsi" w:hAnsiTheme="minorHAnsi" w:cstheme="minorHAnsi"/>
          <w:i/>
          <w:iCs/>
          <w:sz w:val="22"/>
          <w:szCs w:val="22"/>
          <w:lang w:val="en-US"/>
        </w:rPr>
        <w:t>k</w:t>
      </w:r>
      <w:r w:rsidRPr="003D5B6F">
        <w:rPr>
          <w:rFonts w:asciiTheme="minorHAnsi" w:hAnsiTheme="minorHAnsi" w:cstheme="minorHAnsi"/>
          <w:i/>
          <w:iCs/>
          <w:sz w:val="22"/>
          <w:szCs w:val="22"/>
          <w:lang w:val="en-US"/>
        </w:rPr>
        <w:t xml:space="preserve">&amp;appSwitchPlatform=Android </w:t>
      </w:r>
    </w:p>
    <w:p w14:paraId="34BDF5B9" w14:textId="443CED00" w:rsidR="003B100D" w:rsidRPr="003D5B6F" w:rsidRDefault="003B100D" w:rsidP="003B100D">
      <w:pPr>
        <w:spacing w:after="10pt" w:line="13.80pt" w:lineRule="auto"/>
        <w:rPr>
          <w:rFonts w:asciiTheme="minorHAnsi" w:hAnsiTheme="minorHAnsi" w:cstheme="minorHAnsi"/>
          <w:b/>
          <w:bCs/>
          <w:i/>
          <w:iCs/>
          <w:sz w:val="22"/>
          <w:szCs w:val="22"/>
          <w:lang w:val="en-US"/>
        </w:rPr>
      </w:pPr>
      <w:r w:rsidRPr="003D5B6F">
        <w:rPr>
          <w:rFonts w:asciiTheme="minorHAnsi" w:hAnsiTheme="minorHAnsi" w:cstheme="minorHAnsi"/>
          <w:b/>
          <w:bCs/>
          <w:i/>
          <w:iCs/>
          <w:sz w:val="22"/>
          <w:szCs w:val="22"/>
          <w:lang w:val="en-US"/>
        </w:rPr>
        <w:t>for Android mobile OS</w:t>
      </w:r>
    </w:p>
    <w:p w14:paraId="1167D6E6" w14:textId="79865EE6" w:rsidR="001C44FF" w:rsidRPr="003D5B6F" w:rsidRDefault="003B100D" w:rsidP="003B100D">
      <w:pPr>
        <w:spacing w:after="10pt" w:line="13.80pt" w:lineRule="auto"/>
        <w:rPr>
          <w:rFonts w:asciiTheme="minorHAnsi" w:hAnsiTheme="minorHAnsi" w:cstheme="minorHAnsi"/>
          <w:b/>
          <w:bCs/>
          <w:i/>
          <w:iCs/>
          <w:sz w:val="22"/>
          <w:szCs w:val="22"/>
          <w:lang w:val="en-US"/>
        </w:rPr>
      </w:pPr>
      <w:r w:rsidRPr="003D5B6F">
        <w:rPr>
          <w:rFonts w:asciiTheme="minorHAnsi" w:hAnsiTheme="minorHAnsi" w:cstheme="minorHAnsi"/>
          <w:i/>
          <w:iCs/>
          <w:sz w:val="22"/>
          <w:szCs w:val="22"/>
          <w:lang w:val="en-US"/>
        </w:rPr>
        <w:t>https://XXX/demo/login.ashx?cidp=</w:t>
      </w:r>
      <w:r w:rsidR="001A25AA" w:rsidRPr="003D5B6F">
        <w:rPr>
          <w:rFonts w:asciiTheme="minorHAnsi" w:hAnsiTheme="minorHAnsi" w:cstheme="minorHAnsi"/>
          <w:i/>
          <w:iCs/>
          <w:sz w:val="22"/>
          <w:szCs w:val="22"/>
          <w:lang w:val="en-US"/>
        </w:rPr>
        <w:t>=https</w:t>
      </w:r>
      <w:r w:rsidR="001A25AA">
        <w:rPr>
          <w:rFonts w:asciiTheme="minorHAnsi" w:hAnsiTheme="minorHAnsi" w:cstheme="minorHAnsi"/>
          <w:i/>
          <w:iCs/>
          <w:sz w:val="22"/>
          <w:szCs w:val="22"/>
          <w:lang w:val="en-US"/>
        </w:rPr>
        <w:t>://</w:t>
      </w:r>
      <w:r w:rsidR="001A25AA" w:rsidRPr="003D5B6F">
        <w:rPr>
          <w:rFonts w:asciiTheme="minorHAnsi" w:hAnsiTheme="minorHAnsi" w:cstheme="minorHAnsi"/>
          <w:i/>
          <w:iCs/>
          <w:sz w:val="22"/>
          <w:szCs w:val="22"/>
          <w:lang w:val="en-US"/>
        </w:rPr>
        <w:t>test-nemlog-in.d</w:t>
      </w:r>
      <w:r w:rsidR="001A25AA">
        <w:rPr>
          <w:rFonts w:asciiTheme="minorHAnsi" w:hAnsiTheme="minorHAnsi" w:cstheme="minorHAnsi"/>
          <w:i/>
          <w:iCs/>
          <w:sz w:val="22"/>
          <w:szCs w:val="22"/>
          <w:lang w:val="en-US"/>
        </w:rPr>
        <w:t>k</w:t>
      </w:r>
      <w:r w:rsidR="001A25AA" w:rsidRPr="003D5B6F">
        <w:rPr>
          <w:rFonts w:asciiTheme="minorHAnsi" w:hAnsiTheme="minorHAnsi" w:cstheme="minorHAnsi"/>
          <w:i/>
          <w:iCs/>
          <w:sz w:val="22"/>
          <w:szCs w:val="22"/>
          <w:lang w:val="en-US"/>
        </w:rPr>
        <w:t>&amp;appSwitchPlatform=</w:t>
      </w:r>
      <w:r w:rsidR="001A25AA">
        <w:rPr>
          <w:rFonts w:asciiTheme="minorHAnsi" w:hAnsiTheme="minorHAnsi" w:cstheme="minorHAnsi"/>
          <w:i/>
          <w:iCs/>
          <w:sz w:val="22"/>
          <w:szCs w:val="22"/>
          <w:lang w:val="en-US"/>
        </w:rPr>
        <w:t>iOS</w:t>
      </w:r>
      <w:r w:rsidRPr="003D5B6F">
        <w:rPr>
          <w:rFonts w:asciiTheme="minorHAnsi" w:hAnsiTheme="minorHAnsi" w:cstheme="minorHAnsi"/>
          <w:b/>
          <w:bCs/>
          <w:i/>
          <w:iCs/>
          <w:sz w:val="22"/>
          <w:szCs w:val="22"/>
          <w:lang w:val="en-US"/>
        </w:rPr>
        <w:t xml:space="preserve"> </w:t>
      </w:r>
    </w:p>
    <w:p w14:paraId="32351E4C" w14:textId="39446F1F" w:rsidR="003B100D" w:rsidRPr="003D5B6F" w:rsidRDefault="003B100D" w:rsidP="003B100D">
      <w:pPr>
        <w:spacing w:after="10pt" w:line="13.80pt" w:lineRule="auto"/>
        <w:rPr>
          <w:rFonts w:asciiTheme="minorHAnsi" w:hAnsiTheme="minorHAnsi" w:cstheme="minorHAnsi"/>
          <w:b/>
          <w:bCs/>
          <w:i/>
          <w:iCs/>
          <w:sz w:val="22"/>
          <w:szCs w:val="22"/>
          <w:lang w:val="en-US"/>
        </w:rPr>
      </w:pPr>
      <w:r w:rsidRPr="003D5B6F">
        <w:rPr>
          <w:rFonts w:asciiTheme="minorHAnsi" w:hAnsiTheme="minorHAnsi" w:cstheme="minorHAnsi"/>
          <w:b/>
          <w:bCs/>
          <w:i/>
          <w:iCs/>
          <w:sz w:val="22"/>
          <w:szCs w:val="22"/>
          <w:lang w:val="en-US"/>
        </w:rPr>
        <w:t>for iOS mobile OS.</w:t>
      </w:r>
    </w:p>
    <w:p w14:paraId="78649D7A" w14:textId="77777777" w:rsidR="00D20A4C" w:rsidRPr="00D20A4C" w:rsidRDefault="00D20A4C" w:rsidP="00D20A4C">
      <w:pPr>
        <w:spacing w:after="10pt" w:line="13.80pt" w:lineRule="auto"/>
        <w:rPr>
          <w:rFonts w:asciiTheme="minorHAnsi" w:hAnsiTheme="minorHAnsi" w:cstheme="minorHAnsi"/>
          <w:b/>
          <w:bCs/>
          <w:sz w:val="22"/>
          <w:szCs w:val="22"/>
          <w:lang w:val="en-US"/>
        </w:rPr>
      </w:pPr>
    </w:p>
    <w:p w14:paraId="35FCE839" w14:textId="38CC2E04" w:rsidR="00D20A4C" w:rsidRDefault="00D20A4C" w:rsidP="00D20A4C">
      <w:pPr>
        <w:spacing w:after="10pt" w:line="13.80pt" w:lineRule="auto"/>
        <w:rPr>
          <w:rFonts w:ascii="Calibri" w:hAnsi="Calibri" w:cs="Calibri"/>
          <w:b/>
          <w:bCs/>
          <w:sz w:val="22"/>
          <w:szCs w:val="22"/>
          <w:lang w:val="en-US"/>
        </w:rPr>
      </w:pPr>
      <w:r>
        <w:rPr>
          <w:rFonts w:ascii="Calibri" w:hAnsi="Calibri" w:cs="Calibri"/>
          <w:b/>
          <w:bCs/>
          <w:sz w:val="22"/>
          <w:szCs w:val="22"/>
          <w:lang w:val="en-US"/>
        </w:rPr>
        <w:t>Example</w:t>
      </w:r>
    </w:p>
    <w:p w14:paraId="585BD450" w14:textId="77777777" w:rsidR="00D20A4C" w:rsidRPr="003D5B6F" w:rsidRDefault="00D20A4C" w:rsidP="003D5B6F">
      <w:pPr>
        <w:rPr>
          <w:i/>
          <w:iCs/>
        </w:rPr>
      </w:pPr>
      <w:r w:rsidRPr="003D5B6F">
        <w:rPr>
          <w:i/>
          <w:iCs/>
        </w:rPr>
        <w:t>&lt;</w:t>
      </w:r>
      <w:proofErr w:type="spellStart"/>
      <w:r w:rsidRPr="003D5B6F">
        <w:rPr>
          <w:i/>
          <w:iCs/>
        </w:rPr>
        <w:t>AppSwitchReturnURL</w:t>
      </w:r>
      <w:proofErr w:type="spellEnd"/>
      <w:r w:rsidRPr="003D5B6F">
        <w:rPr>
          <w:i/>
          <w:iCs/>
        </w:rPr>
        <w:t xml:space="preserve"> platform = "iOS"&gt;sp1.test-nemlog-in.dk&lt;/</w:t>
      </w:r>
      <w:proofErr w:type="spellStart"/>
      <w:r w:rsidRPr="003D5B6F">
        <w:rPr>
          <w:i/>
          <w:iCs/>
        </w:rPr>
        <w:t>AppSwitchReturnURL</w:t>
      </w:r>
      <w:proofErr w:type="spellEnd"/>
      <w:r w:rsidRPr="003D5B6F">
        <w:rPr>
          <w:i/>
          <w:iCs/>
        </w:rPr>
        <w:t>&gt;</w:t>
      </w:r>
    </w:p>
    <w:p w14:paraId="0C0E300A" w14:textId="77777777" w:rsidR="00D20A4C" w:rsidRDefault="00D20A4C" w:rsidP="00D20A4C">
      <w:pPr>
        <w:spacing w:after="10pt" w:line="13.80pt" w:lineRule="auto"/>
        <w:rPr>
          <w:rFonts w:ascii="Calibri" w:hAnsi="Calibri" w:cs="Calibri"/>
          <w:b/>
          <w:bCs/>
          <w:sz w:val="22"/>
          <w:szCs w:val="22"/>
          <w:lang w:val="en-US"/>
        </w:rPr>
      </w:pPr>
    </w:p>
    <w:p w14:paraId="7F1A7B66" w14:textId="77777777" w:rsidR="00D20A4C" w:rsidRPr="00D20A4C" w:rsidRDefault="00D20A4C" w:rsidP="00D20A4C">
      <w:pPr>
        <w:rPr>
          <w:lang w:val="en-US"/>
        </w:rPr>
      </w:pPr>
    </w:p>
    <w:p w14:paraId="2806FF35" w14:textId="77777777" w:rsidR="00D20A4C" w:rsidRDefault="00D20A4C" w:rsidP="008B132B">
      <w:pPr>
        <w:spacing w:after="10pt" w:line="13.80pt" w:lineRule="auto"/>
        <w:rPr>
          <w:rFonts w:ascii="Courier New" w:hAnsi="Courier New" w:cs="Courier New"/>
          <w:color w:val="0000FF"/>
          <w:sz w:val="20"/>
          <w:szCs w:val="20"/>
          <w:lang w:val="en-US"/>
        </w:rPr>
      </w:pPr>
    </w:p>
    <w:p w14:paraId="73439D32" w14:textId="77777777" w:rsidR="00774B2A" w:rsidRDefault="00774B2A">
      <w:pPr>
        <w:rPr>
          <w:rFonts w:cs="Cambria"/>
          <w:lang w:val="en-US"/>
        </w:rPr>
      </w:pPr>
      <w:r>
        <w:rPr>
          <w:rFonts w:cs="Cambria"/>
          <w:lang w:val="en-US"/>
        </w:rPr>
        <w:br w:type="page"/>
      </w:r>
    </w:p>
    <w:p w14:paraId="03F26A00" w14:textId="77777777" w:rsidR="00774B2A" w:rsidRDefault="00774B2A" w:rsidP="003B7628">
      <w:pPr>
        <w:pStyle w:val="Overskrift1"/>
        <w:rPr>
          <w:lang w:val="en-US"/>
        </w:rPr>
      </w:pPr>
      <w:bookmarkStart w:id="42" w:name="_Toc134696479"/>
      <w:r>
        <w:rPr>
          <w:lang w:val="en-US"/>
        </w:rPr>
        <w:lastRenderedPageBreak/>
        <w:t>10</w:t>
      </w:r>
      <w:r>
        <w:rPr>
          <w:lang w:val="en-US"/>
        </w:rPr>
        <w:tab/>
        <w:t xml:space="preserve">API </w:t>
      </w:r>
      <w:r w:rsidRPr="007C2E14">
        <w:rPr>
          <w:lang w:val="en-US"/>
        </w:rPr>
        <w:t>reference</w:t>
      </w:r>
      <w:bookmarkEnd w:id="42"/>
    </w:p>
    <w:p w14:paraId="05D92598" w14:textId="77777777" w:rsidR="00774B2A" w:rsidRDefault="00774B2A" w:rsidP="003B7628">
      <w:pPr>
        <w:pStyle w:val="Overskrift2"/>
        <w:rPr>
          <w:lang w:val="en-US"/>
        </w:rPr>
      </w:pPr>
      <w:bookmarkStart w:id="43" w:name="_Toc134696480"/>
      <w:r>
        <w:rPr>
          <w:color w:val="548DD4"/>
          <w:sz w:val="22"/>
          <w:szCs w:val="22"/>
          <w:lang w:val="en-US"/>
        </w:rPr>
        <w:t>10.1</w:t>
      </w:r>
      <w:r>
        <w:rPr>
          <w:color w:val="548DD4"/>
          <w:sz w:val="22"/>
          <w:szCs w:val="22"/>
          <w:lang w:val="en-US"/>
        </w:rPr>
        <w:tab/>
      </w:r>
      <w:r w:rsidRPr="007C2E14">
        <w:rPr>
          <w:lang w:val="en-US"/>
        </w:rPr>
        <w:t>Saml20Identity</w:t>
      </w:r>
      <w:bookmarkEnd w:id="43"/>
    </w:p>
    <w:p w14:paraId="7683F668"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w:t>
      </w:r>
      <w:r>
        <w:rPr>
          <w:rFonts w:ascii="Courier New" w:hAnsi="Courier New" w:cs="Courier New"/>
          <w:sz w:val="22"/>
          <w:szCs w:val="22"/>
          <w:lang w:val="en-US"/>
        </w:rPr>
        <w:t>Saml20Identity</w:t>
      </w:r>
      <w:r>
        <w:rPr>
          <w:rFonts w:ascii="Calibri" w:hAnsi="Calibri" w:cs="Calibri"/>
          <w:sz w:val="22"/>
          <w:szCs w:val="22"/>
          <w:lang w:val="en-US"/>
        </w:rPr>
        <w:t xml:space="preserve"> class is the primary class for interacting with the information received from the identity provider after the user has signed in. </w:t>
      </w:r>
    </w:p>
    <w:p w14:paraId="3F90EAD8"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It extends the </w:t>
      </w:r>
      <w:proofErr w:type="spellStart"/>
      <w:r>
        <w:rPr>
          <w:rFonts w:ascii="Courier New" w:hAnsi="Courier New" w:cs="Courier New"/>
          <w:sz w:val="22"/>
          <w:szCs w:val="22"/>
          <w:lang w:val="en-US"/>
        </w:rPr>
        <w:t>System.Security.Principal.IIdentity</w:t>
      </w:r>
      <w:proofErr w:type="spellEnd"/>
      <w:r>
        <w:rPr>
          <w:rFonts w:ascii="Calibri" w:hAnsi="Calibri" w:cs="Calibri"/>
          <w:sz w:val="22"/>
          <w:szCs w:val="22"/>
          <w:lang w:val="en-US"/>
        </w:rPr>
        <w:t xml:space="preserve"> interface with methods that provide access to the received attributes and the principal’s persistent pseudonym. </w:t>
      </w:r>
    </w:p>
    <w:p w14:paraId="358E2C13"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SAML extended principal is obtained through the </w:t>
      </w:r>
      <w:r>
        <w:rPr>
          <w:rFonts w:ascii="Courier New" w:hAnsi="Courier New" w:cs="Courier New"/>
          <w:sz w:val="22"/>
          <w:szCs w:val="22"/>
          <w:lang w:val="en-US"/>
        </w:rPr>
        <w:t>Saml20Identity.Current</w:t>
      </w:r>
      <w:r>
        <w:rPr>
          <w:rFonts w:ascii="Calibri" w:hAnsi="Calibri" w:cs="Calibri"/>
          <w:sz w:val="22"/>
          <w:szCs w:val="22"/>
          <w:lang w:val="en-US"/>
        </w:rPr>
        <w:t xml:space="preserve"> property. This property is </w:t>
      </w:r>
      <w:r>
        <w:rPr>
          <w:rFonts w:ascii="Courier New" w:hAnsi="Courier New" w:cs="Courier New"/>
          <w:sz w:val="22"/>
          <w:szCs w:val="22"/>
          <w:lang w:val="en-US"/>
        </w:rPr>
        <w:t>null</w:t>
      </w:r>
      <w:r>
        <w:rPr>
          <w:rFonts w:ascii="Calibri" w:hAnsi="Calibri" w:cs="Calibri"/>
          <w:sz w:val="22"/>
          <w:szCs w:val="22"/>
          <w:lang w:val="en-US"/>
        </w:rPr>
        <w:t xml:space="preserve"> if the user has not been authenticated with a SAML assertion.</w:t>
      </w: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2352"/>
        <w:gridCol w:w="1463"/>
        <w:gridCol w:w="5761"/>
      </w:tblGrid>
      <w:tr w:rsidR="00774B2A" w14:paraId="4FFB909E" w14:textId="77777777">
        <w:tc>
          <w:tcPr>
            <w:tcW w:w="117.60pt" w:type="dxa"/>
            <w:tcBorders>
              <w:top w:val="single" w:sz="4" w:space="0" w:color="000000"/>
              <w:bottom w:val="single" w:sz="4" w:space="0" w:color="000000"/>
              <w:end w:val="single" w:sz="4" w:space="0" w:color="000000"/>
            </w:tcBorders>
            <w:shd w:val="clear" w:color="auto" w:fill="D9D9D9"/>
          </w:tcPr>
          <w:p w14:paraId="2A3D92F2" w14:textId="77777777" w:rsidR="00774B2A" w:rsidRDefault="00774B2A">
            <w:pPr>
              <w:rPr>
                <w:rFonts w:ascii="Calibri" w:hAnsi="Calibri" w:cs="Calibri"/>
                <w:lang w:val="en-US"/>
              </w:rPr>
            </w:pPr>
            <w:r>
              <w:rPr>
                <w:rFonts w:ascii="Calibri" w:hAnsi="Calibri" w:cs="Calibri"/>
                <w:sz w:val="22"/>
                <w:szCs w:val="22"/>
                <w:lang w:val="en-US"/>
              </w:rPr>
              <w:t>Class</w:t>
            </w:r>
          </w:p>
        </w:tc>
        <w:tc>
          <w:tcPr>
            <w:tcW w:w="361.20pt" w:type="dxa"/>
            <w:gridSpan w:val="2"/>
            <w:tcBorders>
              <w:top w:val="single" w:sz="4" w:space="0" w:color="000000"/>
              <w:start w:val="single" w:sz="4" w:space="0" w:color="000000"/>
              <w:bottom w:val="single" w:sz="4" w:space="0" w:color="000000"/>
            </w:tcBorders>
          </w:tcPr>
          <w:p w14:paraId="173B10AE" w14:textId="77777777" w:rsidR="00774B2A" w:rsidRDefault="00774B2A">
            <w:pPr>
              <w:rPr>
                <w:rFonts w:ascii="Courier New" w:hAnsi="Courier New" w:cs="Courier New"/>
              </w:rPr>
            </w:pPr>
            <w:r>
              <w:rPr>
                <w:rFonts w:ascii="Courier New" w:hAnsi="Courier New" w:cs="Courier New"/>
                <w:sz w:val="22"/>
                <w:szCs w:val="22"/>
              </w:rPr>
              <w:t>Saml20Identity</w:t>
            </w:r>
          </w:p>
        </w:tc>
      </w:tr>
      <w:tr w:rsidR="00774B2A" w14:paraId="59A64BEB" w14:textId="77777777">
        <w:trPr>
          <w:trHeight w:val="278"/>
        </w:trPr>
        <w:tc>
          <w:tcPr>
            <w:tcW w:w="478.80pt" w:type="dxa"/>
            <w:gridSpan w:val="3"/>
            <w:tcBorders>
              <w:top w:val="single" w:sz="4" w:space="0" w:color="000000"/>
              <w:bottom w:val="single" w:sz="4" w:space="0" w:color="000000"/>
            </w:tcBorders>
            <w:shd w:val="clear" w:color="auto" w:fill="D9D9D9"/>
          </w:tcPr>
          <w:p w14:paraId="00E7DA17" w14:textId="77777777" w:rsidR="00774B2A" w:rsidRDefault="00774B2A">
            <w:pPr>
              <w:rPr>
                <w:rFonts w:ascii="Calibri" w:hAnsi="Calibri" w:cs="Calibri"/>
                <w:lang w:val="en-US"/>
              </w:rPr>
            </w:pPr>
            <w:r>
              <w:rPr>
                <w:rFonts w:ascii="Calibri" w:hAnsi="Calibri" w:cs="Calibri"/>
                <w:sz w:val="22"/>
                <w:szCs w:val="22"/>
                <w:lang w:val="en-US"/>
              </w:rPr>
              <w:t>Properties</w:t>
            </w:r>
          </w:p>
        </w:tc>
      </w:tr>
      <w:tr w:rsidR="00774B2A" w:rsidRPr="007117E2" w14:paraId="60EC56BB" w14:textId="77777777">
        <w:tc>
          <w:tcPr>
            <w:tcW w:w="190.75pt" w:type="dxa"/>
            <w:gridSpan w:val="2"/>
            <w:tcBorders>
              <w:top w:val="single" w:sz="4" w:space="0" w:color="000000"/>
              <w:bottom w:val="single" w:sz="4" w:space="0" w:color="000000"/>
              <w:end w:val="single" w:sz="4" w:space="0" w:color="000000"/>
            </w:tcBorders>
          </w:tcPr>
          <w:p w14:paraId="5BBB4C9D" w14:textId="77777777" w:rsidR="00774B2A" w:rsidRDefault="00774B2A">
            <w:pPr>
              <w:rPr>
                <w:rFonts w:ascii="Courier New" w:hAnsi="Courier New" w:cs="Courier New"/>
              </w:rPr>
            </w:pPr>
            <w:proofErr w:type="spellStart"/>
            <w:r>
              <w:rPr>
                <w:rFonts w:ascii="Courier New" w:hAnsi="Courier New" w:cs="Courier New"/>
                <w:sz w:val="22"/>
                <w:szCs w:val="22"/>
              </w:rPr>
              <w:t>static</w:t>
            </w:r>
            <w:proofErr w:type="spellEnd"/>
            <w:r>
              <w:rPr>
                <w:rFonts w:ascii="Courier New" w:hAnsi="Courier New" w:cs="Courier New"/>
                <w:sz w:val="22"/>
                <w:szCs w:val="22"/>
              </w:rPr>
              <w:t xml:space="preserve"> Saml20Identity </w:t>
            </w:r>
            <w:proofErr w:type="spellStart"/>
            <w:r>
              <w:rPr>
                <w:rFonts w:ascii="Courier New" w:hAnsi="Courier New" w:cs="Courier New"/>
                <w:sz w:val="22"/>
                <w:szCs w:val="22"/>
              </w:rPr>
              <w:t>Current</w:t>
            </w:r>
            <w:proofErr w:type="spellEnd"/>
          </w:p>
        </w:tc>
        <w:tc>
          <w:tcPr>
            <w:tcW w:w="288.05pt" w:type="dxa"/>
            <w:tcBorders>
              <w:top w:val="single" w:sz="4" w:space="0" w:color="000000"/>
              <w:start w:val="single" w:sz="4" w:space="0" w:color="000000"/>
              <w:bottom w:val="single" w:sz="4" w:space="0" w:color="000000"/>
            </w:tcBorders>
          </w:tcPr>
          <w:p w14:paraId="3B770AF6" w14:textId="77777777" w:rsidR="00774B2A" w:rsidRDefault="00774B2A">
            <w:pPr>
              <w:rPr>
                <w:rFonts w:ascii="Calibri" w:hAnsi="Calibri" w:cs="Calibri"/>
                <w:lang w:val="en-US"/>
              </w:rPr>
            </w:pPr>
            <w:r>
              <w:rPr>
                <w:rFonts w:ascii="Calibri" w:hAnsi="Calibri" w:cs="Calibri"/>
                <w:sz w:val="22"/>
                <w:szCs w:val="22"/>
                <w:lang w:val="en-US"/>
              </w:rPr>
              <w:t xml:space="preserve">Retrieves the user's identity and the attributes that were extracted from the SAML assertion. Returns </w:t>
            </w:r>
            <w:r>
              <w:rPr>
                <w:rFonts w:ascii="Courier New" w:hAnsi="Courier New" w:cs="Courier New"/>
                <w:sz w:val="22"/>
                <w:szCs w:val="22"/>
                <w:lang w:val="en-US"/>
              </w:rPr>
              <w:t>null</w:t>
            </w:r>
            <w:r>
              <w:rPr>
                <w:rFonts w:ascii="Calibri" w:hAnsi="Calibri" w:cs="Calibri"/>
                <w:sz w:val="22"/>
                <w:szCs w:val="22"/>
                <w:lang w:val="en-US"/>
              </w:rPr>
              <w:t xml:space="preserve"> if the user has not been authenticated using SAML. If </w:t>
            </w:r>
            <w:r>
              <w:rPr>
                <w:rFonts w:ascii="Courier New" w:hAnsi="Courier New" w:cs="Courier New"/>
                <w:sz w:val="22"/>
                <w:szCs w:val="22"/>
                <w:lang w:val="en-US"/>
              </w:rPr>
              <w:t xml:space="preserve">null </w:t>
            </w:r>
            <w:r>
              <w:rPr>
                <w:rFonts w:ascii="Calibri" w:hAnsi="Calibri" w:cs="Calibri"/>
                <w:sz w:val="22"/>
                <w:szCs w:val="22"/>
                <w:lang w:val="en-US"/>
              </w:rPr>
              <w:t>is returned the system must ensure that the user is logged out of the system.</w:t>
            </w:r>
          </w:p>
        </w:tc>
      </w:tr>
      <w:tr w:rsidR="00774B2A" w:rsidRPr="007117E2" w14:paraId="76550AF1" w14:textId="77777777">
        <w:tc>
          <w:tcPr>
            <w:tcW w:w="190.75pt" w:type="dxa"/>
            <w:gridSpan w:val="2"/>
            <w:tcBorders>
              <w:top w:val="single" w:sz="4" w:space="0" w:color="000000"/>
              <w:bottom w:val="single" w:sz="4" w:space="0" w:color="000000"/>
              <w:end w:val="single" w:sz="4" w:space="0" w:color="000000"/>
            </w:tcBorders>
          </w:tcPr>
          <w:p w14:paraId="65C83C31" w14:textId="77777777" w:rsidR="00774B2A" w:rsidRDefault="00774B2A">
            <w:pPr>
              <w:rPr>
                <w:rFonts w:ascii="Courier New" w:hAnsi="Courier New" w:cs="Courier New"/>
              </w:rPr>
            </w:pPr>
            <w:proofErr w:type="spellStart"/>
            <w:r>
              <w:rPr>
                <w:rFonts w:ascii="Courier New" w:hAnsi="Courier New" w:cs="Courier New"/>
                <w:sz w:val="22"/>
                <w:szCs w:val="22"/>
              </w:rPr>
              <w:t>string</w:t>
            </w:r>
            <w:proofErr w:type="spellEnd"/>
            <w:r>
              <w:rPr>
                <w:rFonts w:ascii="Courier New" w:hAnsi="Courier New" w:cs="Courier New"/>
                <w:sz w:val="22"/>
                <w:szCs w:val="22"/>
              </w:rPr>
              <w:t xml:space="preserve"> </w:t>
            </w:r>
            <w:proofErr w:type="spellStart"/>
            <w:r>
              <w:rPr>
                <w:rFonts w:ascii="Courier New" w:hAnsi="Courier New" w:cs="Courier New"/>
                <w:sz w:val="22"/>
                <w:szCs w:val="22"/>
              </w:rPr>
              <w:t>PersistentPseudonym</w:t>
            </w:r>
            <w:proofErr w:type="spellEnd"/>
          </w:p>
        </w:tc>
        <w:tc>
          <w:tcPr>
            <w:tcW w:w="288.05pt" w:type="dxa"/>
            <w:tcBorders>
              <w:top w:val="single" w:sz="4" w:space="0" w:color="000000"/>
              <w:start w:val="single" w:sz="4" w:space="0" w:color="000000"/>
              <w:bottom w:val="single" w:sz="4" w:space="0" w:color="000000"/>
            </w:tcBorders>
          </w:tcPr>
          <w:p w14:paraId="4DBA1218" w14:textId="77777777" w:rsidR="00774B2A" w:rsidRDefault="00774B2A">
            <w:pPr>
              <w:rPr>
                <w:rFonts w:ascii="Calibri" w:hAnsi="Calibri" w:cs="Calibri"/>
                <w:lang w:val="en-US"/>
              </w:rPr>
            </w:pPr>
            <w:r>
              <w:rPr>
                <w:rFonts w:ascii="Calibri" w:hAnsi="Calibri" w:cs="Calibri"/>
                <w:sz w:val="22"/>
                <w:szCs w:val="22"/>
                <w:lang w:val="en-US"/>
              </w:rPr>
              <w:t>This property holds the persistent pseudonym, if one was used when authenticating the user.</w:t>
            </w:r>
          </w:p>
        </w:tc>
      </w:tr>
      <w:tr w:rsidR="00774B2A" w14:paraId="6B84D74E" w14:textId="77777777">
        <w:tc>
          <w:tcPr>
            <w:tcW w:w="478.80pt" w:type="dxa"/>
            <w:gridSpan w:val="3"/>
            <w:tcBorders>
              <w:top w:val="single" w:sz="4" w:space="0" w:color="000000"/>
              <w:bottom w:val="single" w:sz="4" w:space="0" w:color="000000"/>
            </w:tcBorders>
            <w:shd w:val="clear" w:color="auto" w:fill="D9D9D9"/>
          </w:tcPr>
          <w:p w14:paraId="3791B2CB" w14:textId="77777777" w:rsidR="00774B2A" w:rsidRDefault="00774B2A">
            <w:pPr>
              <w:rPr>
                <w:rFonts w:ascii="Calibri" w:hAnsi="Calibri" w:cs="Calibri"/>
                <w:lang w:val="en-US"/>
              </w:rPr>
            </w:pPr>
            <w:r>
              <w:rPr>
                <w:rFonts w:ascii="Calibri" w:hAnsi="Calibri" w:cs="Calibri"/>
                <w:sz w:val="22"/>
                <w:szCs w:val="22"/>
                <w:lang w:val="en-US"/>
              </w:rPr>
              <w:t>Methods</w:t>
            </w:r>
          </w:p>
        </w:tc>
      </w:tr>
      <w:tr w:rsidR="00774B2A" w14:paraId="03E2633A" w14:textId="77777777">
        <w:tc>
          <w:tcPr>
            <w:tcW w:w="478.80pt" w:type="dxa"/>
            <w:gridSpan w:val="3"/>
            <w:tcBorders>
              <w:top w:val="single" w:sz="4" w:space="0" w:color="000000"/>
              <w:bottom w:val="single" w:sz="4" w:space="0" w:color="000000"/>
            </w:tcBorders>
          </w:tcPr>
          <w:p w14:paraId="6244C910" w14:textId="77777777" w:rsidR="00774B2A" w:rsidRDefault="00774B2A">
            <w:pPr>
              <w:rPr>
                <w:rFonts w:ascii="Courier New" w:hAnsi="Courier New" w:cs="Courier New"/>
              </w:rPr>
            </w:pPr>
            <w:proofErr w:type="spellStart"/>
            <w:r>
              <w:rPr>
                <w:rFonts w:ascii="Courier New" w:hAnsi="Courier New" w:cs="Courier New"/>
                <w:sz w:val="22"/>
                <w:szCs w:val="22"/>
              </w:rPr>
              <w:t>static</w:t>
            </w:r>
            <w:proofErr w:type="spellEnd"/>
            <w:r>
              <w:rPr>
                <w:rFonts w:ascii="Courier New" w:hAnsi="Courier New" w:cs="Courier New"/>
                <w:sz w:val="22"/>
                <w:szCs w:val="22"/>
              </w:rPr>
              <w:t xml:space="preserve"> </w:t>
            </w:r>
            <w:proofErr w:type="spellStart"/>
            <w:r>
              <w:rPr>
                <w:rFonts w:ascii="Courier New" w:hAnsi="Courier New" w:cs="Courier New"/>
                <w:sz w:val="22"/>
                <w:szCs w:val="22"/>
              </w:rPr>
              <w:t>bool</w:t>
            </w:r>
            <w:proofErr w:type="spellEnd"/>
            <w:r>
              <w:rPr>
                <w:rFonts w:ascii="Courier New" w:hAnsi="Courier New" w:cs="Courier New"/>
                <w:sz w:val="22"/>
                <w:szCs w:val="22"/>
              </w:rPr>
              <w:t xml:space="preserve"> </w:t>
            </w:r>
            <w:proofErr w:type="spellStart"/>
            <w:r>
              <w:rPr>
                <w:rFonts w:ascii="Courier New" w:hAnsi="Courier New" w:cs="Courier New"/>
                <w:sz w:val="22"/>
                <w:szCs w:val="22"/>
              </w:rPr>
              <w:t>IsInitialized</w:t>
            </w:r>
            <w:proofErr w:type="spellEnd"/>
          </w:p>
        </w:tc>
      </w:tr>
      <w:tr w:rsidR="00774B2A" w:rsidRPr="007117E2" w14:paraId="2AFD8263" w14:textId="77777777">
        <w:tc>
          <w:tcPr>
            <w:tcW w:w="478.80pt" w:type="dxa"/>
            <w:gridSpan w:val="3"/>
            <w:tcBorders>
              <w:top w:val="single" w:sz="4" w:space="0" w:color="000000"/>
              <w:bottom w:val="single" w:sz="4" w:space="0" w:color="000000"/>
            </w:tcBorders>
          </w:tcPr>
          <w:p w14:paraId="1F055794" w14:textId="77777777" w:rsidR="00774B2A" w:rsidRDefault="00774B2A">
            <w:pPr>
              <w:rPr>
                <w:rFonts w:ascii="Calibri" w:hAnsi="Calibri" w:cs="Calibri"/>
                <w:lang w:val="en-US"/>
              </w:rPr>
            </w:pPr>
            <w:r>
              <w:rPr>
                <w:rFonts w:ascii="Calibri" w:hAnsi="Calibri" w:cs="Calibri"/>
                <w:sz w:val="22"/>
                <w:szCs w:val="22"/>
                <w:lang w:val="en-US"/>
              </w:rPr>
              <w:t xml:space="preserve">Returns </w:t>
            </w:r>
            <w:r>
              <w:rPr>
                <w:rFonts w:ascii="Courier New" w:hAnsi="Courier New" w:cs="Courier New"/>
                <w:sz w:val="22"/>
                <w:szCs w:val="22"/>
                <w:lang w:val="en-US"/>
              </w:rPr>
              <w:t>true</w:t>
            </w:r>
            <w:r>
              <w:rPr>
                <w:rFonts w:ascii="Calibri" w:hAnsi="Calibri" w:cs="Calibri"/>
                <w:sz w:val="22"/>
                <w:szCs w:val="22"/>
                <w:lang w:val="en-US"/>
              </w:rPr>
              <w:t xml:space="preserve"> if the user has been authenticated using SAML. Can be used to check that the </w:t>
            </w:r>
            <w:r>
              <w:rPr>
                <w:rFonts w:ascii="Courier New" w:hAnsi="Courier New" w:cs="Courier New"/>
                <w:sz w:val="22"/>
                <w:szCs w:val="22"/>
                <w:lang w:val="en-US"/>
              </w:rPr>
              <w:t>Saml20Identity</w:t>
            </w:r>
            <w:r>
              <w:rPr>
                <w:rFonts w:ascii="Calibri" w:hAnsi="Calibri" w:cs="Calibri"/>
                <w:sz w:val="22"/>
                <w:szCs w:val="22"/>
                <w:lang w:val="en-US"/>
              </w:rPr>
              <w:t xml:space="preserve"> is available. If false is returned the SP must ensure that the user is logged out. This check should be made in the beginning of each user request.</w:t>
            </w:r>
          </w:p>
        </w:tc>
      </w:tr>
      <w:tr w:rsidR="00774B2A" w14:paraId="7664CA96" w14:textId="77777777">
        <w:tc>
          <w:tcPr>
            <w:tcW w:w="478.80pt" w:type="dxa"/>
            <w:gridSpan w:val="3"/>
            <w:tcBorders>
              <w:top w:val="single" w:sz="4" w:space="0" w:color="000000"/>
              <w:bottom w:val="single" w:sz="4" w:space="0" w:color="000000"/>
            </w:tcBorders>
          </w:tcPr>
          <w:p w14:paraId="5A7FDD97" w14:textId="77777777" w:rsidR="00774B2A" w:rsidRDefault="00774B2A">
            <w:pPr>
              <w:rPr>
                <w:rFonts w:ascii="Courier New" w:hAnsi="Courier New" w:cs="Courier New"/>
              </w:rPr>
            </w:pPr>
            <w:proofErr w:type="spellStart"/>
            <w:r>
              <w:rPr>
                <w:rFonts w:ascii="Courier New" w:hAnsi="Courier New" w:cs="Courier New"/>
                <w:sz w:val="22"/>
                <w:szCs w:val="22"/>
              </w:rPr>
              <w:t>bool</w:t>
            </w:r>
            <w:proofErr w:type="spellEnd"/>
            <w:r>
              <w:rPr>
                <w:rFonts w:ascii="Courier New" w:hAnsi="Courier New" w:cs="Courier New"/>
                <w:sz w:val="22"/>
                <w:szCs w:val="22"/>
              </w:rPr>
              <w:t xml:space="preserve"> </w:t>
            </w:r>
            <w:proofErr w:type="spellStart"/>
            <w:r>
              <w:rPr>
                <w:rFonts w:ascii="Courier New" w:hAnsi="Courier New" w:cs="Courier New"/>
                <w:sz w:val="22"/>
                <w:szCs w:val="22"/>
              </w:rPr>
              <w:t>HasAttribute</w:t>
            </w:r>
            <w:proofErr w:type="spellEnd"/>
            <w:r>
              <w:rPr>
                <w:rFonts w:ascii="Courier New" w:hAnsi="Courier New" w:cs="Courier New"/>
                <w:sz w:val="22"/>
                <w:szCs w:val="22"/>
              </w:rPr>
              <w:t>(</w:t>
            </w:r>
            <w:proofErr w:type="spellStart"/>
            <w:r>
              <w:rPr>
                <w:rFonts w:ascii="Courier New" w:hAnsi="Courier New" w:cs="Courier New"/>
                <w:sz w:val="22"/>
                <w:szCs w:val="22"/>
              </w:rPr>
              <w:t>string</w:t>
            </w:r>
            <w:proofErr w:type="spellEnd"/>
            <w:r>
              <w:rPr>
                <w:rFonts w:ascii="Courier New" w:hAnsi="Courier New" w:cs="Courier New"/>
                <w:sz w:val="22"/>
                <w:szCs w:val="22"/>
              </w:rPr>
              <w:t>)</w:t>
            </w:r>
          </w:p>
        </w:tc>
      </w:tr>
      <w:tr w:rsidR="00774B2A" w:rsidRPr="007117E2" w14:paraId="4C88ABB9" w14:textId="77777777">
        <w:trPr>
          <w:trHeight w:val="413"/>
        </w:trPr>
        <w:tc>
          <w:tcPr>
            <w:tcW w:w="478.80pt" w:type="dxa"/>
            <w:gridSpan w:val="3"/>
            <w:tcBorders>
              <w:top w:val="single" w:sz="4" w:space="0" w:color="000000"/>
              <w:bottom w:val="single" w:sz="4" w:space="0" w:color="000000"/>
            </w:tcBorders>
          </w:tcPr>
          <w:p w14:paraId="13BCC971" w14:textId="77777777" w:rsidR="00774B2A" w:rsidRDefault="00774B2A">
            <w:pPr>
              <w:rPr>
                <w:rFonts w:ascii="Calibri" w:hAnsi="Calibri" w:cs="Calibri"/>
                <w:lang w:val="en-US"/>
              </w:rPr>
            </w:pPr>
            <w:r>
              <w:rPr>
                <w:rFonts w:ascii="Calibri" w:hAnsi="Calibri" w:cs="Calibri"/>
                <w:sz w:val="22"/>
                <w:szCs w:val="22"/>
                <w:lang w:val="en-US"/>
              </w:rPr>
              <w:t>Checks whether the attribute with the given name was issued with the assertion.</w:t>
            </w:r>
          </w:p>
        </w:tc>
      </w:tr>
      <w:tr w:rsidR="00774B2A" w14:paraId="10EEEAC0" w14:textId="77777777">
        <w:trPr>
          <w:trHeight w:val="260"/>
        </w:trPr>
        <w:tc>
          <w:tcPr>
            <w:tcW w:w="478.80pt" w:type="dxa"/>
            <w:gridSpan w:val="3"/>
            <w:tcBorders>
              <w:top w:val="single" w:sz="4" w:space="0" w:color="000000"/>
              <w:bottom w:val="single" w:sz="4" w:space="0" w:color="000000"/>
            </w:tcBorders>
          </w:tcPr>
          <w:p w14:paraId="3230B079" w14:textId="77777777" w:rsidR="00774B2A" w:rsidRDefault="00774B2A">
            <w:pPr>
              <w:rPr>
                <w:rFonts w:ascii="Courier New" w:hAnsi="Courier New" w:cs="Courier New"/>
              </w:rPr>
            </w:pPr>
            <w:r>
              <w:rPr>
                <w:rFonts w:ascii="Courier New" w:hAnsi="Courier New" w:cs="Courier New"/>
                <w:sz w:val="22"/>
                <w:szCs w:val="22"/>
              </w:rPr>
              <w:t>List&lt;</w:t>
            </w:r>
            <w:proofErr w:type="spellStart"/>
            <w:r>
              <w:rPr>
                <w:rFonts w:ascii="Courier New" w:hAnsi="Courier New" w:cs="Courier New"/>
                <w:sz w:val="22"/>
                <w:szCs w:val="22"/>
              </w:rPr>
              <w:t>SamlAttribute</w:t>
            </w:r>
            <w:proofErr w:type="spellEnd"/>
            <w:r>
              <w:rPr>
                <w:rFonts w:ascii="Courier New" w:hAnsi="Courier New" w:cs="Courier New"/>
                <w:sz w:val="22"/>
                <w:szCs w:val="22"/>
              </w:rPr>
              <w:t xml:space="preserve">&gt; </w:t>
            </w:r>
            <w:proofErr w:type="spellStart"/>
            <w:r>
              <w:rPr>
                <w:rFonts w:ascii="Courier New" w:hAnsi="Courier New" w:cs="Courier New"/>
                <w:sz w:val="22"/>
                <w:szCs w:val="22"/>
              </w:rPr>
              <w:t>this</w:t>
            </w:r>
            <w:proofErr w:type="spellEnd"/>
            <w:r>
              <w:rPr>
                <w:rFonts w:ascii="Courier New" w:hAnsi="Courier New" w:cs="Courier New"/>
                <w:sz w:val="22"/>
                <w:szCs w:val="22"/>
              </w:rPr>
              <w:t xml:space="preserve"> [</w:t>
            </w:r>
            <w:proofErr w:type="spellStart"/>
            <w:r>
              <w:rPr>
                <w:rFonts w:ascii="Courier New" w:hAnsi="Courier New" w:cs="Courier New"/>
                <w:sz w:val="22"/>
                <w:szCs w:val="22"/>
              </w:rPr>
              <w:t>string</w:t>
            </w:r>
            <w:proofErr w:type="spellEnd"/>
            <w:r>
              <w:rPr>
                <w:rFonts w:ascii="Courier New" w:hAnsi="Courier New" w:cs="Courier New"/>
                <w:sz w:val="22"/>
                <w:szCs w:val="22"/>
              </w:rPr>
              <w:t>]</w:t>
            </w:r>
          </w:p>
        </w:tc>
      </w:tr>
      <w:tr w:rsidR="00774B2A" w:rsidRPr="007117E2" w14:paraId="6F720437" w14:textId="77777777">
        <w:tc>
          <w:tcPr>
            <w:tcW w:w="478.80pt" w:type="dxa"/>
            <w:gridSpan w:val="3"/>
            <w:tcBorders>
              <w:top w:val="single" w:sz="4" w:space="0" w:color="000000"/>
              <w:bottom w:val="single" w:sz="4" w:space="0" w:color="000000"/>
            </w:tcBorders>
          </w:tcPr>
          <w:p w14:paraId="38B08498" w14:textId="77777777" w:rsidR="00774B2A" w:rsidRDefault="00774B2A">
            <w:pPr>
              <w:rPr>
                <w:rFonts w:ascii="Calibri" w:hAnsi="Calibri" w:cs="Calibri"/>
                <w:lang w:val="en-US"/>
              </w:rPr>
            </w:pPr>
            <w:r>
              <w:rPr>
                <w:rFonts w:ascii="Calibri" w:hAnsi="Calibri" w:cs="Calibri"/>
                <w:sz w:val="22"/>
                <w:szCs w:val="22"/>
                <w:lang w:val="en-US"/>
              </w:rPr>
              <w:t>Retrieves a list of attributes with the given name.</w:t>
            </w:r>
          </w:p>
          <w:p w14:paraId="66DB8193" w14:textId="77777777" w:rsidR="00774B2A" w:rsidRDefault="00774B2A">
            <w:pPr>
              <w:rPr>
                <w:rFonts w:ascii="Calibri" w:hAnsi="Calibri" w:cs="Calibri"/>
                <w:lang w:val="en-US"/>
              </w:rPr>
            </w:pPr>
          </w:p>
          <w:p w14:paraId="0E06D3C0" w14:textId="77777777" w:rsidR="00774B2A" w:rsidRDefault="00774B2A">
            <w:pPr>
              <w:rPr>
                <w:rFonts w:ascii="Calibri" w:hAnsi="Calibri" w:cs="Calibri"/>
                <w:lang w:val="en-US"/>
              </w:rPr>
            </w:pPr>
            <w:r>
              <w:rPr>
                <w:rFonts w:ascii="Calibri" w:hAnsi="Calibri" w:cs="Calibri"/>
                <w:sz w:val="22"/>
                <w:szCs w:val="22"/>
                <w:lang w:val="en-US"/>
              </w:rPr>
              <w:t xml:space="preserve">Example of usage: </w:t>
            </w:r>
          </w:p>
          <w:p w14:paraId="36F61D14" w14:textId="77777777" w:rsidR="00774B2A" w:rsidRDefault="00774B2A">
            <w:pPr>
              <w:rPr>
                <w:rFonts w:ascii="Courier New" w:hAnsi="Courier New" w:cs="Courier New"/>
                <w:lang w:val="en-US"/>
              </w:rPr>
            </w:pPr>
            <w:r>
              <w:rPr>
                <w:rFonts w:ascii="Courier New" w:hAnsi="Courier New" w:cs="Courier New"/>
                <w:sz w:val="22"/>
                <w:szCs w:val="22"/>
                <w:lang w:val="en-US"/>
              </w:rPr>
              <w:t xml:space="preserve">  List&lt;</w:t>
            </w:r>
            <w:proofErr w:type="spellStart"/>
            <w:r>
              <w:rPr>
                <w:rFonts w:ascii="Courier New" w:hAnsi="Courier New" w:cs="Courier New"/>
                <w:sz w:val="22"/>
                <w:szCs w:val="22"/>
                <w:lang w:val="en-US"/>
              </w:rPr>
              <w:t>SamlAttribute</w:t>
            </w:r>
            <w:proofErr w:type="spellEnd"/>
            <w:r>
              <w:rPr>
                <w:rFonts w:ascii="Courier New" w:hAnsi="Courier New" w:cs="Courier New"/>
                <w:sz w:val="22"/>
                <w:szCs w:val="22"/>
                <w:lang w:val="en-US"/>
              </w:rPr>
              <w:t xml:space="preserve">&gt; name = </w:t>
            </w:r>
            <w:r>
              <w:rPr>
                <w:rFonts w:ascii="Courier New" w:hAnsi="Courier New" w:cs="Courier New"/>
                <w:sz w:val="22"/>
                <w:szCs w:val="22"/>
                <w:lang w:val="en-US"/>
              </w:rPr>
              <w:br/>
              <w:t xml:space="preserve">                      Saml20Identity.Current[“urn:oid:2.5.4.5”];</w:t>
            </w:r>
          </w:p>
          <w:p w14:paraId="1AC6682D" w14:textId="77777777" w:rsidR="00774B2A" w:rsidRDefault="00774B2A">
            <w:pPr>
              <w:rPr>
                <w:rFonts w:ascii="Calibri" w:hAnsi="Calibri" w:cs="Calibri"/>
                <w:lang w:val="en-US"/>
              </w:rPr>
            </w:pPr>
          </w:p>
          <w:p w14:paraId="48974D01" w14:textId="77777777" w:rsidR="00774B2A" w:rsidRDefault="00774B2A">
            <w:pPr>
              <w:rPr>
                <w:rFonts w:ascii="Calibri" w:hAnsi="Calibri" w:cs="Calibri"/>
                <w:lang w:val="en-US"/>
              </w:rPr>
            </w:pPr>
            <w:r>
              <w:rPr>
                <w:rFonts w:ascii="Calibri" w:hAnsi="Calibri" w:cs="Calibri"/>
                <w:sz w:val="22"/>
                <w:szCs w:val="22"/>
                <w:lang w:val="en-US"/>
              </w:rPr>
              <w:t xml:space="preserve">This method will throw a </w:t>
            </w:r>
            <w:proofErr w:type="spellStart"/>
            <w:r>
              <w:rPr>
                <w:rFonts w:ascii="Courier New" w:hAnsi="Courier New" w:cs="Courier New"/>
                <w:sz w:val="22"/>
                <w:szCs w:val="22"/>
                <w:lang w:val="en-US"/>
              </w:rPr>
              <w:t>KeyNotFoundException</w:t>
            </w:r>
            <w:proofErr w:type="spellEnd"/>
            <w:r>
              <w:rPr>
                <w:rFonts w:ascii="Calibri" w:hAnsi="Calibri" w:cs="Calibri"/>
                <w:sz w:val="22"/>
                <w:szCs w:val="22"/>
                <w:lang w:val="en-US"/>
              </w:rPr>
              <w:t xml:space="preserve"> if the attribute is not found. Use </w:t>
            </w:r>
            <w:proofErr w:type="spellStart"/>
            <w:r>
              <w:rPr>
                <w:rFonts w:ascii="Courier New" w:hAnsi="Courier New" w:cs="Courier New"/>
                <w:sz w:val="22"/>
                <w:szCs w:val="22"/>
                <w:lang w:val="en-US"/>
              </w:rPr>
              <w:t>HasAttribute</w:t>
            </w:r>
            <w:proofErr w:type="spellEnd"/>
            <w:r>
              <w:rPr>
                <w:rFonts w:ascii="Calibri" w:hAnsi="Calibri" w:cs="Calibri"/>
                <w:sz w:val="22"/>
                <w:szCs w:val="22"/>
                <w:lang w:val="en-US"/>
              </w:rPr>
              <w:t xml:space="preserve"> to verify the presence of an attribute before calling this method.</w:t>
            </w:r>
          </w:p>
        </w:tc>
      </w:tr>
    </w:tbl>
    <w:p w14:paraId="04189E8E" w14:textId="77777777" w:rsidR="00774B2A" w:rsidRDefault="00774B2A">
      <w:pPr>
        <w:spacing w:after="10pt" w:line="13.80pt" w:lineRule="auto"/>
        <w:rPr>
          <w:rFonts w:ascii="Calibri" w:hAnsi="Calibri" w:cs="Calibri"/>
          <w:sz w:val="22"/>
          <w:szCs w:val="22"/>
          <w:lang w:val="en-US"/>
        </w:rPr>
      </w:pPr>
    </w:p>
    <w:p w14:paraId="3F8768B4" w14:textId="77777777" w:rsidR="00774B2A" w:rsidRDefault="00774B2A">
      <w:pPr>
        <w:widowControl/>
        <w:spacing w:after="10pt" w:line="13.80pt" w:lineRule="auto"/>
        <w:rPr>
          <w:rFonts w:cs="Cambria"/>
          <w:b/>
          <w:bCs/>
          <w:color w:val="548DD4"/>
          <w:sz w:val="22"/>
          <w:szCs w:val="22"/>
          <w:lang w:val="en-US"/>
        </w:rPr>
      </w:pPr>
      <w:r>
        <w:rPr>
          <w:rFonts w:cs="Cambria"/>
          <w:b/>
          <w:bCs/>
          <w:color w:val="548DD4"/>
          <w:sz w:val="22"/>
          <w:szCs w:val="22"/>
          <w:lang w:val="en-US"/>
        </w:rPr>
        <w:br w:type="page"/>
      </w:r>
    </w:p>
    <w:p w14:paraId="48C8A74B" w14:textId="77777777" w:rsidR="00774B2A" w:rsidRDefault="00774B2A" w:rsidP="003B7628">
      <w:pPr>
        <w:pStyle w:val="Overskrift2"/>
        <w:rPr>
          <w:lang w:val="en-US"/>
        </w:rPr>
      </w:pPr>
      <w:bookmarkStart w:id="44" w:name="_Toc134696481"/>
      <w:r>
        <w:rPr>
          <w:color w:val="548DD4"/>
          <w:sz w:val="22"/>
          <w:szCs w:val="22"/>
          <w:lang w:val="en-US"/>
        </w:rPr>
        <w:lastRenderedPageBreak/>
        <w:t>10.2</w:t>
      </w:r>
      <w:r>
        <w:rPr>
          <w:color w:val="548DD4"/>
          <w:sz w:val="22"/>
          <w:szCs w:val="22"/>
          <w:lang w:val="en-US"/>
        </w:rPr>
        <w:tab/>
      </w:r>
      <w:proofErr w:type="spellStart"/>
      <w:r w:rsidRPr="007C2E14">
        <w:rPr>
          <w:lang w:val="en-US"/>
        </w:rPr>
        <w:t>HttpHandlers</w:t>
      </w:r>
      <w:bookmarkEnd w:id="44"/>
      <w:proofErr w:type="spellEnd"/>
    </w:p>
    <w:p w14:paraId="54C6C348"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endpoints handling protocol messages are implemented using ASP.NET Http Handlers. </w:t>
      </w:r>
    </w:p>
    <w:p w14:paraId="683E9598"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There are 3 endpoint types that must be installed to get a functioning service provider. </w:t>
      </w: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2358"/>
        <w:gridCol w:w="7218"/>
      </w:tblGrid>
      <w:tr w:rsidR="00774B2A" w14:paraId="167D1291" w14:textId="77777777">
        <w:tc>
          <w:tcPr>
            <w:tcW w:w="117.90pt" w:type="dxa"/>
            <w:tcBorders>
              <w:top w:val="single" w:sz="4" w:space="0" w:color="000000"/>
              <w:bottom w:val="single" w:sz="4" w:space="0" w:color="000000"/>
              <w:end w:val="single" w:sz="4" w:space="0" w:color="000000"/>
            </w:tcBorders>
            <w:shd w:val="clear" w:color="auto" w:fill="D9D9D9"/>
          </w:tcPr>
          <w:p w14:paraId="43FDCC66" w14:textId="77777777" w:rsidR="00774B2A" w:rsidRDefault="00774B2A">
            <w:pPr>
              <w:rPr>
                <w:rFonts w:ascii="Calibri" w:hAnsi="Calibri" w:cs="Calibri"/>
                <w:lang w:val="en-US"/>
              </w:rPr>
            </w:pPr>
            <w:r>
              <w:rPr>
                <w:rFonts w:ascii="Calibri" w:hAnsi="Calibri" w:cs="Calibri"/>
                <w:sz w:val="22"/>
                <w:szCs w:val="22"/>
                <w:lang w:val="en-US"/>
              </w:rPr>
              <w:t>Endpoint type</w:t>
            </w:r>
          </w:p>
        </w:tc>
        <w:tc>
          <w:tcPr>
            <w:tcW w:w="360.90pt" w:type="dxa"/>
            <w:tcBorders>
              <w:top w:val="single" w:sz="4" w:space="0" w:color="000000"/>
              <w:start w:val="single" w:sz="4" w:space="0" w:color="000000"/>
              <w:bottom w:val="single" w:sz="4" w:space="0" w:color="000000"/>
            </w:tcBorders>
            <w:shd w:val="clear" w:color="auto" w:fill="D9D9D9"/>
          </w:tcPr>
          <w:p w14:paraId="7A973945" w14:textId="77777777" w:rsidR="00774B2A" w:rsidRDefault="00774B2A">
            <w:pPr>
              <w:rPr>
                <w:rFonts w:ascii="Calibri" w:hAnsi="Calibri" w:cs="Calibri"/>
                <w:lang w:val="en-US"/>
              </w:rPr>
            </w:pPr>
            <w:r>
              <w:rPr>
                <w:rFonts w:ascii="Calibri" w:hAnsi="Calibri" w:cs="Calibri"/>
                <w:sz w:val="22"/>
                <w:szCs w:val="22"/>
                <w:lang w:val="en-US"/>
              </w:rPr>
              <w:t>HTTP Handler class</w:t>
            </w:r>
          </w:p>
        </w:tc>
      </w:tr>
      <w:tr w:rsidR="00774B2A" w14:paraId="54641BDF" w14:textId="77777777">
        <w:tc>
          <w:tcPr>
            <w:tcW w:w="117.90pt" w:type="dxa"/>
            <w:tcBorders>
              <w:top w:val="single" w:sz="4" w:space="0" w:color="000000"/>
              <w:bottom w:val="single" w:sz="4" w:space="0" w:color="000000"/>
              <w:end w:val="single" w:sz="4" w:space="0" w:color="000000"/>
            </w:tcBorders>
          </w:tcPr>
          <w:p w14:paraId="573DF9F3" w14:textId="77777777" w:rsidR="00774B2A" w:rsidRDefault="00774B2A">
            <w:pPr>
              <w:rPr>
                <w:rFonts w:ascii="Calibri" w:hAnsi="Calibri" w:cs="Calibri"/>
                <w:lang w:val="en-US"/>
              </w:rPr>
            </w:pPr>
            <w:r>
              <w:rPr>
                <w:rFonts w:ascii="Calibri" w:hAnsi="Calibri" w:cs="Calibri"/>
                <w:sz w:val="22"/>
                <w:szCs w:val="22"/>
                <w:lang w:val="en-US"/>
              </w:rPr>
              <w:t>Sign on</w:t>
            </w:r>
          </w:p>
        </w:tc>
        <w:tc>
          <w:tcPr>
            <w:tcW w:w="360.90pt" w:type="dxa"/>
            <w:tcBorders>
              <w:top w:val="single" w:sz="4" w:space="0" w:color="000000"/>
              <w:start w:val="single" w:sz="4" w:space="0" w:color="000000"/>
              <w:bottom w:val="single" w:sz="4" w:space="0" w:color="000000"/>
            </w:tcBorders>
          </w:tcPr>
          <w:p w14:paraId="7FAABEBC" w14:textId="77777777" w:rsidR="00774B2A" w:rsidRDefault="00774B2A">
            <w:pPr>
              <w:rPr>
                <w:rFonts w:ascii="Courier New" w:hAnsi="Courier New" w:cs="Courier New"/>
              </w:rPr>
            </w:pPr>
            <w:proofErr w:type="gramStart"/>
            <w:r>
              <w:rPr>
                <w:rFonts w:ascii="Courier New" w:hAnsi="Courier New" w:cs="Courier New"/>
                <w:sz w:val="22"/>
                <w:szCs w:val="22"/>
              </w:rPr>
              <w:t>dk.nita</w:t>
            </w:r>
            <w:proofErr w:type="gramEnd"/>
            <w:r>
              <w:rPr>
                <w:rFonts w:ascii="Courier New" w:hAnsi="Courier New" w:cs="Courier New"/>
                <w:sz w:val="22"/>
                <w:szCs w:val="22"/>
              </w:rPr>
              <w:t>.</w:t>
            </w:r>
            <w:proofErr w:type="gramStart"/>
            <w:r>
              <w:rPr>
                <w:rFonts w:ascii="Courier New" w:hAnsi="Courier New" w:cs="Courier New"/>
                <w:sz w:val="22"/>
                <w:szCs w:val="22"/>
              </w:rPr>
              <w:t>saml20.protocol.Saml</w:t>
            </w:r>
            <w:proofErr w:type="gramEnd"/>
            <w:r>
              <w:rPr>
                <w:rFonts w:ascii="Courier New" w:hAnsi="Courier New" w:cs="Courier New"/>
                <w:sz w:val="22"/>
                <w:szCs w:val="22"/>
              </w:rPr>
              <w:t>20SignonHandler</w:t>
            </w:r>
          </w:p>
        </w:tc>
      </w:tr>
      <w:tr w:rsidR="00774B2A" w:rsidRPr="007117E2" w14:paraId="6D5604C1" w14:textId="77777777">
        <w:tc>
          <w:tcPr>
            <w:tcW w:w="117.90pt" w:type="dxa"/>
            <w:tcBorders>
              <w:top w:val="single" w:sz="4" w:space="0" w:color="000000"/>
              <w:bottom w:val="single" w:sz="4" w:space="0" w:color="000000"/>
              <w:end w:val="single" w:sz="4" w:space="0" w:color="000000"/>
            </w:tcBorders>
          </w:tcPr>
          <w:p w14:paraId="1F8E114E" w14:textId="77777777" w:rsidR="00774B2A" w:rsidRDefault="00774B2A">
            <w:pPr>
              <w:rPr>
                <w:rFonts w:ascii="Calibri" w:hAnsi="Calibri" w:cs="Calibri"/>
                <w:lang w:val="en-US"/>
              </w:rPr>
            </w:pPr>
            <w:r>
              <w:rPr>
                <w:rFonts w:ascii="Calibri" w:hAnsi="Calibri" w:cs="Calibri"/>
                <w:sz w:val="22"/>
                <w:szCs w:val="22"/>
                <w:lang w:val="en-US"/>
              </w:rPr>
              <w:t>Logout</w:t>
            </w:r>
          </w:p>
        </w:tc>
        <w:tc>
          <w:tcPr>
            <w:tcW w:w="360.90pt" w:type="dxa"/>
            <w:tcBorders>
              <w:top w:val="single" w:sz="4" w:space="0" w:color="000000"/>
              <w:start w:val="single" w:sz="4" w:space="0" w:color="000000"/>
              <w:bottom w:val="single" w:sz="4" w:space="0" w:color="000000"/>
            </w:tcBorders>
          </w:tcPr>
          <w:p w14:paraId="283AA844" w14:textId="77777777" w:rsidR="00774B2A" w:rsidRDefault="00774B2A">
            <w:pPr>
              <w:rPr>
                <w:rFonts w:ascii="Courier New" w:hAnsi="Courier New" w:cs="Courier New"/>
                <w:lang w:val="en-US"/>
              </w:rPr>
            </w:pPr>
            <w:r>
              <w:rPr>
                <w:rFonts w:ascii="Courier New" w:hAnsi="Courier New" w:cs="Courier New"/>
                <w:sz w:val="22"/>
                <w:szCs w:val="22"/>
                <w:lang w:val="en-US"/>
              </w:rPr>
              <w:t>dk.nita.saml20.protocol.Saml20LogoutHandler</w:t>
            </w:r>
          </w:p>
        </w:tc>
      </w:tr>
      <w:tr w:rsidR="00774B2A" w14:paraId="25154AC0" w14:textId="77777777">
        <w:tc>
          <w:tcPr>
            <w:tcW w:w="117.90pt" w:type="dxa"/>
            <w:tcBorders>
              <w:top w:val="single" w:sz="4" w:space="0" w:color="000000"/>
              <w:bottom w:val="single" w:sz="4" w:space="0" w:color="000000"/>
              <w:end w:val="single" w:sz="4" w:space="0" w:color="000000"/>
            </w:tcBorders>
          </w:tcPr>
          <w:p w14:paraId="180147F7" w14:textId="77777777" w:rsidR="00774B2A" w:rsidRDefault="00774B2A">
            <w:pPr>
              <w:rPr>
                <w:rFonts w:ascii="Calibri" w:hAnsi="Calibri" w:cs="Calibri"/>
                <w:lang w:val="en-US"/>
              </w:rPr>
            </w:pPr>
            <w:r>
              <w:rPr>
                <w:rFonts w:ascii="Calibri" w:hAnsi="Calibri" w:cs="Calibri"/>
                <w:sz w:val="22"/>
                <w:szCs w:val="22"/>
                <w:lang w:val="en-US"/>
              </w:rPr>
              <w:t>Metadata</w:t>
            </w:r>
          </w:p>
        </w:tc>
        <w:tc>
          <w:tcPr>
            <w:tcW w:w="360.90pt" w:type="dxa"/>
            <w:tcBorders>
              <w:top w:val="single" w:sz="4" w:space="0" w:color="000000"/>
              <w:start w:val="single" w:sz="4" w:space="0" w:color="000000"/>
              <w:bottom w:val="single" w:sz="4" w:space="0" w:color="000000"/>
            </w:tcBorders>
          </w:tcPr>
          <w:p w14:paraId="04329F48" w14:textId="77777777" w:rsidR="00774B2A" w:rsidRDefault="00774B2A">
            <w:pPr>
              <w:rPr>
                <w:rFonts w:ascii="Courier New" w:hAnsi="Courier New" w:cs="Courier New"/>
              </w:rPr>
            </w:pPr>
            <w:proofErr w:type="gramStart"/>
            <w:r>
              <w:rPr>
                <w:rFonts w:ascii="Courier New" w:hAnsi="Courier New" w:cs="Courier New"/>
                <w:sz w:val="22"/>
                <w:szCs w:val="22"/>
              </w:rPr>
              <w:t>dk.nita</w:t>
            </w:r>
            <w:proofErr w:type="gramEnd"/>
            <w:r>
              <w:rPr>
                <w:rFonts w:ascii="Courier New" w:hAnsi="Courier New" w:cs="Courier New"/>
                <w:sz w:val="22"/>
                <w:szCs w:val="22"/>
              </w:rPr>
              <w:t>.</w:t>
            </w:r>
            <w:proofErr w:type="gramStart"/>
            <w:r>
              <w:rPr>
                <w:rFonts w:ascii="Courier New" w:hAnsi="Courier New" w:cs="Courier New"/>
                <w:sz w:val="22"/>
                <w:szCs w:val="22"/>
              </w:rPr>
              <w:t>saml20.protocol.Saml</w:t>
            </w:r>
            <w:proofErr w:type="gramEnd"/>
            <w:r>
              <w:rPr>
                <w:rFonts w:ascii="Courier New" w:hAnsi="Courier New" w:cs="Courier New"/>
                <w:sz w:val="22"/>
                <w:szCs w:val="22"/>
              </w:rPr>
              <w:t>20MetadataHandler</w:t>
            </w:r>
          </w:p>
        </w:tc>
      </w:tr>
    </w:tbl>
    <w:p w14:paraId="3CE16711" w14:textId="77777777" w:rsidR="00774B2A" w:rsidRDefault="00774B2A">
      <w:pPr>
        <w:spacing w:after="10pt" w:line="13.80pt" w:lineRule="auto"/>
        <w:rPr>
          <w:rFonts w:ascii="Calibri" w:hAnsi="Calibri" w:cs="Calibri"/>
          <w:sz w:val="22"/>
          <w:szCs w:val="22"/>
        </w:rPr>
      </w:pPr>
    </w:p>
    <w:p w14:paraId="2E3BBD4F"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A service provider installation must have all 3 handlers installed. The metadata endpoint can be removed once the service provider’s configuration is finalized and its metadata file has been downloaded.</w:t>
      </w:r>
    </w:p>
    <w:p w14:paraId="44DA5A23" w14:textId="77777777" w:rsidR="00774B2A" w:rsidRDefault="00774B2A">
      <w:pPr>
        <w:rPr>
          <w:rFonts w:ascii="Calibri" w:hAnsi="Calibri" w:cs="Calibri"/>
          <w:sz w:val="22"/>
          <w:szCs w:val="22"/>
          <w:lang w:val="en-US"/>
        </w:rPr>
      </w:pPr>
      <w:proofErr w:type="gramStart"/>
      <w:r>
        <w:rPr>
          <w:rFonts w:ascii="Calibri" w:hAnsi="Calibri" w:cs="Calibri"/>
          <w:sz w:val="22"/>
          <w:szCs w:val="22"/>
          <w:lang w:val="en-US"/>
        </w:rPr>
        <w:t>Furthermore</w:t>
      </w:r>
      <w:proofErr w:type="gramEnd"/>
      <w:r>
        <w:rPr>
          <w:rFonts w:ascii="Calibri" w:hAnsi="Calibri" w:cs="Calibri"/>
          <w:sz w:val="22"/>
          <w:szCs w:val="22"/>
          <w:lang w:val="en-US"/>
        </w:rPr>
        <w:t xml:space="preserve"> there are two extra endpoints, of which at least one is necessary to install if common domain cookie reading is enabled (more details about this in chapter 11):</w:t>
      </w:r>
    </w:p>
    <w:tbl>
      <w:tblPr>
        <w:tblW w:w="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0"/>
      </w:tblPr>
      <w:tblGrid>
        <w:gridCol w:w="2358"/>
        <w:gridCol w:w="7218"/>
      </w:tblGrid>
      <w:tr w:rsidR="00774B2A" w14:paraId="23854CEB" w14:textId="77777777">
        <w:tc>
          <w:tcPr>
            <w:tcW w:w="117.90pt" w:type="dxa"/>
            <w:tcBorders>
              <w:top w:val="single" w:sz="4" w:space="0" w:color="000000"/>
              <w:bottom w:val="single" w:sz="4" w:space="0" w:color="000000"/>
              <w:end w:val="single" w:sz="4" w:space="0" w:color="000000"/>
            </w:tcBorders>
            <w:shd w:val="clear" w:color="auto" w:fill="D9D9D9"/>
          </w:tcPr>
          <w:p w14:paraId="07C0D3C6" w14:textId="77777777" w:rsidR="00774B2A" w:rsidRDefault="00774B2A">
            <w:pPr>
              <w:rPr>
                <w:rFonts w:ascii="Calibri" w:hAnsi="Calibri" w:cs="Calibri"/>
                <w:lang w:val="en-US"/>
              </w:rPr>
            </w:pPr>
            <w:r>
              <w:rPr>
                <w:rFonts w:ascii="Calibri" w:hAnsi="Calibri" w:cs="Calibri"/>
                <w:sz w:val="22"/>
                <w:szCs w:val="22"/>
                <w:lang w:val="en-US"/>
              </w:rPr>
              <w:t>Endpoint type</w:t>
            </w:r>
          </w:p>
        </w:tc>
        <w:tc>
          <w:tcPr>
            <w:tcW w:w="360.90pt" w:type="dxa"/>
            <w:tcBorders>
              <w:top w:val="single" w:sz="4" w:space="0" w:color="000000"/>
              <w:start w:val="single" w:sz="4" w:space="0" w:color="000000"/>
              <w:bottom w:val="single" w:sz="4" w:space="0" w:color="000000"/>
            </w:tcBorders>
            <w:shd w:val="clear" w:color="auto" w:fill="D9D9D9"/>
          </w:tcPr>
          <w:p w14:paraId="0B890B5B" w14:textId="77777777" w:rsidR="00774B2A" w:rsidRDefault="00774B2A">
            <w:pPr>
              <w:rPr>
                <w:rFonts w:ascii="Calibri" w:hAnsi="Calibri" w:cs="Calibri"/>
                <w:lang w:val="en-US"/>
              </w:rPr>
            </w:pPr>
            <w:r>
              <w:rPr>
                <w:rFonts w:ascii="Calibri" w:hAnsi="Calibri" w:cs="Calibri"/>
                <w:sz w:val="22"/>
                <w:szCs w:val="22"/>
                <w:lang w:val="en-US"/>
              </w:rPr>
              <w:t>HTTP Handler class</w:t>
            </w:r>
          </w:p>
        </w:tc>
      </w:tr>
      <w:tr w:rsidR="00774B2A" w:rsidRPr="007117E2" w14:paraId="233DE7F6" w14:textId="77777777">
        <w:tc>
          <w:tcPr>
            <w:tcW w:w="117.90pt" w:type="dxa"/>
            <w:tcBorders>
              <w:top w:val="single" w:sz="4" w:space="0" w:color="000000"/>
              <w:bottom w:val="single" w:sz="4" w:space="0" w:color="000000"/>
              <w:end w:val="single" w:sz="4" w:space="0" w:color="000000"/>
            </w:tcBorders>
          </w:tcPr>
          <w:p w14:paraId="4BE4A950" w14:textId="77777777" w:rsidR="00774B2A" w:rsidRDefault="00774B2A">
            <w:pPr>
              <w:rPr>
                <w:rFonts w:ascii="Calibri" w:hAnsi="Calibri" w:cs="Calibri"/>
                <w:lang w:val="en-US"/>
              </w:rPr>
            </w:pPr>
            <w:r>
              <w:rPr>
                <w:rFonts w:ascii="Calibri" w:hAnsi="Calibri" w:cs="Calibri"/>
                <w:sz w:val="22"/>
                <w:szCs w:val="22"/>
                <w:lang w:val="en-US"/>
              </w:rPr>
              <w:t>Local cookie reading</w:t>
            </w:r>
          </w:p>
        </w:tc>
        <w:tc>
          <w:tcPr>
            <w:tcW w:w="360.90pt" w:type="dxa"/>
            <w:tcBorders>
              <w:top w:val="single" w:sz="4" w:space="0" w:color="000000"/>
              <w:start w:val="single" w:sz="4" w:space="0" w:color="000000"/>
              <w:bottom w:val="single" w:sz="4" w:space="0" w:color="000000"/>
            </w:tcBorders>
          </w:tcPr>
          <w:p w14:paraId="1E404904" w14:textId="77777777" w:rsidR="00774B2A" w:rsidRDefault="00774B2A">
            <w:pPr>
              <w:rPr>
                <w:rFonts w:ascii="Courier New" w:hAnsi="Courier New" w:cs="Courier New"/>
                <w:lang w:val="en-US"/>
              </w:rPr>
            </w:pPr>
            <w:r>
              <w:rPr>
                <w:rFonts w:ascii="Courier New" w:hAnsi="Courier New" w:cs="Courier New"/>
                <w:sz w:val="22"/>
                <w:szCs w:val="22"/>
                <w:lang w:val="en-US"/>
              </w:rPr>
              <w:t>dk.nita.saml20.protocol.Saml20CDCReader</w:t>
            </w:r>
          </w:p>
        </w:tc>
      </w:tr>
      <w:tr w:rsidR="00774B2A" w:rsidRPr="007117E2" w14:paraId="4B3260DD" w14:textId="77777777">
        <w:tc>
          <w:tcPr>
            <w:tcW w:w="117.90pt" w:type="dxa"/>
            <w:tcBorders>
              <w:top w:val="single" w:sz="4" w:space="0" w:color="000000"/>
              <w:bottom w:val="single" w:sz="4" w:space="0" w:color="000000"/>
              <w:end w:val="single" w:sz="4" w:space="0" w:color="000000"/>
            </w:tcBorders>
          </w:tcPr>
          <w:p w14:paraId="18F8831D" w14:textId="77777777" w:rsidR="00774B2A" w:rsidRDefault="00774B2A">
            <w:pPr>
              <w:rPr>
                <w:rFonts w:ascii="Calibri" w:hAnsi="Calibri" w:cs="Calibri"/>
                <w:lang w:val="en-US"/>
              </w:rPr>
            </w:pPr>
            <w:r>
              <w:rPr>
                <w:rFonts w:ascii="Calibri" w:hAnsi="Calibri" w:cs="Calibri"/>
                <w:sz w:val="22"/>
                <w:szCs w:val="22"/>
                <w:lang w:val="en-US"/>
              </w:rPr>
              <w:t>IdP cookie writer return point</w:t>
            </w:r>
          </w:p>
        </w:tc>
        <w:tc>
          <w:tcPr>
            <w:tcW w:w="360.90pt" w:type="dxa"/>
            <w:tcBorders>
              <w:top w:val="single" w:sz="4" w:space="0" w:color="000000"/>
              <w:start w:val="single" w:sz="4" w:space="0" w:color="000000"/>
              <w:bottom w:val="single" w:sz="4" w:space="0" w:color="000000"/>
            </w:tcBorders>
          </w:tcPr>
          <w:p w14:paraId="10CAB299" w14:textId="77777777" w:rsidR="00774B2A" w:rsidRDefault="00774B2A">
            <w:pPr>
              <w:rPr>
                <w:rFonts w:ascii="Courier New" w:hAnsi="Courier New" w:cs="Courier New"/>
                <w:lang w:val="en-US"/>
              </w:rPr>
            </w:pPr>
            <w:r>
              <w:rPr>
                <w:rFonts w:ascii="Courier New" w:hAnsi="Courier New" w:cs="Courier New"/>
                <w:sz w:val="22"/>
                <w:szCs w:val="22"/>
                <w:lang w:val="en-US"/>
              </w:rPr>
              <w:t>dk.nita.saml20.protocol.SAML20CDCIdPReturnPoint</w:t>
            </w:r>
          </w:p>
        </w:tc>
      </w:tr>
    </w:tbl>
    <w:p w14:paraId="66BACA7C" w14:textId="77777777" w:rsidR="00774B2A" w:rsidRDefault="00774B2A">
      <w:pPr>
        <w:spacing w:after="10pt" w:line="13.80pt" w:lineRule="auto"/>
        <w:rPr>
          <w:rFonts w:ascii="Calibri" w:hAnsi="Calibri" w:cs="Calibri"/>
          <w:sz w:val="22"/>
          <w:szCs w:val="22"/>
          <w:lang w:val="en-US"/>
        </w:rPr>
      </w:pPr>
    </w:p>
    <w:p w14:paraId="26F6ECD6"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ASP.NET provides (at least) two ways to add HTTP handlers to a web application</w:t>
      </w:r>
    </w:p>
    <w:p w14:paraId="69E895E5" w14:textId="77777777" w:rsidR="00774B2A" w:rsidRDefault="00774B2A">
      <w:pPr>
        <w:spacing w:after="10pt" w:line="13.80pt" w:lineRule="auto"/>
        <w:rPr>
          <w:rFonts w:cs="Cambria"/>
          <w:i/>
          <w:iCs/>
          <w:color w:val="4F81BD"/>
          <w:spacing w:val="15"/>
          <w:lang w:val="en-US"/>
        </w:rPr>
      </w:pPr>
      <w:proofErr w:type="spellStart"/>
      <w:r>
        <w:rPr>
          <w:rFonts w:cs="Cambria"/>
          <w:i/>
          <w:iCs/>
          <w:color w:val="4F81BD"/>
          <w:spacing w:val="15"/>
          <w:lang w:val="en-US"/>
        </w:rPr>
        <w:t>Web.config</w:t>
      </w:r>
      <w:proofErr w:type="spellEnd"/>
    </w:p>
    <w:p w14:paraId="1ACB6F53"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HTTP handlers can be added to a web application by adding them in the </w:t>
      </w:r>
      <w:r>
        <w:rPr>
          <w:rFonts w:ascii="Courier New" w:hAnsi="Courier New" w:cs="Courier New"/>
          <w:sz w:val="22"/>
          <w:szCs w:val="22"/>
          <w:lang w:val="en-US"/>
        </w:rPr>
        <w:t>&lt;</w:t>
      </w:r>
      <w:proofErr w:type="spellStart"/>
      <w:r>
        <w:rPr>
          <w:rFonts w:ascii="Courier New" w:hAnsi="Courier New" w:cs="Courier New"/>
          <w:sz w:val="22"/>
          <w:szCs w:val="22"/>
          <w:lang w:val="en-US"/>
        </w:rPr>
        <w:t>httpHandlers</w:t>
      </w:r>
      <w:proofErr w:type="spellEnd"/>
      <w:r>
        <w:rPr>
          <w:rFonts w:ascii="Courier New" w:hAnsi="Courier New" w:cs="Courier New"/>
          <w:sz w:val="22"/>
          <w:szCs w:val="22"/>
          <w:lang w:val="en-US"/>
        </w:rPr>
        <w:t>&gt;</w:t>
      </w:r>
      <w:r>
        <w:rPr>
          <w:rFonts w:ascii="Calibri" w:hAnsi="Calibri" w:cs="Calibri"/>
          <w:sz w:val="22"/>
          <w:szCs w:val="22"/>
          <w:lang w:val="en-US"/>
        </w:rPr>
        <w:t xml:space="preserve"> section of </w:t>
      </w:r>
      <w:proofErr w:type="spellStart"/>
      <w:r>
        <w:rPr>
          <w:rFonts w:ascii="Courier New" w:hAnsi="Courier New" w:cs="Courier New"/>
          <w:sz w:val="22"/>
          <w:szCs w:val="22"/>
          <w:lang w:val="en-US"/>
        </w:rPr>
        <w:t>web.config</w:t>
      </w:r>
      <w:proofErr w:type="spellEnd"/>
      <w:r>
        <w:rPr>
          <w:rFonts w:ascii="Calibri" w:hAnsi="Calibri" w:cs="Calibri"/>
          <w:sz w:val="22"/>
          <w:szCs w:val="22"/>
          <w:lang w:val="en-US"/>
        </w:rPr>
        <w:t xml:space="preserve">. Consult the MSDN documentation for a reference on the </w:t>
      </w:r>
      <w:r>
        <w:rPr>
          <w:rFonts w:ascii="Courier New" w:hAnsi="Courier New" w:cs="Courier New"/>
          <w:sz w:val="22"/>
          <w:szCs w:val="22"/>
          <w:lang w:val="en-US"/>
        </w:rPr>
        <w:t>&lt;</w:t>
      </w:r>
      <w:proofErr w:type="spellStart"/>
      <w:r>
        <w:rPr>
          <w:rFonts w:ascii="Courier New" w:hAnsi="Courier New" w:cs="Courier New"/>
          <w:sz w:val="22"/>
          <w:szCs w:val="22"/>
          <w:lang w:val="en-US"/>
        </w:rPr>
        <w:t>httpHandlers</w:t>
      </w:r>
      <w:proofErr w:type="spellEnd"/>
      <w:r>
        <w:rPr>
          <w:rFonts w:ascii="Courier New" w:hAnsi="Courier New" w:cs="Courier New"/>
          <w:sz w:val="22"/>
          <w:szCs w:val="22"/>
          <w:lang w:val="en-US"/>
        </w:rPr>
        <w:t>&gt;</w:t>
      </w:r>
      <w:r>
        <w:rPr>
          <w:rFonts w:ascii="Calibri" w:hAnsi="Calibri" w:cs="Calibri"/>
          <w:sz w:val="22"/>
          <w:szCs w:val="22"/>
          <w:lang w:val="en-US"/>
        </w:rPr>
        <w:t xml:space="preserve"> element. The </w:t>
      </w:r>
      <w:r>
        <w:rPr>
          <w:rFonts w:ascii="Courier New" w:hAnsi="Courier New" w:cs="Courier New"/>
          <w:sz w:val="22"/>
          <w:szCs w:val="22"/>
          <w:lang w:val="en-US"/>
        </w:rPr>
        <w:t>verb</w:t>
      </w:r>
      <w:r>
        <w:rPr>
          <w:rFonts w:ascii="Calibri" w:hAnsi="Calibri" w:cs="Calibri"/>
          <w:sz w:val="22"/>
          <w:szCs w:val="22"/>
          <w:lang w:val="en-US"/>
        </w:rPr>
        <w:t xml:space="preserve"> attribute must be set to </w:t>
      </w:r>
      <w:r>
        <w:rPr>
          <w:rFonts w:ascii="Courier New" w:hAnsi="Courier New" w:cs="Courier New"/>
          <w:sz w:val="22"/>
          <w:szCs w:val="22"/>
          <w:lang w:val="en-US"/>
        </w:rPr>
        <w:t>“*”</w:t>
      </w:r>
      <w:r>
        <w:rPr>
          <w:rFonts w:ascii="Calibri" w:hAnsi="Calibri" w:cs="Calibri"/>
          <w:sz w:val="22"/>
          <w:szCs w:val="22"/>
          <w:lang w:val="en-US"/>
        </w:rPr>
        <w:t xml:space="preserve"> for the handlers. </w:t>
      </w:r>
    </w:p>
    <w:p w14:paraId="097A83AB" w14:textId="77777777" w:rsidR="00774B2A" w:rsidRDefault="00774B2A">
      <w:pPr>
        <w:spacing w:after="10pt" w:line="13.80pt" w:lineRule="auto"/>
        <w:rPr>
          <w:rFonts w:cs="Cambria"/>
          <w:i/>
          <w:iCs/>
          <w:color w:val="4F81BD"/>
          <w:spacing w:val="15"/>
          <w:lang w:val="en-US"/>
        </w:rPr>
      </w:pPr>
      <w:r>
        <w:rPr>
          <w:rFonts w:cs="Cambria"/>
          <w:i/>
          <w:iCs/>
          <w:color w:val="4F81BD"/>
          <w:spacing w:val="15"/>
          <w:lang w:val="en-US"/>
        </w:rPr>
        <w:t>Website files</w:t>
      </w:r>
    </w:p>
    <w:p w14:paraId="3C19F9A8"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A handler can be added to a website as an </w:t>
      </w:r>
      <w:r>
        <w:rPr>
          <w:rFonts w:ascii="Courier New" w:hAnsi="Courier New" w:cs="Courier New"/>
          <w:sz w:val="22"/>
          <w:szCs w:val="22"/>
          <w:lang w:val="en-US"/>
        </w:rPr>
        <w:t>.</w:t>
      </w:r>
      <w:proofErr w:type="spellStart"/>
      <w:r>
        <w:rPr>
          <w:rFonts w:ascii="Courier New" w:hAnsi="Courier New" w:cs="Courier New"/>
          <w:sz w:val="22"/>
          <w:szCs w:val="22"/>
          <w:lang w:val="en-US"/>
        </w:rPr>
        <w:t>ashx</w:t>
      </w:r>
      <w:proofErr w:type="spellEnd"/>
      <w:r>
        <w:rPr>
          <w:rFonts w:ascii="Calibri" w:hAnsi="Calibri" w:cs="Calibri"/>
          <w:sz w:val="22"/>
          <w:szCs w:val="22"/>
          <w:lang w:val="en-US"/>
        </w:rPr>
        <w:t xml:space="preserve"> file. </w:t>
      </w:r>
    </w:p>
    <w:p w14:paraId="4B8B8742"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Example of how to add sign on handler in a file called </w:t>
      </w:r>
      <w:r>
        <w:rPr>
          <w:rFonts w:ascii="Courier New" w:hAnsi="Courier New" w:cs="Courier New"/>
          <w:sz w:val="22"/>
          <w:szCs w:val="22"/>
          <w:lang w:val="en-US"/>
        </w:rPr>
        <w:t>signon.ashx</w:t>
      </w:r>
      <w:r>
        <w:rPr>
          <w:rFonts w:ascii="Calibri" w:hAnsi="Calibri" w:cs="Calibri"/>
          <w:sz w:val="22"/>
          <w:szCs w:val="22"/>
          <w:lang w:val="en-US"/>
        </w:rPr>
        <w:t>:</w:t>
      </w:r>
    </w:p>
    <w:p w14:paraId="42D0D807" w14:textId="77777777" w:rsidR="00774B2A" w:rsidRDefault="00774B2A">
      <w:pPr>
        <w:rPr>
          <w:rFonts w:ascii="Courier New" w:hAnsi="Courier New" w:cs="Courier New"/>
          <w:sz w:val="22"/>
          <w:szCs w:val="22"/>
          <w:lang w:val="en-US"/>
        </w:rPr>
      </w:pPr>
      <w:r>
        <w:rPr>
          <w:rFonts w:ascii="Courier New" w:hAnsi="Courier New" w:cs="Courier New"/>
          <w:sz w:val="22"/>
          <w:szCs w:val="22"/>
          <w:lang w:val="en-US"/>
        </w:rPr>
        <w:t xml:space="preserve"> &lt;%@ </w:t>
      </w:r>
      <w:proofErr w:type="spellStart"/>
      <w:r>
        <w:rPr>
          <w:rFonts w:ascii="Courier New" w:hAnsi="Courier New" w:cs="Courier New"/>
          <w:sz w:val="22"/>
          <w:szCs w:val="22"/>
          <w:lang w:val="en-US"/>
        </w:rPr>
        <w:t>WebHandler</w:t>
      </w:r>
      <w:proofErr w:type="spellEnd"/>
      <w:r>
        <w:rPr>
          <w:rFonts w:ascii="Courier New" w:hAnsi="Courier New" w:cs="Courier New"/>
          <w:sz w:val="22"/>
          <w:szCs w:val="22"/>
          <w:lang w:val="en-US"/>
        </w:rPr>
        <w:t xml:space="preserve"> Class="dk.nita.saml20.protocol.Saml20SignonHandler" %&gt;</w:t>
      </w:r>
    </w:p>
    <w:p w14:paraId="60FC5158" w14:textId="77777777" w:rsidR="00774B2A" w:rsidRDefault="00774B2A">
      <w:pPr>
        <w:rPr>
          <w:rFonts w:ascii="Courier New" w:hAnsi="Courier New" w:cs="Courier New"/>
          <w:sz w:val="22"/>
          <w:szCs w:val="22"/>
          <w:lang w:val="en-US"/>
        </w:rPr>
      </w:pPr>
    </w:p>
    <w:p w14:paraId="4AC97DC7"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More examples of </w:t>
      </w:r>
      <w:r>
        <w:rPr>
          <w:rFonts w:ascii="Courier New" w:hAnsi="Courier New" w:cs="Courier New"/>
          <w:sz w:val="22"/>
          <w:szCs w:val="22"/>
          <w:lang w:val="en-US"/>
        </w:rPr>
        <w:t>.</w:t>
      </w:r>
      <w:proofErr w:type="spellStart"/>
      <w:r>
        <w:rPr>
          <w:rFonts w:ascii="Courier New" w:hAnsi="Courier New" w:cs="Courier New"/>
          <w:sz w:val="22"/>
          <w:szCs w:val="22"/>
          <w:lang w:val="en-US"/>
        </w:rPr>
        <w:t>ashx</w:t>
      </w:r>
      <w:proofErr w:type="spellEnd"/>
      <w:r>
        <w:rPr>
          <w:rFonts w:ascii="Calibri" w:hAnsi="Calibri" w:cs="Calibri"/>
          <w:sz w:val="22"/>
          <w:szCs w:val="22"/>
          <w:lang w:val="en-US"/>
        </w:rPr>
        <w:t xml:space="preserve"> files can be found in the website demo in the distribution.</w:t>
      </w:r>
    </w:p>
    <w:p w14:paraId="2EEB08D8" w14:textId="77777777" w:rsidR="00774B2A" w:rsidRDefault="00774B2A">
      <w:pPr>
        <w:widowControl/>
        <w:spacing w:after="10pt" w:line="13.80pt" w:lineRule="auto"/>
        <w:rPr>
          <w:rFonts w:cs="Cambria"/>
          <w:b/>
          <w:bCs/>
          <w:color w:val="548DD4"/>
          <w:sz w:val="22"/>
          <w:szCs w:val="22"/>
          <w:lang w:val="en-US"/>
        </w:rPr>
      </w:pPr>
      <w:r>
        <w:rPr>
          <w:rFonts w:cs="Cambria"/>
          <w:b/>
          <w:bCs/>
          <w:color w:val="548DD4"/>
          <w:sz w:val="22"/>
          <w:szCs w:val="22"/>
          <w:lang w:val="en-US"/>
        </w:rPr>
        <w:br w:type="page"/>
      </w:r>
    </w:p>
    <w:p w14:paraId="09BF203D" w14:textId="77777777" w:rsidR="00774B2A" w:rsidRDefault="00774B2A" w:rsidP="003B7628">
      <w:pPr>
        <w:pStyle w:val="Overskrift2"/>
        <w:rPr>
          <w:lang w:val="en-US"/>
        </w:rPr>
      </w:pPr>
      <w:bookmarkStart w:id="45" w:name="_Toc134696482"/>
      <w:r>
        <w:rPr>
          <w:color w:val="548DD4"/>
          <w:sz w:val="22"/>
          <w:szCs w:val="22"/>
          <w:lang w:val="en-US"/>
        </w:rPr>
        <w:lastRenderedPageBreak/>
        <w:t>10.3</w:t>
      </w:r>
      <w:r>
        <w:rPr>
          <w:color w:val="548DD4"/>
          <w:sz w:val="22"/>
          <w:szCs w:val="22"/>
          <w:lang w:val="en-US"/>
        </w:rPr>
        <w:tab/>
      </w:r>
      <w:r>
        <w:rPr>
          <w:lang w:val="en-US"/>
        </w:rPr>
        <w:t>Attribute queries</w:t>
      </w:r>
      <w:bookmarkEnd w:id="45"/>
    </w:p>
    <w:p w14:paraId="04446881"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An attribute query enables a service provider to request more attributes on an authenticated subject from the federation partner that authenticated him. More information on attribute queries can be found in section 3.3.2.3 of [SAML].</w:t>
      </w:r>
    </w:p>
    <w:p w14:paraId="4F69D403"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queries are executed with the currently authenticated user as a subject. Returned attributes are available through the </w:t>
      </w:r>
      <w:r>
        <w:rPr>
          <w:rFonts w:ascii="Courier New" w:hAnsi="Courier New" w:cs="Courier New"/>
          <w:sz w:val="22"/>
          <w:szCs w:val="22"/>
          <w:lang w:val="en-US"/>
        </w:rPr>
        <w:t>Saml20Identity</w:t>
      </w:r>
      <w:r>
        <w:rPr>
          <w:rFonts w:ascii="Calibri" w:hAnsi="Calibri" w:cs="Calibri"/>
          <w:sz w:val="22"/>
          <w:szCs w:val="22"/>
          <w:lang w:val="en-US"/>
        </w:rPr>
        <w:t xml:space="preserve"> class after the query finishes.</w:t>
      </w:r>
    </w:p>
    <w:p w14:paraId="29F744F1"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following is an example of how to query for all available attributes about the currently authenticated user </w:t>
      </w:r>
    </w:p>
    <w:p w14:paraId="0E1CA0D4" w14:textId="77777777" w:rsidR="00774B2A" w:rsidRDefault="00774B2A">
      <w:pPr>
        <w:rPr>
          <w:rFonts w:ascii="Courier New" w:hAnsi="Courier New" w:cs="Courier New"/>
          <w:sz w:val="22"/>
          <w:szCs w:val="22"/>
          <w:lang w:val="en-US"/>
        </w:rPr>
      </w:pPr>
      <w:r>
        <w:rPr>
          <w:rFonts w:ascii="Courier New" w:hAnsi="Courier New" w:cs="Courier New"/>
          <w:sz w:val="22"/>
          <w:szCs w:val="22"/>
          <w:lang w:val="en-US"/>
        </w:rPr>
        <w:t xml:space="preserve"> Saml20AttributeQuery query = Saml20AttributeQuery.GetDefault();</w:t>
      </w:r>
    </w:p>
    <w:p w14:paraId="7B529F3B" w14:textId="77777777" w:rsidR="00774B2A" w:rsidRDefault="00774B2A">
      <w:pPr>
        <w:rPr>
          <w:rFonts w:ascii="Courier New" w:hAnsi="Courier New" w:cs="Courier New"/>
          <w:sz w:val="22"/>
          <w:szCs w:val="22"/>
          <w:lang w:val="en-US"/>
        </w:rPr>
      </w:pPr>
      <w:r>
        <w:rPr>
          <w:rFonts w:ascii="Courier New" w:hAnsi="Courier New" w:cs="Courier New"/>
          <w:sz w:val="22"/>
          <w:szCs w:val="22"/>
          <w:lang w:val="en-US"/>
        </w:rPr>
        <w:t xml:space="preserve"> </w:t>
      </w:r>
      <w:proofErr w:type="spellStart"/>
      <w:r>
        <w:rPr>
          <w:rFonts w:ascii="Courier New" w:hAnsi="Courier New" w:cs="Courier New"/>
          <w:sz w:val="22"/>
          <w:szCs w:val="22"/>
          <w:lang w:val="en-US"/>
        </w:rPr>
        <w:t>query.PerformQuery</w:t>
      </w:r>
      <w:proofErr w:type="spellEnd"/>
      <w:r>
        <w:rPr>
          <w:rFonts w:ascii="Courier New" w:hAnsi="Courier New" w:cs="Courier New"/>
          <w:sz w:val="22"/>
          <w:szCs w:val="22"/>
          <w:lang w:val="en-US"/>
        </w:rPr>
        <w:t>(Context);</w:t>
      </w:r>
    </w:p>
    <w:p w14:paraId="2BB39FCF" w14:textId="77777777" w:rsidR="00774B2A" w:rsidRDefault="00774B2A">
      <w:pPr>
        <w:rPr>
          <w:rFonts w:ascii="Courier New" w:hAnsi="Courier New" w:cs="Courier New"/>
          <w:sz w:val="22"/>
          <w:szCs w:val="22"/>
          <w:lang w:val="en-US"/>
        </w:rPr>
      </w:pPr>
    </w:p>
    <w:p w14:paraId="250687F7"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Specific attributes are requested by adding the name of the attributes to the request. </w:t>
      </w:r>
    </w:p>
    <w:p w14:paraId="069AD850" w14:textId="77777777" w:rsidR="00774B2A" w:rsidRDefault="00774B2A">
      <w:pPr>
        <w:rPr>
          <w:rFonts w:ascii="Courier New" w:hAnsi="Courier New" w:cs="Courier New"/>
          <w:sz w:val="22"/>
          <w:szCs w:val="22"/>
          <w:lang w:val="en-US"/>
        </w:rPr>
      </w:pPr>
      <w:r>
        <w:rPr>
          <w:rFonts w:ascii="Courier New" w:hAnsi="Courier New" w:cs="Courier New"/>
          <w:sz w:val="22"/>
          <w:szCs w:val="22"/>
          <w:lang w:val="en-US"/>
        </w:rPr>
        <w:t xml:space="preserve"> Saml20AttributeQuery query = Saml20AttributeQuery.GetDefault();</w:t>
      </w:r>
    </w:p>
    <w:p w14:paraId="7D6936C5" w14:textId="77777777" w:rsidR="00774B2A" w:rsidRDefault="00774B2A">
      <w:pPr>
        <w:rPr>
          <w:rFonts w:ascii="Courier New" w:hAnsi="Courier New" w:cs="Courier New"/>
          <w:sz w:val="22"/>
          <w:szCs w:val="22"/>
          <w:lang w:val="en-US"/>
        </w:rPr>
      </w:pPr>
      <w:r>
        <w:rPr>
          <w:rFonts w:ascii="Courier New" w:hAnsi="Courier New" w:cs="Courier New"/>
          <w:sz w:val="22"/>
          <w:szCs w:val="22"/>
          <w:lang w:val="en-US"/>
        </w:rPr>
        <w:t xml:space="preserve"> </w:t>
      </w:r>
      <w:proofErr w:type="spellStart"/>
      <w:r>
        <w:rPr>
          <w:rFonts w:ascii="Courier New" w:hAnsi="Courier New" w:cs="Courier New"/>
          <w:sz w:val="22"/>
          <w:szCs w:val="22"/>
          <w:lang w:val="en-US"/>
        </w:rPr>
        <w:t>query.AddAttribute</w:t>
      </w:r>
      <w:proofErr w:type="spellEnd"/>
      <w:r>
        <w:rPr>
          <w:rFonts w:ascii="Courier New" w:hAnsi="Courier New" w:cs="Courier New"/>
          <w:sz w:val="22"/>
          <w:szCs w:val="22"/>
          <w:lang w:val="en-US"/>
        </w:rPr>
        <w:t>("urn:oid:2.5.4.11");</w:t>
      </w:r>
    </w:p>
    <w:p w14:paraId="48672F3C" w14:textId="77777777" w:rsidR="00774B2A" w:rsidRDefault="00774B2A">
      <w:pPr>
        <w:rPr>
          <w:rFonts w:ascii="Courier New" w:hAnsi="Courier New" w:cs="Courier New"/>
          <w:sz w:val="22"/>
          <w:szCs w:val="22"/>
          <w:lang w:val="en-US"/>
        </w:rPr>
      </w:pPr>
      <w:r>
        <w:rPr>
          <w:rFonts w:ascii="Courier New" w:hAnsi="Courier New" w:cs="Courier New"/>
          <w:sz w:val="22"/>
          <w:szCs w:val="22"/>
          <w:lang w:val="en-US"/>
        </w:rPr>
        <w:t xml:space="preserve"> </w:t>
      </w:r>
      <w:proofErr w:type="spellStart"/>
      <w:r>
        <w:rPr>
          <w:rFonts w:ascii="Courier New" w:hAnsi="Courier New" w:cs="Courier New"/>
          <w:sz w:val="22"/>
          <w:szCs w:val="22"/>
          <w:lang w:val="en-US"/>
        </w:rPr>
        <w:t>query.PerformQuery</w:t>
      </w:r>
      <w:proofErr w:type="spellEnd"/>
      <w:r>
        <w:rPr>
          <w:rFonts w:ascii="Courier New" w:hAnsi="Courier New" w:cs="Courier New"/>
          <w:sz w:val="22"/>
          <w:szCs w:val="22"/>
          <w:lang w:val="en-US"/>
        </w:rPr>
        <w:t>(Context);</w:t>
      </w:r>
    </w:p>
    <w:p w14:paraId="398BDA74" w14:textId="77777777" w:rsidR="00774B2A" w:rsidRDefault="00774B2A">
      <w:pPr>
        <w:rPr>
          <w:rFonts w:ascii="Courier New" w:hAnsi="Courier New" w:cs="Courier New"/>
          <w:sz w:val="22"/>
          <w:szCs w:val="22"/>
          <w:lang w:val="en-US"/>
        </w:rPr>
      </w:pPr>
    </w:p>
    <w:p w14:paraId="45485CD2" w14:textId="77777777" w:rsidR="00774B2A" w:rsidRDefault="00774B2A" w:rsidP="003B7628">
      <w:pPr>
        <w:pStyle w:val="Overskrift2"/>
        <w:rPr>
          <w:lang w:val="en-US"/>
        </w:rPr>
      </w:pPr>
      <w:bookmarkStart w:id="46" w:name="_Toc134696483"/>
      <w:r>
        <w:rPr>
          <w:color w:val="548DD4"/>
          <w:sz w:val="22"/>
          <w:szCs w:val="22"/>
          <w:lang w:val="en-US"/>
        </w:rPr>
        <w:t>10.4</w:t>
      </w:r>
      <w:r>
        <w:rPr>
          <w:color w:val="548DD4"/>
          <w:sz w:val="22"/>
          <w:szCs w:val="22"/>
          <w:lang w:val="en-US"/>
        </w:rPr>
        <w:tab/>
      </w:r>
      <w:r>
        <w:rPr>
          <w:lang w:val="en-US"/>
        </w:rPr>
        <w:t xml:space="preserve">Sample </w:t>
      </w:r>
      <w:r w:rsidRPr="007C2E14">
        <w:rPr>
          <w:lang w:val="en-US"/>
        </w:rPr>
        <w:t>identity</w:t>
      </w:r>
      <w:r>
        <w:rPr>
          <w:lang w:val="en-US"/>
        </w:rPr>
        <w:t xml:space="preserve"> provider API</w:t>
      </w:r>
      <w:bookmarkEnd w:id="46"/>
    </w:p>
    <w:p w14:paraId="041DC57A"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user data issued by the demonstration identity provider are hard coded, so if you wish to modify these it is necessary to recompile from the source distribution. </w:t>
      </w:r>
    </w:p>
    <w:p w14:paraId="052D7CFD"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The list of available attributes can be found in the </w:t>
      </w:r>
      <w:proofErr w:type="spellStart"/>
      <w:r>
        <w:rPr>
          <w:rFonts w:ascii="Courier New" w:hAnsi="Courier New" w:cs="Courier New"/>
          <w:sz w:val="22"/>
          <w:szCs w:val="22"/>
          <w:lang w:val="en-US"/>
        </w:rPr>
        <w:t>IdentityProviderDemo.Logic.IDPConfig</w:t>
      </w:r>
      <w:proofErr w:type="spellEnd"/>
      <w:r>
        <w:rPr>
          <w:rFonts w:ascii="Calibri" w:hAnsi="Calibri" w:cs="Calibri"/>
          <w:sz w:val="22"/>
          <w:szCs w:val="22"/>
          <w:lang w:val="en-US"/>
        </w:rPr>
        <w:t xml:space="preserve"> class. The available users and their attributes are defined in the class </w:t>
      </w:r>
      <w:proofErr w:type="spellStart"/>
      <w:r>
        <w:rPr>
          <w:rFonts w:ascii="Courier New" w:hAnsi="Courier New" w:cs="Courier New"/>
          <w:sz w:val="22"/>
          <w:szCs w:val="22"/>
          <w:lang w:val="en-US"/>
        </w:rPr>
        <w:t>IdentityProviderDemo.Logic.UserData</w:t>
      </w:r>
      <w:proofErr w:type="spellEnd"/>
      <w:r>
        <w:rPr>
          <w:rFonts w:ascii="Calibri" w:hAnsi="Calibri" w:cs="Calibri"/>
          <w:sz w:val="22"/>
          <w:szCs w:val="22"/>
          <w:lang w:val="en-US"/>
        </w:rPr>
        <w:t>.</w:t>
      </w:r>
    </w:p>
    <w:p w14:paraId="3D20BB12" w14:textId="77777777" w:rsidR="00774B2A" w:rsidRDefault="00774B2A" w:rsidP="003B7628">
      <w:pPr>
        <w:pStyle w:val="Overskrift2"/>
        <w:rPr>
          <w:lang w:val="en-US"/>
        </w:rPr>
      </w:pPr>
      <w:bookmarkStart w:id="47" w:name="_Toc134696484"/>
      <w:r>
        <w:rPr>
          <w:color w:val="548DD4"/>
          <w:sz w:val="22"/>
          <w:szCs w:val="22"/>
          <w:lang w:val="en-US"/>
        </w:rPr>
        <w:t>10.5</w:t>
      </w:r>
      <w:r>
        <w:rPr>
          <w:color w:val="548DD4"/>
          <w:sz w:val="22"/>
          <w:szCs w:val="22"/>
          <w:lang w:val="en-US"/>
        </w:rPr>
        <w:tab/>
      </w:r>
      <w:proofErr w:type="spellStart"/>
      <w:r w:rsidRPr="007C2E14">
        <w:rPr>
          <w:lang w:val="en-US"/>
        </w:rPr>
        <w:t>ForceAuthn</w:t>
      </w:r>
      <w:proofErr w:type="spellEnd"/>
      <w:r>
        <w:rPr>
          <w:lang w:val="en-US"/>
        </w:rPr>
        <w:t xml:space="preserve"> and </w:t>
      </w:r>
      <w:proofErr w:type="spellStart"/>
      <w:r>
        <w:rPr>
          <w:lang w:val="en-US"/>
        </w:rPr>
        <w:t>IsPassive</w:t>
      </w:r>
      <w:bookmarkEnd w:id="47"/>
      <w:proofErr w:type="spellEnd"/>
    </w:p>
    <w:p w14:paraId="2BB56E1E" w14:textId="77777777" w:rsidR="00774B2A" w:rsidRDefault="00774B2A">
      <w:pPr>
        <w:spacing w:after="10pt" w:line="13.80pt" w:lineRule="auto"/>
        <w:rPr>
          <w:rFonts w:cs="Cambria"/>
          <w:b/>
          <w:bCs/>
          <w:color w:val="365F91"/>
          <w:sz w:val="28"/>
          <w:szCs w:val="28"/>
          <w:lang w:val="en-US"/>
        </w:rPr>
      </w:pPr>
      <w:r>
        <w:rPr>
          <w:rFonts w:ascii="Calibri" w:hAnsi="Calibri" w:cs="Calibri"/>
          <w:sz w:val="22"/>
          <w:szCs w:val="22"/>
          <w:lang w:val="en-US"/>
        </w:rPr>
        <w:t xml:space="preserve">If you wish to set the </w:t>
      </w:r>
      <w:proofErr w:type="spellStart"/>
      <w:r>
        <w:rPr>
          <w:rFonts w:ascii="Calibri" w:hAnsi="Calibri" w:cs="Calibri"/>
          <w:sz w:val="22"/>
          <w:szCs w:val="22"/>
          <w:lang w:val="en-US"/>
        </w:rPr>
        <w:t>ForceAuthn</w:t>
      </w:r>
      <w:proofErr w:type="spellEnd"/>
      <w:r>
        <w:rPr>
          <w:rFonts w:ascii="Calibri" w:hAnsi="Calibri" w:cs="Calibri"/>
          <w:sz w:val="22"/>
          <w:szCs w:val="22"/>
          <w:lang w:val="en-US"/>
        </w:rPr>
        <w:t xml:space="preserve"> and </w:t>
      </w:r>
      <w:proofErr w:type="spellStart"/>
      <w:r>
        <w:rPr>
          <w:rFonts w:ascii="Calibri" w:hAnsi="Calibri" w:cs="Calibri"/>
          <w:sz w:val="22"/>
          <w:szCs w:val="22"/>
          <w:lang w:val="en-US"/>
        </w:rPr>
        <w:t>IsPassive</w:t>
      </w:r>
      <w:proofErr w:type="spellEnd"/>
      <w:r>
        <w:rPr>
          <w:rFonts w:ascii="Calibri" w:hAnsi="Calibri" w:cs="Calibri"/>
          <w:sz w:val="22"/>
          <w:szCs w:val="22"/>
          <w:lang w:val="en-US"/>
        </w:rPr>
        <w:t xml:space="preserve"> flags for a given authentication request, this can be done by setting two query string variables when hitting the login handler. The names of the query string variables in question are defined as constants in the class Saml20AbstractEndpointHandler. The constants are: </w:t>
      </w:r>
      <w:proofErr w:type="spellStart"/>
      <w:r>
        <w:rPr>
          <w:rFonts w:ascii="Courier New" w:hAnsi="Courier New" w:cs="Courier New"/>
          <w:sz w:val="20"/>
          <w:szCs w:val="20"/>
          <w:lang w:val="en-US"/>
        </w:rPr>
        <w:t>IDPForceAuthn</w:t>
      </w:r>
      <w:proofErr w:type="spellEnd"/>
      <w:r>
        <w:rPr>
          <w:rFonts w:ascii="Courier New" w:hAnsi="Courier New" w:cs="Courier New"/>
          <w:sz w:val="20"/>
          <w:szCs w:val="20"/>
          <w:lang w:val="en-US"/>
        </w:rPr>
        <w:t xml:space="preserve"> </w:t>
      </w:r>
      <w:r>
        <w:rPr>
          <w:rFonts w:ascii="Calibri" w:hAnsi="Calibri" w:cs="Calibri"/>
          <w:sz w:val="22"/>
          <w:szCs w:val="22"/>
          <w:lang w:val="en-US"/>
        </w:rPr>
        <w:t>and</w:t>
      </w:r>
      <w:r>
        <w:rPr>
          <w:rFonts w:ascii="Courier New" w:hAnsi="Courier New" w:cs="Courier New"/>
          <w:sz w:val="20"/>
          <w:szCs w:val="20"/>
          <w:lang w:val="en-US"/>
        </w:rPr>
        <w:t xml:space="preserve"> </w:t>
      </w:r>
      <w:proofErr w:type="spellStart"/>
      <w:r>
        <w:rPr>
          <w:rFonts w:ascii="Courier New" w:hAnsi="Courier New" w:cs="Courier New"/>
          <w:sz w:val="20"/>
          <w:szCs w:val="20"/>
          <w:lang w:val="en-US"/>
        </w:rPr>
        <w:t>IDPIsPassive</w:t>
      </w:r>
      <w:proofErr w:type="spellEnd"/>
      <w:r>
        <w:rPr>
          <w:rFonts w:ascii="Courier New" w:hAnsi="Courier New" w:cs="Courier New"/>
          <w:sz w:val="20"/>
          <w:szCs w:val="20"/>
          <w:lang w:val="en-US"/>
        </w:rPr>
        <w:t xml:space="preserve">. </w:t>
      </w:r>
      <w:r>
        <w:rPr>
          <w:rFonts w:ascii="Calibri" w:hAnsi="Calibri" w:cs="Calibri"/>
          <w:sz w:val="22"/>
          <w:szCs w:val="22"/>
          <w:lang w:val="en-US"/>
        </w:rPr>
        <w:t xml:space="preserve">The value of the query string variables must be of type </w:t>
      </w:r>
      <w:r>
        <w:rPr>
          <w:rFonts w:ascii="Courier New" w:hAnsi="Courier New" w:cs="Courier New"/>
          <w:sz w:val="20"/>
          <w:szCs w:val="20"/>
          <w:lang w:val="en-US"/>
        </w:rPr>
        <w:t xml:space="preserve">bool (True/true </w:t>
      </w:r>
      <w:r>
        <w:rPr>
          <w:rFonts w:ascii="Calibri" w:hAnsi="Calibri" w:cs="Calibri"/>
          <w:sz w:val="22"/>
          <w:szCs w:val="22"/>
          <w:lang w:val="en-US"/>
        </w:rPr>
        <w:t>or</w:t>
      </w:r>
      <w:r>
        <w:rPr>
          <w:rFonts w:ascii="Courier New" w:hAnsi="Courier New" w:cs="Courier New"/>
          <w:sz w:val="20"/>
          <w:szCs w:val="20"/>
          <w:lang w:val="en-US"/>
        </w:rPr>
        <w:t xml:space="preserve"> False/false). </w:t>
      </w:r>
      <w:r>
        <w:rPr>
          <w:rFonts w:ascii="Calibri" w:hAnsi="Calibri" w:cs="Calibri"/>
          <w:sz w:val="22"/>
          <w:szCs w:val="22"/>
          <w:lang w:val="en-US"/>
        </w:rPr>
        <w:t xml:space="preserve">The default value for each query string variable is false. Example of a login </w:t>
      </w:r>
      <w:proofErr w:type="spellStart"/>
      <w:r>
        <w:rPr>
          <w:rFonts w:ascii="Calibri" w:hAnsi="Calibri" w:cs="Calibri"/>
          <w:sz w:val="22"/>
          <w:szCs w:val="22"/>
          <w:lang w:val="en-US"/>
        </w:rPr>
        <w:t>reguest</w:t>
      </w:r>
      <w:proofErr w:type="spellEnd"/>
      <w:r>
        <w:rPr>
          <w:rFonts w:ascii="Calibri" w:hAnsi="Calibri" w:cs="Calibri"/>
          <w:sz w:val="22"/>
          <w:szCs w:val="22"/>
          <w:lang w:val="en-US"/>
        </w:rPr>
        <w:t xml:space="preserve">: https://XXX/demo/login.ashx?cidp=https%3a%2f%2fsaml.test-nemlog-in.dk%2f&amp;forceAuthn=False&amp;isPassive=False. </w:t>
      </w:r>
    </w:p>
    <w:p w14:paraId="6A4E40CC" w14:textId="77777777" w:rsidR="00774B2A" w:rsidRDefault="00774B2A" w:rsidP="003B7628">
      <w:pPr>
        <w:pStyle w:val="Overskrift1"/>
        <w:rPr>
          <w:lang w:val="en-US"/>
        </w:rPr>
      </w:pPr>
      <w:bookmarkStart w:id="48" w:name="_Toc134696485"/>
      <w:r>
        <w:rPr>
          <w:lang w:val="en-US"/>
        </w:rPr>
        <w:t>11</w:t>
      </w:r>
      <w:r>
        <w:rPr>
          <w:lang w:val="en-US"/>
        </w:rPr>
        <w:tab/>
        <w:t>Common Domain Cookies</w:t>
      </w:r>
      <w:bookmarkEnd w:id="48"/>
    </w:p>
    <w:p w14:paraId="5718D263" w14:textId="77777777" w:rsidR="00774B2A" w:rsidRDefault="00774B2A">
      <w:pPr>
        <w:rPr>
          <w:rFonts w:ascii="Calibri" w:hAnsi="Calibri" w:cs="Calibri"/>
          <w:sz w:val="22"/>
          <w:szCs w:val="22"/>
          <w:lang w:val="en-US"/>
        </w:rPr>
      </w:pPr>
      <w:r>
        <w:rPr>
          <w:rFonts w:ascii="Calibri" w:hAnsi="Calibri" w:cs="Calibri"/>
          <w:sz w:val="22"/>
          <w:szCs w:val="22"/>
          <w:lang w:val="en-US"/>
        </w:rPr>
        <w:t>This chapter will describe how to enable the reading of common domain cookies in the federation. The setup used in this demonstration of the common domain cookie is illustrated in the figure below.</w:t>
      </w:r>
    </w:p>
    <w:p w14:paraId="6E4BF89A" w14:textId="77777777" w:rsidR="00774B2A" w:rsidRDefault="00774B2A">
      <w:pPr>
        <w:rPr>
          <w:rFonts w:ascii="Calibri" w:hAnsi="Calibri" w:cs="Calibri"/>
          <w:sz w:val="22"/>
          <w:szCs w:val="22"/>
          <w:lang w:val="en-US"/>
        </w:rPr>
      </w:pPr>
    </w:p>
    <w:p w14:paraId="738D2793" w14:textId="77777777" w:rsidR="00774B2A" w:rsidRDefault="00D64730">
      <w:pPr>
        <w:rPr>
          <w:rFonts w:ascii="Calibri" w:hAnsi="Calibri" w:cs="Calibri"/>
          <w:sz w:val="22"/>
          <w:szCs w:val="22"/>
          <w:lang w:val="en-US"/>
        </w:rPr>
      </w:pPr>
      <w:r w:rsidRPr="00D64730">
        <w:rPr>
          <w:rFonts w:ascii="Calibri" w:hAnsi="Calibri" w:cs="Calibri"/>
          <w:noProof/>
          <w:sz w:val="22"/>
          <w:szCs w:val="22"/>
        </w:rPr>
        <w:lastRenderedPageBreak/>
        <w:drawing>
          <wp:inline distT="0" distB="0" distL="0" distR="0" wp14:anchorId="786B5DCA" wp14:editId="49FA0931">
            <wp:extent cx="6229350" cy="3048000"/>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29350" cy="3048000"/>
                    </a:xfrm>
                    <a:prstGeom prst="rect">
                      <a:avLst/>
                    </a:prstGeom>
                    <a:noFill/>
                    <a:ln>
                      <a:noFill/>
                    </a:ln>
                  </pic:spPr>
                </pic:pic>
              </a:graphicData>
            </a:graphic>
          </wp:inline>
        </w:drawing>
      </w:r>
    </w:p>
    <w:p w14:paraId="09342785" w14:textId="77777777" w:rsidR="00774B2A" w:rsidRDefault="00774B2A">
      <w:pPr>
        <w:rPr>
          <w:rFonts w:ascii="Calibri" w:hAnsi="Calibri" w:cs="Calibri"/>
          <w:sz w:val="22"/>
          <w:szCs w:val="22"/>
          <w:lang w:val="en-US"/>
        </w:rPr>
      </w:pPr>
    </w:p>
    <w:p w14:paraId="30DCC932" w14:textId="77777777" w:rsidR="00774B2A" w:rsidRDefault="00774B2A">
      <w:pPr>
        <w:rPr>
          <w:rFonts w:ascii="Calibri" w:hAnsi="Calibri" w:cs="Calibri"/>
          <w:sz w:val="22"/>
          <w:szCs w:val="22"/>
          <w:lang w:val="en-US"/>
        </w:rPr>
      </w:pPr>
    </w:p>
    <w:p w14:paraId="211F5FA1" w14:textId="77777777" w:rsidR="00774B2A" w:rsidRDefault="00774B2A">
      <w:pPr>
        <w:rPr>
          <w:rFonts w:ascii="Calibri" w:hAnsi="Calibri" w:cs="Calibri"/>
          <w:sz w:val="22"/>
          <w:szCs w:val="22"/>
          <w:lang w:val="en-US"/>
        </w:rPr>
      </w:pPr>
      <w:r>
        <w:rPr>
          <w:rFonts w:ascii="Calibri" w:hAnsi="Calibri" w:cs="Calibri"/>
          <w:sz w:val="22"/>
          <w:szCs w:val="22"/>
          <w:lang w:val="en-US"/>
        </w:rPr>
        <w:t>As illustrated in the figure above, there reside two Service Providers and two Identity Providers in the basic setup. The following briefly explains the scenario illustrated in the figure.</w:t>
      </w:r>
    </w:p>
    <w:p w14:paraId="4BA45C82" w14:textId="77777777" w:rsidR="00774B2A" w:rsidRDefault="00774B2A">
      <w:pPr>
        <w:rPr>
          <w:rFonts w:ascii="Calibri" w:hAnsi="Calibri" w:cs="Calibri"/>
          <w:sz w:val="22"/>
          <w:szCs w:val="22"/>
          <w:lang w:val="en-US"/>
        </w:rPr>
      </w:pPr>
    </w:p>
    <w:p w14:paraId="7B7DC9D4"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The user requests a web application resource from Service Provider 1.</w:t>
      </w:r>
    </w:p>
    <w:p w14:paraId="23B4CBB8"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Service Provider1 determines that the resource is protected and that no common domain cookie exists, since the user has no SSO session with an Identity Provider. The user is prompted to select one of the two possible Identity Providers.</w:t>
      </w:r>
    </w:p>
    <w:p w14:paraId="69F81580"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The user selects Identity Provider 1, which causes Service Provider 1 to redirect the user to Identity Provider1 with a request as parameter.</w:t>
      </w:r>
    </w:p>
    <w:p w14:paraId="6D5DD086"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Identity Provider 1 establishes that the user has no current (IdP) session, and therefore initiates the authentication of the user after which the Identity Provider stores the identifier of itself in the common domain cookie.</w:t>
      </w:r>
    </w:p>
    <w:p w14:paraId="43159CA4"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Identity Provider 1 sends the user back to Service Provider 1 with a response containing a SAML assertion. The Service Provider validates the assertion and performs an authorization check on the resource originally requested by the user.</w:t>
      </w:r>
    </w:p>
    <w:p w14:paraId="2F271213"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The resource is finally returned to the user.</w:t>
      </w:r>
    </w:p>
    <w:p w14:paraId="08ED3C38"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The user requests a web application resource from Service Provider 2.</w:t>
      </w:r>
    </w:p>
    <w:p w14:paraId="102BF79B"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Service Provider2 determines that the resource is protected and that a common domain cookie exists.</w:t>
      </w:r>
    </w:p>
    <w:p w14:paraId="01C69ED3"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The user is redirected to the Identity Provider specified in the cookie, namely Identity Provider 1.</w:t>
      </w:r>
    </w:p>
    <w:p w14:paraId="3BC7A9E4"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Identity Provider 1 establishes that the user is already authenticated.</w:t>
      </w:r>
    </w:p>
    <w:p w14:paraId="75CD743B"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The user is sent back to Service Provider 2 with a response containing a SAML assertion. Service Provider 2 validates the assertion and performs an authorization check on the resource originally requested by the user.</w:t>
      </w:r>
    </w:p>
    <w:p w14:paraId="65F0FB8F" w14:textId="77777777" w:rsidR="00774B2A" w:rsidRDefault="00774B2A" w:rsidP="00001836">
      <w:pPr>
        <w:numPr>
          <w:ilvl w:val="0"/>
          <w:numId w:val="13"/>
        </w:numPr>
        <w:ind w:start="36pt" w:hanging="18pt"/>
        <w:rPr>
          <w:rFonts w:ascii="Calibri" w:hAnsi="Calibri" w:cs="Calibri"/>
          <w:sz w:val="22"/>
          <w:szCs w:val="22"/>
          <w:lang w:val="en-US"/>
        </w:rPr>
      </w:pPr>
      <w:r>
        <w:rPr>
          <w:rFonts w:ascii="Calibri" w:hAnsi="Calibri" w:cs="Calibri"/>
          <w:sz w:val="22"/>
          <w:szCs w:val="22"/>
          <w:lang w:val="en-US"/>
        </w:rPr>
        <w:t>The resource is finally returned to the user.</w:t>
      </w:r>
    </w:p>
    <w:p w14:paraId="68EF8E2A" w14:textId="77777777" w:rsidR="00774B2A" w:rsidRDefault="00774B2A">
      <w:pPr>
        <w:rPr>
          <w:rFonts w:ascii="Calibri" w:hAnsi="Calibri" w:cs="Calibri"/>
          <w:sz w:val="22"/>
          <w:szCs w:val="22"/>
          <w:lang w:val="en-US"/>
        </w:rPr>
      </w:pPr>
    </w:p>
    <w:p w14:paraId="492DCCB4" w14:textId="77777777" w:rsidR="00774B2A" w:rsidRDefault="003B7628" w:rsidP="003B7628">
      <w:pPr>
        <w:pStyle w:val="Overskrift1"/>
        <w:rPr>
          <w:lang w:val="en-US"/>
        </w:rPr>
      </w:pPr>
      <w:bookmarkStart w:id="49" w:name="_Toc134696486"/>
      <w:r>
        <w:rPr>
          <w:lang w:val="en-US"/>
        </w:rPr>
        <w:lastRenderedPageBreak/>
        <w:t>12</w:t>
      </w:r>
      <w:r w:rsidR="00774B2A">
        <w:rPr>
          <w:lang w:val="en-US"/>
        </w:rPr>
        <w:tab/>
        <w:t>Troubleshooting</w:t>
      </w:r>
      <w:bookmarkEnd w:id="49"/>
    </w:p>
    <w:p w14:paraId="7D13015C" w14:textId="77777777" w:rsidR="00774B2A" w:rsidRDefault="00774B2A">
      <w:pPr>
        <w:rPr>
          <w:rFonts w:ascii="Courier New" w:hAnsi="Courier New" w:cs="Courier New"/>
          <w:sz w:val="18"/>
          <w:szCs w:val="18"/>
          <w:lang w:val="en-US"/>
        </w:rPr>
      </w:pPr>
    </w:p>
    <w:p w14:paraId="5D281CCF" w14:textId="77777777" w:rsidR="00774B2A" w:rsidRDefault="003B7628" w:rsidP="003B7628">
      <w:pPr>
        <w:pStyle w:val="Overskrift2"/>
        <w:rPr>
          <w:lang w:val="en-US"/>
        </w:rPr>
      </w:pPr>
      <w:bookmarkStart w:id="50" w:name="_Toc134696487"/>
      <w:r>
        <w:rPr>
          <w:color w:val="548DD4"/>
          <w:sz w:val="22"/>
          <w:szCs w:val="22"/>
          <w:lang w:val="en-US"/>
        </w:rPr>
        <w:t>12.</w:t>
      </w:r>
      <w:r w:rsidR="00774B2A">
        <w:rPr>
          <w:color w:val="548DD4"/>
          <w:sz w:val="22"/>
          <w:szCs w:val="22"/>
          <w:lang w:val="en-US"/>
        </w:rPr>
        <w:t>1</w:t>
      </w:r>
      <w:r w:rsidR="00774B2A">
        <w:rPr>
          <w:color w:val="548DD4"/>
          <w:sz w:val="22"/>
          <w:szCs w:val="22"/>
          <w:lang w:val="en-US"/>
        </w:rPr>
        <w:tab/>
      </w:r>
      <w:r w:rsidR="00774B2A">
        <w:rPr>
          <w:lang w:val="en-US"/>
        </w:rPr>
        <w:t>Enabling debug logging</w:t>
      </w:r>
      <w:bookmarkEnd w:id="50"/>
    </w:p>
    <w:p w14:paraId="66E60ABD" w14:textId="77777777" w:rsidR="00774B2A" w:rsidRDefault="00774B2A">
      <w:pPr>
        <w:spacing w:after="10pt" w:line="13.80pt" w:lineRule="auto"/>
        <w:rPr>
          <w:rFonts w:ascii="Calibri" w:hAnsi="Calibri" w:cs="Calibri"/>
          <w:sz w:val="22"/>
          <w:szCs w:val="22"/>
          <w:lang w:val="en-US"/>
        </w:rPr>
      </w:pPr>
      <w:r>
        <w:rPr>
          <w:rFonts w:ascii="Calibri" w:hAnsi="Calibri" w:cs="Calibri"/>
          <w:sz w:val="22"/>
          <w:szCs w:val="22"/>
          <w:lang w:val="en-US"/>
        </w:rPr>
        <w:t xml:space="preserve">Debug logging can be enabled for any website using the framework by adding the following section to </w:t>
      </w:r>
      <w:proofErr w:type="spellStart"/>
      <w:r>
        <w:rPr>
          <w:rFonts w:ascii="Calibri" w:hAnsi="Calibri" w:cs="Calibri"/>
          <w:sz w:val="22"/>
          <w:szCs w:val="22"/>
          <w:lang w:val="en-US"/>
        </w:rPr>
        <w:t>web.config</w:t>
      </w:r>
      <w:proofErr w:type="spellEnd"/>
      <w:r>
        <w:rPr>
          <w:rFonts w:ascii="Calibri" w:hAnsi="Calibri" w:cs="Calibri"/>
          <w:sz w:val="22"/>
          <w:szCs w:val="22"/>
          <w:lang w:val="en-US"/>
        </w:rPr>
        <w:t>:</w:t>
      </w:r>
    </w:p>
    <w:p w14:paraId="2236D0D3"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t>&lt;</w:t>
      </w:r>
      <w:proofErr w:type="spellStart"/>
      <w:r>
        <w:rPr>
          <w:rFonts w:ascii="Courier New" w:hAnsi="Courier New" w:cs="Courier New"/>
          <w:color w:val="A31515"/>
          <w:sz w:val="20"/>
          <w:szCs w:val="20"/>
          <w:lang w:val="en-US"/>
        </w:rPr>
        <w:t>system.diagnostics</w:t>
      </w:r>
      <w:proofErr w:type="spellEnd"/>
      <w:r>
        <w:rPr>
          <w:rFonts w:ascii="Courier New" w:hAnsi="Courier New" w:cs="Courier New"/>
          <w:color w:val="0000FF"/>
          <w:sz w:val="20"/>
          <w:szCs w:val="20"/>
          <w:lang w:val="en-US"/>
        </w:rPr>
        <w:t>&gt;</w:t>
      </w:r>
    </w:p>
    <w:p w14:paraId="2BF5F22A"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r>
        <w:rPr>
          <w:rFonts w:ascii="Courier New" w:hAnsi="Courier New" w:cs="Courier New"/>
          <w:color w:val="A31515"/>
          <w:sz w:val="20"/>
          <w:szCs w:val="20"/>
          <w:lang w:val="en-US"/>
        </w:rPr>
        <w:t>trace</w:t>
      </w:r>
      <w:r>
        <w:rPr>
          <w:rFonts w:ascii="Courier New" w:hAnsi="Courier New" w:cs="Courier New"/>
          <w:color w:val="0000FF"/>
          <w:sz w:val="20"/>
          <w:szCs w:val="20"/>
          <w:lang w:val="en-US"/>
        </w:rPr>
        <w:t xml:space="preserve"> </w:t>
      </w:r>
      <w:proofErr w:type="spellStart"/>
      <w:r>
        <w:rPr>
          <w:rFonts w:ascii="Courier New" w:hAnsi="Courier New" w:cs="Courier New"/>
          <w:color w:val="FF0000"/>
          <w:sz w:val="20"/>
          <w:szCs w:val="20"/>
          <w:lang w:val="en-US"/>
        </w:rPr>
        <w:t>autoflush</w:t>
      </w:r>
      <w:proofErr w:type="spellEnd"/>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true</w:t>
      </w:r>
      <w:r>
        <w:rPr>
          <w:rFonts w:ascii="Courier New" w:hAnsi="Courier New" w:cs="Courier New"/>
          <w:sz w:val="20"/>
          <w:szCs w:val="20"/>
          <w:lang w:val="en-US"/>
        </w:rPr>
        <w:t>"</w:t>
      </w:r>
      <w:r>
        <w:rPr>
          <w:rFonts w:ascii="Courier New" w:hAnsi="Courier New" w:cs="Courier New"/>
          <w:color w:val="0000FF"/>
          <w:sz w:val="20"/>
          <w:szCs w:val="20"/>
          <w:lang w:val="en-US"/>
        </w:rPr>
        <w:t xml:space="preserve"> &gt;&lt;/</w:t>
      </w:r>
      <w:r>
        <w:rPr>
          <w:rFonts w:ascii="Courier New" w:hAnsi="Courier New" w:cs="Courier New"/>
          <w:color w:val="A31515"/>
          <w:sz w:val="20"/>
          <w:szCs w:val="20"/>
          <w:lang w:val="en-US"/>
        </w:rPr>
        <w:t>trace</w:t>
      </w:r>
      <w:r>
        <w:rPr>
          <w:rFonts w:ascii="Courier New" w:hAnsi="Courier New" w:cs="Courier New"/>
          <w:color w:val="0000FF"/>
          <w:sz w:val="20"/>
          <w:szCs w:val="20"/>
          <w:lang w:val="en-US"/>
        </w:rPr>
        <w:t>&gt;</w:t>
      </w:r>
    </w:p>
    <w:p w14:paraId="155801FD"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r>
        <w:rPr>
          <w:rFonts w:ascii="Courier New" w:hAnsi="Courier New" w:cs="Courier New"/>
          <w:color w:val="A31515"/>
          <w:sz w:val="20"/>
          <w:szCs w:val="20"/>
          <w:lang w:val="en-US"/>
        </w:rPr>
        <w:t>sources</w:t>
      </w:r>
      <w:r>
        <w:rPr>
          <w:rFonts w:ascii="Courier New" w:hAnsi="Courier New" w:cs="Courier New"/>
          <w:color w:val="0000FF"/>
          <w:sz w:val="20"/>
          <w:szCs w:val="20"/>
          <w:lang w:val="en-US"/>
        </w:rPr>
        <w:t>&gt;</w:t>
      </w:r>
    </w:p>
    <w:p w14:paraId="6C50FA62"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r>
        <w:rPr>
          <w:rFonts w:ascii="Courier New" w:hAnsi="Courier New" w:cs="Courier New"/>
          <w:color w:val="A31515"/>
          <w:sz w:val="20"/>
          <w:szCs w:val="20"/>
          <w:lang w:val="en-US"/>
        </w:rPr>
        <w:t>source</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dk.nita.saml20</w:t>
      </w:r>
      <w:r>
        <w:rPr>
          <w:rFonts w:ascii="Courier New" w:hAnsi="Courier New" w:cs="Courier New"/>
          <w:sz w:val="20"/>
          <w:szCs w:val="20"/>
          <w:lang w:val="en-US"/>
        </w:rPr>
        <w:t>"</w:t>
      </w:r>
      <w:r>
        <w:rPr>
          <w:rFonts w:ascii="Courier New" w:hAnsi="Courier New" w:cs="Courier New"/>
          <w:color w:val="0000FF"/>
          <w:sz w:val="20"/>
          <w:szCs w:val="20"/>
          <w:lang w:val="en-US"/>
        </w:rPr>
        <w:t xml:space="preserve"> </w:t>
      </w:r>
      <w:proofErr w:type="spellStart"/>
      <w:r>
        <w:rPr>
          <w:rFonts w:ascii="Courier New" w:hAnsi="Courier New" w:cs="Courier New"/>
          <w:color w:val="FF0000"/>
          <w:sz w:val="20"/>
          <w:szCs w:val="20"/>
          <w:lang w:val="en-US"/>
        </w:rPr>
        <w:t>switchValue</w:t>
      </w:r>
      <w:proofErr w:type="spellEnd"/>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Information</w:t>
      </w:r>
      <w:r>
        <w:rPr>
          <w:rFonts w:ascii="Courier New" w:hAnsi="Courier New" w:cs="Courier New"/>
          <w:sz w:val="20"/>
          <w:szCs w:val="20"/>
          <w:lang w:val="en-US"/>
        </w:rPr>
        <w:t>"</w:t>
      </w:r>
      <w:r>
        <w:rPr>
          <w:rFonts w:ascii="Courier New" w:hAnsi="Courier New" w:cs="Courier New"/>
          <w:color w:val="0000FF"/>
          <w:sz w:val="20"/>
          <w:szCs w:val="20"/>
          <w:lang w:val="en-US"/>
        </w:rPr>
        <w:t>&gt;</w:t>
      </w:r>
    </w:p>
    <w:p w14:paraId="79A279A2"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r>
        <w:rPr>
          <w:rFonts w:ascii="Courier New" w:hAnsi="Courier New" w:cs="Courier New"/>
          <w:color w:val="A31515"/>
          <w:sz w:val="20"/>
          <w:szCs w:val="20"/>
          <w:lang w:val="en-US"/>
        </w:rPr>
        <w:t>listeners</w:t>
      </w:r>
      <w:r>
        <w:rPr>
          <w:rFonts w:ascii="Courier New" w:hAnsi="Courier New" w:cs="Courier New"/>
          <w:color w:val="0000FF"/>
          <w:sz w:val="20"/>
          <w:szCs w:val="20"/>
          <w:lang w:val="en-US"/>
        </w:rPr>
        <w:t>&gt;</w:t>
      </w:r>
    </w:p>
    <w:p w14:paraId="69213BC1"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r>
      <w:r>
        <w:rPr>
          <w:rFonts w:ascii="Courier New" w:hAnsi="Courier New" w:cs="Courier New"/>
          <w:color w:val="0000FF"/>
          <w:sz w:val="20"/>
          <w:szCs w:val="20"/>
          <w:lang w:val="en-US"/>
        </w:rPr>
        <w:tab/>
      </w: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trace</w:t>
      </w:r>
      <w:r>
        <w:rPr>
          <w:rFonts w:ascii="Courier New" w:hAnsi="Courier New" w:cs="Courier New"/>
          <w:sz w:val="20"/>
          <w:szCs w:val="20"/>
          <w:lang w:val="en-US"/>
        </w:rPr>
        <w:t>"</w:t>
      </w:r>
      <w:r>
        <w:rPr>
          <w:rFonts w:ascii="Courier New" w:hAnsi="Courier New" w:cs="Courier New"/>
          <w:color w:val="0000FF"/>
          <w:sz w:val="20"/>
          <w:szCs w:val="20"/>
          <w:lang w:val="en-US"/>
        </w:rPr>
        <w:t>/&gt;</w:t>
      </w:r>
    </w:p>
    <w:p w14:paraId="3AFE375A"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r>
        <w:rPr>
          <w:rFonts w:ascii="Courier New" w:hAnsi="Courier New" w:cs="Courier New"/>
          <w:color w:val="A31515"/>
          <w:sz w:val="20"/>
          <w:szCs w:val="20"/>
          <w:lang w:val="en-US"/>
        </w:rPr>
        <w:t>listeners</w:t>
      </w:r>
      <w:r>
        <w:rPr>
          <w:rFonts w:ascii="Courier New" w:hAnsi="Courier New" w:cs="Courier New"/>
          <w:color w:val="0000FF"/>
          <w:sz w:val="20"/>
          <w:szCs w:val="20"/>
          <w:lang w:val="en-US"/>
        </w:rPr>
        <w:t>&gt;</w:t>
      </w:r>
    </w:p>
    <w:p w14:paraId="459E422D"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r>
        <w:rPr>
          <w:rFonts w:ascii="Courier New" w:hAnsi="Courier New" w:cs="Courier New"/>
          <w:color w:val="A31515"/>
          <w:sz w:val="20"/>
          <w:szCs w:val="20"/>
          <w:lang w:val="en-US"/>
        </w:rPr>
        <w:t>source</w:t>
      </w:r>
      <w:r>
        <w:rPr>
          <w:rFonts w:ascii="Courier New" w:hAnsi="Courier New" w:cs="Courier New"/>
          <w:color w:val="0000FF"/>
          <w:sz w:val="20"/>
          <w:szCs w:val="20"/>
          <w:lang w:val="en-US"/>
        </w:rPr>
        <w:t>&gt;</w:t>
      </w:r>
    </w:p>
    <w:p w14:paraId="635D80F4"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r>
        <w:rPr>
          <w:rFonts w:ascii="Courier New" w:hAnsi="Courier New" w:cs="Courier New"/>
          <w:color w:val="A31515"/>
          <w:sz w:val="20"/>
          <w:szCs w:val="20"/>
          <w:lang w:val="en-US"/>
        </w:rPr>
        <w:t>sources</w:t>
      </w:r>
      <w:r>
        <w:rPr>
          <w:rFonts w:ascii="Courier New" w:hAnsi="Courier New" w:cs="Courier New"/>
          <w:color w:val="0000FF"/>
          <w:sz w:val="20"/>
          <w:szCs w:val="20"/>
          <w:lang w:val="en-US"/>
        </w:rPr>
        <w:t>&gt;</w:t>
      </w:r>
    </w:p>
    <w:p w14:paraId="1528EADB"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proofErr w:type="spellStart"/>
      <w:r>
        <w:rPr>
          <w:rFonts w:ascii="Courier New" w:hAnsi="Courier New" w:cs="Courier New"/>
          <w:color w:val="A31515"/>
          <w:sz w:val="20"/>
          <w:szCs w:val="20"/>
          <w:lang w:val="en-US"/>
        </w:rPr>
        <w:t>sharedListeners</w:t>
      </w:r>
      <w:proofErr w:type="spellEnd"/>
      <w:r>
        <w:rPr>
          <w:rFonts w:ascii="Courier New" w:hAnsi="Courier New" w:cs="Courier New"/>
          <w:color w:val="0000FF"/>
          <w:sz w:val="20"/>
          <w:szCs w:val="20"/>
          <w:lang w:val="en-US"/>
        </w:rPr>
        <w:t>&gt;</w:t>
      </w:r>
    </w:p>
    <w:p w14:paraId="5DC6A1B5"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r>
        <w:rPr>
          <w:rFonts w:ascii="Courier New" w:hAnsi="Courier New" w:cs="Courier New"/>
          <w:color w:val="A31515"/>
          <w:sz w:val="20"/>
          <w:szCs w:val="20"/>
          <w:lang w:val="en-US"/>
        </w:rPr>
        <w:t>add</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name</w:t>
      </w:r>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trace</w:t>
      </w:r>
      <w:r>
        <w:rPr>
          <w:rFonts w:ascii="Courier New" w:hAnsi="Courier New" w:cs="Courier New"/>
          <w:sz w:val="20"/>
          <w:szCs w:val="20"/>
          <w:lang w:val="en-US"/>
        </w:rPr>
        <w:t>"</w:t>
      </w:r>
      <w:r>
        <w:rPr>
          <w:rFonts w:ascii="Courier New" w:hAnsi="Courier New" w:cs="Courier New"/>
          <w:color w:val="0000FF"/>
          <w:sz w:val="20"/>
          <w:szCs w:val="20"/>
          <w:lang w:val="en-US"/>
        </w:rPr>
        <w:t xml:space="preserve"> </w:t>
      </w:r>
      <w:r>
        <w:rPr>
          <w:rFonts w:ascii="Courier New" w:hAnsi="Courier New" w:cs="Courier New"/>
          <w:color w:val="FF0000"/>
          <w:sz w:val="20"/>
          <w:szCs w:val="20"/>
          <w:lang w:val="en-US"/>
        </w:rPr>
        <w:t>type</w:t>
      </w:r>
      <w:r>
        <w:rPr>
          <w:rFonts w:ascii="Courier New" w:hAnsi="Courier New" w:cs="Courier New"/>
          <w:color w:val="0000FF"/>
          <w:sz w:val="20"/>
          <w:szCs w:val="20"/>
          <w:lang w:val="en-US"/>
        </w:rPr>
        <w:t>=</w:t>
      </w:r>
      <w:r>
        <w:rPr>
          <w:rFonts w:ascii="Courier New" w:hAnsi="Courier New" w:cs="Courier New"/>
          <w:sz w:val="20"/>
          <w:szCs w:val="20"/>
          <w:lang w:val="en-US"/>
        </w:rPr>
        <w:t>"</w:t>
      </w:r>
      <w:proofErr w:type="spellStart"/>
      <w:r>
        <w:rPr>
          <w:rFonts w:ascii="Courier New" w:hAnsi="Courier New" w:cs="Courier New"/>
          <w:color w:val="0000FF"/>
          <w:sz w:val="20"/>
          <w:szCs w:val="20"/>
          <w:lang w:val="en-US"/>
        </w:rPr>
        <w:t>System.Diagnostics.XmlWriterTraceListener</w:t>
      </w:r>
      <w:proofErr w:type="spellEnd"/>
      <w:r>
        <w:rPr>
          <w:rFonts w:ascii="Courier New" w:hAnsi="Courier New" w:cs="Courier New"/>
          <w:sz w:val="20"/>
          <w:szCs w:val="20"/>
          <w:lang w:val="en-US"/>
        </w:rPr>
        <w:t>"</w:t>
      </w:r>
      <w:r>
        <w:rPr>
          <w:rFonts w:ascii="Courier New" w:hAnsi="Courier New" w:cs="Courier New"/>
          <w:color w:val="0000FF"/>
          <w:sz w:val="20"/>
          <w:szCs w:val="20"/>
          <w:lang w:val="en-US"/>
        </w:rPr>
        <w:t xml:space="preserve"> </w:t>
      </w:r>
      <w:proofErr w:type="spellStart"/>
      <w:r>
        <w:rPr>
          <w:rFonts w:ascii="Courier New" w:hAnsi="Courier New" w:cs="Courier New"/>
          <w:color w:val="FF0000"/>
          <w:sz w:val="20"/>
          <w:szCs w:val="20"/>
          <w:lang w:val="en-US"/>
        </w:rPr>
        <w:t>initializeData</w:t>
      </w:r>
      <w:proofErr w:type="spellEnd"/>
      <w:r>
        <w:rPr>
          <w:rFonts w:ascii="Courier New" w:hAnsi="Courier New" w:cs="Courier New"/>
          <w:color w:val="0000FF"/>
          <w:sz w:val="20"/>
          <w:szCs w:val="20"/>
          <w:lang w:val="en-US"/>
        </w:rPr>
        <w:t>=</w:t>
      </w:r>
      <w:r>
        <w:rPr>
          <w:rFonts w:ascii="Courier New" w:hAnsi="Courier New" w:cs="Courier New"/>
          <w:sz w:val="20"/>
          <w:szCs w:val="20"/>
          <w:lang w:val="en-US"/>
        </w:rPr>
        <w:t>"</w:t>
      </w:r>
      <w:r>
        <w:rPr>
          <w:rFonts w:ascii="Courier New" w:hAnsi="Courier New" w:cs="Courier New"/>
          <w:color w:val="0000FF"/>
          <w:sz w:val="20"/>
          <w:szCs w:val="20"/>
          <w:lang w:val="en-US"/>
        </w:rPr>
        <w:t>C:\logs\saml2.tracelog</w:t>
      </w:r>
      <w:r>
        <w:rPr>
          <w:rFonts w:ascii="Courier New" w:hAnsi="Courier New" w:cs="Courier New"/>
          <w:sz w:val="20"/>
          <w:szCs w:val="20"/>
          <w:lang w:val="en-US"/>
        </w:rPr>
        <w:t>"</w:t>
      </w:r>
      <w:r>
        <w:rPr>
          <w:rFonts w:ascii="Courier New" w:hAnsi="Courier New" w:cs="Courier New"/>
          <w:color w:val="0000FF"/>
          <w:sz w:val="20"/>
          <w:szCs w:val="20"/>
          <w:lang w:val="en-US"/>
        </w:rPr>
        <w:t>/&gt;</w:t>
      </w:r>
    </w:p>
    <w:p w14:paraId="283687E7" w14:textId="77777777" w:rsidR="00774B2A" w:rsidRDefault="00774B2A">
      <w:pPr>
        <w:rPr>
          <w:rFonts w:ascii="Courier New" w:hAnsi="Courier New" w:cs="Courier New"/>
          <w:color w:val="0000FF"/>
          <w:sz w:val="20"/>
          <w:szCs w:val="20"/>
          <w:lang w:val="en-US"/>
        </w:rPr>
      </w:pPr>
      <w:r>
        <w:rPr>
          <w:rFonts w:ascii="Courier New" w:hAnsi="Courier New" w:cs="Courier New"/>
          <w:color w:val="0000FF"/>
          <w:sz w:val="20"/>
          <w:szCs w:val="20"/>
          <w:lang w:val="en-US"/>
        </w:rPr>
        <w:tab/>
      </w:r>
      <w:r>
        <w:rPr>
          <w:rFonts w:ascii="Courier New" w:hAnsi="Courier New" w:cs="Courier New"/>
          <w:color w:val="0000FF"/>
          <w:sz w:val="20"/>
          <w:szCs w:val="20"/>
          <w:lang w:val="en-US"/>
        </w:rPr>
        <w:tab/>
        <w:t>&lt;/</w:t>
      </w:r>
      <w:proofErr w:type="spellStart"/>
      <w:r>
        <w:rPr>
          <w:rFonts w:ascii="Courier New" w:hAnsi="Courier New" w:cs="Courier New"/>
          <w:color w:val="A31515"/>
          <w:sz w:val="20"/>
          <w:szCs w:val="20"/>
          <w:lang w:val="en-US"/>
        </w:rPr>
        <w:t>sharedListeners</w:t>
      </w:r>
      <w:proofErr w:type="spellEnd"/>
      <w:r>
        <w:rPr>
          <w:rFonts w:ascii="Courier New" w:hAnsi="Courier New" w:cs="Courier New"/>
          <w:color w:val="0000FF"/>
          <w:sz w:val="20"/>
          <w:szCs w:val="20"/>
          <w:lang w:val="en-US"/>
        </w:rPr>
        <w:t>&gt;</w:t>
      </w:r>
    </w:p>
    <w:p w14:paraId="4F087904" w14:textId="77777777" w:rsidR="00774B2A" w:rsidRDefault="00774B2A">
      <w:pPr>
        <w:spacing w:after="10pt" w:line="13.80pt" w:lineRule="auto"/>
        <w:rPr>
          <w:rFonts w:ascii="Courier New" w:hAnsi="Courier New" w:cs="Courier New"/>
          <w:color w:val="0000FF"/>
          <w:sz w:val="20"/>
          <w:szCs w:val="20"/>
          <w:lang w:val="en-US"/>
        </w:rPr>
      </w:pPr>
      <w:r>
        <w:rPr>
          <w:rFonts w:ascii="Courier New" w:hAnsi="Courier New" w:cs="Courier New"/>
          <w:color w:val="0000FF"/>
          <w:sz w:val="20"/>
          <w:szCs w:val="20"/>
          <w:lang w:val="en-US"/>
        </w:rPr>
        <w:tab/>
        <w:t>&lt;/</w:t>
      </w:r>
      <w:proofErr w:type="spellStart"/>
      <w:r>
        <w:rPr>
          <w:rFonts w:ascii="Courier New" w:hAnsi="Courier New" w:cs="Courier New"/>
          <w:color w:val="A31515"/>
          <w:sz w:val="20"/>
          <w:szCs w:val="20"/>
          <w:lang w:val="en-US"/>
        </w:rPr>
        <w:t>system.diagnostics</w:t>
      </w:r>
      <w:proofErr w:type="spellEnd"/>
      <w:r>
        <w:rPr>
          <w:rFonts w:ascii="Courier New" w:hAnsi="Courier New" w:cs="Courier New"/>
          <w:color w:val="0000FF"/>
          <w:sz w:val="20"/>
          <w:szCs w:val="20"/>
          <w:lang w:val="en-US"/>
        </w:rPr>
        <w:t>&gt;</w:t>
      </w:r>
    </w:p>
    <w:p w14:paraId="13176EF7" w14:textId="77777777" w:rsidR="00774B2A" w:rsidRDefault="00774B2A">
      <w:pPr>
        <w:spacing w:after="10pt" w:line="13.80pt" w:lineRule="auto"/>
        <w:rPr>
          <w:rFonts w:ascii="Courier New" w:hAnsi="Courier New" w:cs="Courier New"/>
          <w:color w:val="0000FF"/>
          <w:sz w:val="20"/>
          <w:szCs w:val="20"/>
          <w:lang w:val="en-US"/>
        </w:rPr>
      </w:pPr>
    </w:p>
    <w:p w14:paraId="0508AB69" w14:textId="77777777" w:rsidR="00774B2A" w:rsidRDefault="00774B2A">
      <w:pPr>
        <w:rPr>
          <w:rFonts w:ascii="Calibri" w:hAnsi="Calibri" w:cs="Calibri"/>
          <w:sz w:val="22"/>
          <w:szCs w:val="22"/>
          <w:lang w:val="en-US"/>
        </w:rPr>
      </w:pPr>
      <w:r>
        <w:rPr>
          <w:rFonts w:ascii="Calibri" w:hAnsi="Calibri" w:cs="Calibri"/>
          <w:sz w:val="22"/>
          <w:szCs w:val="22"/>
          <w:lang w:val="en-US"/>
        </w:rPr>
        <w:t xml:space="preserve">Please note that the debug information will be written to the file specified in the </w:t>
      </w:r>
      <w:proofErr w:type="spellStart"/>
      <w:r>
        <w:rPr>
          <w:rFonts w:ascii="Courier New" w:hAnsi="Courier New" w:cs="Courier New"/>
          <w:color w:val="FF0000"/>
          <w:sz w:val="20"/>
          <w:szCs w:val="20"/>
          <w:lang w:val="en-US"/>
        </w:rPr>
        <w:t>initializeData</w:t>
      </w:r>
      <w:proofErr w:type="spellEnd"/>
      <w:r>
        <w:rPr>
          <w:rFonts w:ascii="Calibri" w:hAnsi="Calibri" w:cs="Calibri"/>
          <w:sz w:val="22"/>
          <w:szCs w:val="22"/>
          <w:lang w:val="en-US"/>
        </w:rPr>
        <w:t xml:space="preserve"> attribute and that the directory (in this case </w:t>
      </w:r>
      <w:r>
        <w:rPr>
          <w:rFonts w:ascii="Courier New" w:hAnsi="Courier New" w:cs="Courier New"/>
          <w:color w:val="0000FF"/>
          <w:sz w:val="20"/>
          <w:szCs w:val="20"/>
          <w:lang w:val="en-US"/>
        </w:rPr>
        <w:t>c:\logs</w:t>
      </w:r>
      <w:r>
        <w:rPr>
          <w:rFonts w:ascii="Calibri" w:hAnsi="Calibri" w:cs="Calibri"/>
          <w:sz w:val="22"/>
          <w:szCs w:val="22"/>
          <w:lang w:val="en-US"/>
        </w:rPr>
        <w:t>) must exist.</w:t>
      </w:r>
    </w:p>
    <w:p w14:paraId="38A49F08" w14:textId="77777777" w:rsidR="00774B2A" w:rsidRDefault="00774B2A">
      <w:pPr>
        <w:rPr>
          <w:rFonts w:ascii="Calibri" w:hAnsi="Calibri" w:cs="Calibri"/>
          <w:sz w:val="22"/>
          <w:szCs w:val="22"/>
          <w:lang w:val="en-US"/>
        </w:rPr>
      </w:pPr>
      <w:r>
        <w:rPr>
          <w:rFonts w:ascii="Calibri" w:hAnsi="Calibri" w:cs="Calibri"/>
          <w:sz w:val="22"/>
          <w:szCs w:val="22"/>
          <w:lang w:val="en-US"/>
        </w:rPr>
        <w:t xml:space="preserve">If you need further information to be </w:t>
      </w:r>
      <w:proofErr w:type="gramStart"/>
      <w:r>
        <w:rPr>
          <w:rFonts w:ascii="Calibri" w:hAnsi="Calibri" w:cs="Calibri"/>
          <w:sz w:val="22"/>
          <w:szCs w:val="22"/>
          <w:lang w:val="en-US"/>
        </w:rPr>
        <w:t>traced</w:t>
      </w:r>
      <w:proofErr w:type="gramEnd"/>
      <w:r>
        <w:rPr>
          <w:rFonts w:ascii="Calibri" w:hAnsi="Calibri" w:cs="Calibri"/>
          <w:sz w:val="22"/>
          <w:szCs w:val="22"/>
          <w:lang w:val="en-US"/>
        </w:rPr>
        <w:t xml:space="preserve"> you can change </w:t>
      </w:r>
      <w:proofErr w:type="spellStart"/>
      <w:r>
        <w:rPr>
          <w:rFonts w:ascii="Calibri" w:hAnsi="Calibri" w:cs="Calibri"/>
          <w:sz w:val="22"/>
          <w:szCs w:val="22"/>
          <w:lang w:val="en-US"/>
        </w:rPr>
        <w:t>switchValue</w:t>
      </w:r>
      <w:proofErr w:type="spellEnd"/>
      <w:r>
        <w:rPr>
          <w:rFonts w:ascii="Calibri" w:hAnsi="Calibri" w:cs="Calibri"/>
          <w:sz w:val="22"/>
          <w:szCs w:val="22"/>
          <w:lang w:val="en-US"/>
        </w:rPr>
        <w:t xml:space="preserve"> from “Error” to “Information”.</w:t>
      </w:r>
    </w:p>
    <w:p w14:paraId="1E75BF1D" w14:textId="77777777" w:rsidR="00774B2A" w:rsidRDefault="00774B2A">
      <w:pPr>
        <w:rPr>
          <w:rFonts w:ascii="Calibri" w:hAnsi="Calibri" w:cs="Calibri"/>
          <w:sz w:val="22"/>
          <w:szCs w:val="22"/>
          <w:lang w:val="en-US"/>
        </w:rPr>
      </w:pPr>
    </w:p>
    <w:p w14:paraId="263180C5" w14:textId="77777777" w:rsidR="00774B2A" w:rsidRDefault="00774B2A">
      <w:pPr>
        <w:rPr>
          <w:rFonts w:ascii="Calibri" w:hAnsi="Calibri" w:cs="Calibri"/>
          <w:sz w:val="22"/>
          <w:szCs w:val="22"/>
          <w:lang w:val="en-US"/>
        </w:rPr>
      </w:pPr>
    </w:p>
    <w:p w14:paraId="5425D91C" w14:textId="77777777" w:rsidR="00774B2A" w:rsidRDefault="00774B2A" w:rsidP="003B7628">
      <w:pPr>
        <w:pStyle w:val="Overskrift1"/>
        <w:rPr>
          <w:lang w:val="en-US"/>
        </w:rPr>
      </w:pPr>
      <w:r>
        <w:rPr>
          <w:lang w:val="en-US"/>
        </w:rPr>
        <w:br w:type="page"/>
      </w:r>
      <w:bookmarkStart w:id="51" w:name="_Toc134696488"/>
      <w:r w:rsidR="003B7628">
        <w:rPr>
          <w:lang w:val="en-US"/>
        </w:rPr>
        <w:lastRenderedPageBreak/>
        <w:t>13</w:t>
      </w:r>
      <w:r>
        <w:rPr>
          <w:lang w:val="en-US"/>
        </w:rPr>
        <w:tab/>
        <w:t>Audit &amp; Logging</w:t>
      </w:r>
      <w:bookmarkEnd w:id="51"/>
    </w:p>
    <w:p w14:paraId="4B06F551" w14:textId="77777777" w:rsidR="00774B2A" w:rsidRDefault="00774B2A">
      <w:pPr>
        <w:rPr>
          <w:rFonts w:cs="Cambria"/>
          <w:lang w:val="en-US"/>
        </w:rPr>
      </w:pPr>
    </w:p>
    <w:p w14:paraId="64FDFEB6" w14:textId="77777777" w:rsidR="00774B2A" w:rsidRDefault="00774B2A">
      <w:pPr>
        <w:rPr>
          <w:rFonts w:cs="Cambria"/>
          <w:lang w:val="en-US"/>
        </w:rPr>
      </w:pPr>
      <w:r>
        <w:rPr>
          <w:rFonts w:cs="Cambria"/>
          <w:lang w:val="en-US"/>
        </w:rPr>
        <w:t xml:space="preserve">The dk.nita.saml20.Logging.AuditLogging class is responsible for audit logging events in the framework. The class uses the configured implementation of the </w:t>
      </w:r>
      <w:proofErr w:type="spellStart"/>
      <w:r>
        <w:rPr>
          <w:rFonts w:cs="Cambria"/>
          <w:lang w:val="en-US"/>
        </w:rPr>
        <w:t>IAuditLogger</w:t>
      </w:r>
      <w:proofErr w:type="spellEnd"/>
      <w:r>
        <w:rPr>
          <w:rFonts w:cs="Cambria"/>
          <w:lang w:val="en-US"/>
        </w:rPr>
        <w:t xml:space="preserve"> interface and thereby provides a plug-in design allowing other different implementations for audit logger.</w:t>
      </w:r>
    </w:p>
    <w:p w14:paraId="7F218798" w14:textId="77777777" w:rsidR="00774B2A" w:rsidRDefault="00774B2A">
      <w:pPr>
        <w:rPr>
          <w:rFonts w:cs="Cambria"/>
          <w:lang w:val="en-US"/>
        </w:rPr>
      </w:pPr>
    </w:p>
    <w:p w14:paraId="445BDF9C" w14:textId="77777777" w:rsidR="00774B2A" w:rsidRDefault="00774B2A">
      <w:pPr>
        <w:rPr>
          <w:rFonts w:cs="Cambria"/>
          <w:lang w:val="en-US"/>
        </w:rPr>
      </w:pPr>
      <w:r>
        <w:rPr>
          <w:rFonts w:cs="Cambria"/>
          <w:lang w:val="en-US"/>
        </w:rPr>
        <w:t xml:space="preserve">The </w:t>
      </w:r>
      <w:proofErr w:type="spellStart"/>
      <w:r>
        <w:rPr>
          <w:rFonts w:cs="Cambria"/>
          <w:lang w:val="en-US"/>
        </w:rPr>
        <w:t>AuditLogging</w:t>
      </w:r>
      <w:proofErr w:type="spellEnd"/>
      <w:r>
        <w:rPr>
          <w:rFonts w:cs="Cambria"/>
          <w:lang w:val="en-US"/>
        </w:rPr>
        <w:t xml:space="preserve"> class uses a </w:t>
      </w:r>
      <w:proofErr w:type="spellStart"/>
      <w:r>
        <w:rPr>
          <w:rFonts w:cs="Cambria"/>
          <w:lang w:val="en-US"/>
        </w:rPr>
        <w:t>System.Diagnostics</w:t>
      </w:r>
      <w:proofErr w:type="spellEnd"/>
      <w:r>
        <w:rPr>
          <w:rFonts w:cs="Cambria"/>
          <w:lang w:val="en-US"/>
        </w:rPr>
        <w:t xml:space="preserve"> Trace as default audit logger implementation if no configuration has been applied.</w:t>
      </w:r>
    </w:p>
    <w:p w14:paraId="139E3439" w14:textId="77777777" w:rsidR="00774B2A" w:rsidRDefault="00774B2A">
      <w:pPr>
        <w:rPr>
          <w:rFonts w:cs="Cambria"/>
          <w:lang w:val="en-US"/>
        </w:rPr>
      </w:pPr>
    </w:p>
    <w:p w14:paraId="37462C4D" w14:textId="77777777" w:rsidR="00774B2A" w:rsidRDefault="00774B2A">
      <w:pPr>
        <w:rPr>
          <w:rFonts w:cs="Cambria"/>
          <w:lang w:val="en-US"/>
        </w:rPr>
      </w:pPr>
      <w:r>
        <w:rPr>
          <w:rFonts w:cs="Cambria"/>
          <w:lang w:val="en-US"/>
        </w:rPr>
        <w:t xml:space="preserve">The dk.nita.saml20.ext.audit.log4net project supplies a log4net implementation of the </w:t>
      </w:r>
      <w:proofErr w:type="spellStart"/>
      <w:r>
        <w:rPr>
          <w:rFonts w:cs="Cambria"/>
          <w:lang w:val="en-US"/>
        </w:rPr>
        <w:t>IAuditLogger</w:t>
      </w:r>
      <w:proofErr w:type="spellEnd"/>
      <w:r>
        <w:rPr>
          <w:rFonts w:cs="Cambria"/>
          <w:lang w:val="en-US"/>
        </w:rPr>
        <w:t xml:space="preserve"> interface.  </w:t>
      </w:r>
    </w:p>
    <w:p w14:paraId="1A1E454A" w14:textId="77777777" w:rsidR="00774B2A" w:rsidRDefault="00774B2A">
      <w:pPr>
        <w:rPr>
          <w:rFonts w:cs="Cambria"/>
          <w:lang w:val="en-US"/>
        </w:rPr>
      </w:pPr>
    </w:p>
    <w:p w14:paraId="1654EE05" w14:textId="77777777" w:rsidR="00774B2A" w:rsidRDefault="00774B2A">
      <w:pPr>
        <w:rPr>
          <w:rFonts w:cs="Cambria"/>
          <w:lang w:val="en-US"/>
        </w:rPr>
      </w:pPr>
      <w:r>
        <w:rPr>
          <w:rFonts w:cs="Cambria"/>
          <w:lang w:val="en-US"/>
        </w:rPr>
        <w:t xml:space="preserve">The </w:t>
      </w:r>
      <w:proofErr w:type="spellStart"/>
      <w:r>
        <w:rPr>
          <w:rFonts w:cs="Cambria"/>
          <w:lang w:val="en-US"/>
        </w:rPr>
        <w:t>web.config</w:t>
      </w:r>
      <w:proofErr w:type="spellEnd"/>
      <w:r>
        <w:rPr>
          <w:rFonts w:cs="Cambria"/>
          <w:lang w:val="en-US"/>
        </w:rPr>
        <w:t xml:space="preserve"> file for the demo service provider shows an example of setting up log4net logging to a file, but log4net can also log to relational databases etc.</w:t>
      </w:r>
    </w:p>
    <w:p w14:paraId="533BE9E4" w14:textId="77777777" w:rsidR="00774B2A" w:rsidRDefault="00774B2A">
      <w:pPr>
        <w:rPr>
          <w:rFonts w:cs="Cambria"/>
          <w:lang w:val="en-US"/>
        </w:rPr>
      </w:pPr>
      <w:r>
        <w:rPr>
          <w:rFonts w:cs="Cambria"/>
          <w:lang w:val="en-US"/>
        </w:rPr>
        <w:br/>
        <w:t xml:space="preserve">The example is shown here (remember to configure the </w:t>
      </w:r>
      <w:proofErr w:type="spellStart"/>
      <w:r>
        <w:rPr>
          <w:rFonts w:cs="Cambria"/>
          <w:lang w:val="en-US"/>
        </w:rPr>
        <w:t>auditLoggingType</w:t>
      </w:r>
      <w:proofErr w:type="spellEnd"/>
      <w:r>
        <w:rPr>
          <w:rFonts w:cs="Cambria"/>
          <w:lang w:val="en-US"/>
        </w:rPr>
        <w:t xml:space="preserve"> attribute of the Federation element to use to log4net implementation):</w:t>
      </w:r>
    </w:p>
    <w:p w14:paraId="3C88B2E2" w14:textId="77777777" w:rsidR="00774B2A" w:rsidRDefault="00774B2A">
      <w:pPr>
        <w:rPr>
          <w:rFonts w:cs="Cambria"/>
          <w:lang w:val="en-US"/>
        </w:rPr>
      </w:pPr>
    </w:p>
    <w:p w14:paraId="634366E2"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&lt;configuration&gt;</w:t>
      </w:r>
    </w:p>
    <w:p w14:paraId="2BCEE3B0"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ab/>
        <w:t>&lt;</w:t>
      </w:r>
      <w:proofErr w:type="spellStart"/>
      <w:r>
        <w:rPr>
          <w:rFonts w:ascii="Courier New" w:hAnsi="Courier New" w:cs="Courier New"/>
          <w:sz w:val="16"/>
          <w:szCs w:val="16"/>
          <w:lang w:val="en-US"/>
        </w:rPr>
        <w:t>configSections</w:t>
      </w:r>
      <w:proofErr w:type="spellEnd"/>
      <w:r>
        <w:rPr>
          <w:rFonts w:ascii="Courier New" w:hAnsi="Courier New" w:cs="Courier New"/>
          <w:sz w:val="16"/>
          <w:szCs w:val="16"/>
          <w:lang w:val="en-US"/>
        </w:rPr>
        <w:t>&gt;</w:t>
      </w:r>
    </w:p>
    <w:p w14:paraId="3B01ACE2"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w:t>
      </w:r>
    </w:p>
    <w:p w14:paraId="4A521AB0"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w:t>
      </w:r>
      <w:r>
        <w:rPr>
          <w:rFonts w:ascii="Courier New" w:hAnsi="Courier New" w:cs="Courier New"/>
          <w:sz w:val="16"/>
          <w:szCs w:val="16"/>
          <w:lang w:val="en-US"/>
        </w:rPr>
        <w:tab/>
        <w:t>&lt;section name="log4net" type="log4net.Config.Log4NetConfigurationSectionHandler,Log4net"/&gt;</w:t>
      </w:r>
    </w:p>
    <w:p w14:paraId="4AD6C1CE"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ab/>
        <w:t>&lt;/</w:t>
      </w:r>
      <w:proofErr w:type="spellStart"/>
      <w:r>
        <w:rPr>
          <w:rFonts w:ascii="Courier New" w:hAnsi="Courier New" w:cs="Courier New"/>
          <w:sz w:val="16"/>
          <w:szCs w:val="16"/>
          <w:lang w:val="en-US"/>
        </w:rPr>
        <w:t>configSections</w:t>
      </w:r>
      <w:proofErr w:type="spellEnd"/>
      <w:r>
        <w:rPr>
          <w:rFonts w:ascii="Courier New" w:hAnsi="Courier New" w:cs="Courier New"/>
          <w:sz w:val="16"/>
          <w:szCs w:val="16"/>
          <w:lang w:val="en-US"/>
        </w:rPr>
        <w:t>&gt;</w:t>
      </w:r>
    </w:p>
    <w:p w14:paraId="2BD5DCF2"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ab/>
        <w:t xml:space="preserve">&lt;log4net&gt;        </w:t>
      </w:r>
    </w:p>
    <w:p w14:paraId="4689F2FA"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w:t>
      </w:r>
      <w:r>
        <w:rPr>
          <w:rFonts w:ascii="Courier New" w:hAnsi="Courier New" w:cs="Courier New"/>
          <w:sz w:val="16"/>
          <w:szCs w:val="16"/>
          <w:lang w:val="en-US"/>
        </w:rPr>
        <w:tab/>
        <w:t>&lt;root&gt;</w:t>
      </w:r>
    </w:p>
    <w:p w14:paraId="353B2A1A"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w:t>
      </w:r>
      <w:r>
        <w:rPr>
          <w:rFonts w:ascii="Courier New" w:hAnsi="Courier New" w:cs="Courier New"/>
          <w:sz w:val="16"/>
          <w:szCs w:val="16"/>
          <w:lang w:val="en-US"/>
        </w:rPr>
        <w:tab/>
        <w:t>&lt;level value="All" /&gt;</w:t>
      </w:r>
    </w:p>
    <w:p w14:paraId="39CAF3A6"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w:t>
      </w:r>
      <w:r>
        <w:rPr>
          <w:rFonts w:ascii="Courier New" w:hAnsi="Courier New" w:cs="Courier New"/>
          <w:sz w:val="16"/>
          <w:szCs w:val="16"/>
          <w:lang w:val="en-US"/>
        </w:rPr>
        <w:tab/>
        <w:t>&lt;</w:t>
      </w:r>
      <w:proofErr w:type="spellStart"/>
      <w:r>
        <w:rPr>
          <w:rFonts w:ascii="Courier New" w:hAnsi="Courier New" w:cs="Courier New"/>
          <w:sz w:val="16"/>
          <w:szCs w:val="16"/>
          <w:lang w:val="en-US"/>
        </w:rPr>
        <w:t>appender</w:t>
      </w:r>
      <w:proofErr w:type="spellEnd"/>
      <w:r>
        <w:rPr>
          <w:rFonts w:ascii="Courier New" w:hAnsi="Courier New" w:cs="Courier New"/>
          <w:sz w:val="16"/>
          <w:szCs w:val="16"/>
          <w:lang w:val="en-US"/>
        </w:rPr>
        <w:t>-ref ref="</w:t>
      </w:r>
      <w:proofErr w:type="spellStart"/>
      <w:r>
        <w:rPr>
          <w:rFonts w:ascii="Courier New" w:hAnsi="Courier New" w:cs="Courier New"/>
          <w:sz w:val="16"/>
          <w:szCs w:val="16"/>
          <w:lang w:val="en-US"/>
        </w:rPr>
        <w:t>LogFileAppender</w:t>
      </w:r>
      <w:proofErr w:type="spellEnd"/>
      <w:r>
        <w:rPr>
          <w:rFonts w:ascii="Courier New" w:hAnsi="Courier New" w:cs="Courier New"/>
          <w:sz w:val="16"/>
          <w:szCs w:val="16"/>
          <w:lang w:val="en-US"/>
        </w:rPr>
        <w:t>" /&gt;</w:t>
      </w:r>
    </w:p>
    <w:p w14:paraId="39F1F6BB"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ab/>
      </w:r>
      <w:r>
        <w:rPr>
          <w:rFonts w:ascii="Courier New" w:hAnsi="Courier New" w:cs="Courier New"/>
          <w:sz w:val="16"/>
          <w:szCs w:val="16"/>
          <w:lang w:val="en-US"/>
        </w:rPr>
        <w:tab/>
        <w:t>&lt;/root&gt;</w:t>
      </w:r>
    </w:p>
    <w:p w14:paraId="12932C18"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&lt;</w:t>
      </w:r>
      <w:proofErr w:type="spellStart"/>
      <w:r>
        <w:rPr>
          <w:rFonts w:ascii="Courier New" w:hAnsi="Courier New" w:cs="Courier New"/>
          <w:sz w:val="16"/>
          <w:szCs w:val="16"/>
          <w:lang w:val="en-US"/>
        </w:rPr>
        <w:t>appender</w:t>
      </w:r>
      <w:proofErr w:type="spellEnd"/>
      <w:r>
        <w:rPr>
          <w:rFonts w:ascii="Courier New" w:hAnsi="Courier New" w:cs="Courier New"/>
          <w:sz w:val="16"/>
          <w:szCs w:val="16"/>
          <w:lang w:val="en-US"/>
        </w:rPr>
        <w:t xml:space="preserve"> name="</w:t>
      </w:r>
      <w:proofErr w:type="spellStart"/>
      <w:r>
        <w:rPr>
          <w:rFonts w:ascii="Courier New" w:hAnsi="Courier New" w:cs="Courier New"/>
          <w:sz w:val="16"/>
          <w:szCs w:val="16"/>
          <w:lang w:val="en-US"/>
        </w:rPr>
        <w:t>LogFileAppender</w:t>
      </w:r>
      <w:proofErr w:type="spellEnd"/>
      <w:r>
        <w:rPr>
          <w:rFonts w:ascii="Courier New" w:hAnsi="Courier New" w:cs="Courier New"/>
          <w:sz w:val="16"/>
          <w:szCs w:val="16"/>
          <w:lang w:val="en-US"/>
        </w:rPr>
        <w:t>" type="log4net.Appender.RollingFileAppender" &gt;</w:t>
      </w:r>
    </w:p>
    <w:p w14:paraId="330F4520"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&lt;param name="File" value="C:\temp\log.txt" /&gt;</w:t>
      </w:r>
    </w:p>
    <w:p w14:paraId="6BDB9D23"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&lt;param name="</w:t>
      </w:r>
      <w:proofErr w:type="spellStart"/>
      <w:r>
        <w:rPr>
          <w:rFonts w:ascii="Courier New" w:hAnsi="Courier New" w:cs="Courier New"/>
          <w:sz w:val="16"/>
          <w:szCs w:val="16"/>
          <w:lang w:val="en-US"/>
        </w:rPr>
        <w:t>AppendToFile</w:t>
      </w:r>
      <w:proofErr w:type="spellEnd"/>
      <w:r>
        <w:rPr>
          <w:rFonts w:ascii="Courier New" w:hAnsi="Courier New" w:cs="Courier New"/>
          <w:sz w:val="16"/>
          <w:szCs w:val="16"/>
          <w:lang w:val="en-US"/>
        </w:rPr>
        <w:t>" value="true" /&gt;</w:t>
      </w:r>
    </w:p>
    <w:p w14:paraId="6328309D"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&lt;</w:t>
      </w:r>
      <w:proofErr w:type="spellStart"/>
      <w:r>
        <w:rPr>
          <w:rFonts w:ascii="Courier New" w:hAnsi="Courier New" w:cs="Courier New"/>
          <w:sz w:val="16"/>
          <w:szCs w:val="16"/>
          <w:lang w:val="en-US"/>
        </w:rPr>
        <w:t>rollingStyle</w:t>
      </w:r>
      <w:proofErr w:type="spellEnd"/>
      <w:r>
        <w:rPr>
          <w:rFonts w:ascii="Courier New" w:hAnsi="Courier New" w:cs="Courier New"/>
          <w:sz w:val="16"/>
          <w:szCs w:val="16"/>
          <w:lang w:val="en-US"/>
        </w:rPr>
        <w:t xml:space="preserve"> value="Size" /&gt;</w:t>
      </w:r>
    </w:p>
    <w:p w14:paraId="17DDDC44"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&lt;</w:t>
      </w:r>
      <w:proofErr w:type="spellStart"/>
      <w:r>
        <w:rPr>
          <w:rFonts w:ascii="Courier New" w:hAnsi="Courier New" w:cs="Courier New"/>
          <w:sz w:val="16"/>
          <w:szCs w:val="16"/>
          <w:lang w:val="en-US"/>
        </w:rPr>
        <w:t>maxSizeRollBackups</w:t>
      </w:r>
      <w:proofErr w:type="spellEnd"/>
      <w:r>
        <w:rPr>
          <w:rFonts w:ascii="Courier New" w:hAnsi="Courier New" w:cs="Courier New"/>
          <w:sz w:val="16"/>
          <w:szCs w:val="16"/>
          <w:lang w:val="en-US"/>
        </w:rPr>
        <w:t xml:space="preserve"> value="10" /&gt;</w:t>
      </w:r>
    </w:p>
    <w:p w14:paraId="3557DF64"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&lt;</w:t>
      </w:r>
      <w:proofErr w:type="spellStart"/>
      <w:r>
        <w:rPr>
          <w:rFonts w:ascii="Courier New" w:hAnsi="Courier New" w:cs="Courier New"/>
          <w:sz w:val="16"/>
          <w:szCs w:val="16"/>
          <w:lang w:val="en-US"/>
        </w:rPr>
        <w:t>maximumFileSize</w:t>
      </w:r>
      <w:proofErr w:type="spellEnd"/>
      <w:r>
        <w:rPr>
          <w:rFonts w:ascii="Courier New" w:hAnsi="Courier New" w:cs="Courier New"/>
          <w:sz w:val="16"/>
          <w:szCs w:val="16"/>
          <w:lang w:val="en-US"/>
        </w:rPr>
        <w:t xml:space="preserve"> value="10MB" /&gt;</w:t>
      </w:r>
    </w:p>
    <w:p w14:paraId="0721CC22"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&lt;</w:t>
      </w:r>
      <w:proofErr w:type="spellStart"/>
      <w:r>
        <w:rPr>
          <w:rFonts w:ascii="Courier New" w:hAnsi="Courier New" w:cs="Courier New"/>
          <w:sz w:val="16"/>
          <w:szCs w:val="16"/>
          <w:lang w:val="en-US"/>
        </w:rPr>
        <w:t>staticLogFileName</w:t>
      </w:r>
      <w:proofErr w:type="spellEnd"/>
      <w:r>
        <w:rPr>
          <w:rFonts w:ascii="Courier New" w:hAnsi="Courier New" w:cs="Courier New"/>
          <w:sz w:val="16"/>
          <w:szCs w:val="16"/>
          <w:lang w:val="en-US"/>
        </w:rPr>
        <w:t xml:space="preserve"> value="true" /&gt;</w:t>
      </w:r>
    </w:p>
    <w:p w14:paraId="36A0EECC"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&lt;layout type="log4net.Layout.PatternLayout"&gt;</w:t>
      </w:r>
    </w:p>
    <w:p w14:paraId="56F5D5A9"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&lt;param name="</w:t>
      </w:r>
      <w:proofErr w:type="spellStart"/>
      <w:r>
        <w:rPr>
          <w:rFonts w:ascii="Courier New" w:hAnsi="Courier New" w:cs="Courier New"/>
          <w:sz w:val="16"/>
          <w:szCs w:val="16"/>
          <w:lang w:val="en-US"/>
        </w:rPr>
        <w:t>ConversionPattern</w:t>
      </w:r>
      <w:proofErr w:type="spellEnd"/>
      <w:r>
        <w:rPr>
          <w:rFonts w:ascii="Courier New" w:hAnsi="Courier New" w:cs="Courier New"/>
          <w:sz w:val="16"/>
          <w:szCs w:val="16"/>
          <w:lang w:val="en-US"/>
        </w:rPr>
        <w:t>" value="%-5p%d{</w:t>
      </w:r>
      <w:proofErr w:type="spellStart"/>
      <w:r>
        <w:rPr>
          <w:rFonts w:ascii="Courier New" w:hAnsi="Courier New" w:cs="Courier New"/>
          <w:sz w:val="16"/>
          <w:szCs w:val="16"/>
          <w:lang w:val="en-US"/>
        </w:rPr>
        <w:t>yyyy</w:t>
      </w:r>
      <w:proofErr w:type="spellEnd"/>
      <w:r>
        <w:rPr>
          <w:rFonts w:ascii="Courier New" w:hAnsi="Courier New" w:cs="Courier New"/>
          <w:sz w:val="16"/>
          <w:szCs w:val="16"/>
          <w:lang w:val="en-US"/>
        </w:rPr>
        <w:t xml:space="preserve">-MM-dd </w:t>
      </w:r>
      <w:proofErr w:type="spellStart"/>
      <w:r>
        <w:rPr>
          <w:rFonts w:ascii="Courier New" w:hAnsi="Courier New" w:cs="Courier New"/>
          <w:sz w:val="16"/>
          <w:szCs w:val="16"/>
          <w:lang w:val="en-US"/>
        </w:rPr>
        <w:t>hh:mm:ss</w:t>
      </w:r>
      <w:proofErr w:type="spellEnd"/>
      <w:r>
        <w:rPr>
          <w:rFonts w:ascii="Courier New" w:hAnsi="Courier New" w:cs="Courier New"/>
          <w:sz w:val="16"/>
          <w:szCs w:val="16"/>
          <w:lang w:val="en-US"/>
        </w:rPr>
        <w:t>}-%</w:t>
      </w:r>
      <w:proofErr w:type="spellStart"/>
      <w:r>
        <w:rPr>
          <w:rFonts w:ascii="Courier New" w:hAnsi="Courier New" w:cs="Courier New"/>
          <w:sz w:val="16"/>
          <w:szCs w:val="16"/>
          <w:lang w:val="en-US"/>
        </w:rPr>
        <w:t>m%n</w:t>
      </w:r>
      <w:proofErr w:type="spellEnd"/>
      <w:r>
        <w:rPr>
          <w:rFonts w:ascii="Courier New" w:hAnsi="Courier New" w:cs="Courier New"/>
          <w:sz w:val="16"/>
          <w:szCs w:val="16"/>
          <w:lang w:val="en-US"/>
        </w:rPr>
        <w:t>" /&gt;</w:t>
      </w:r>
    </w:p>
    <w:p w14:paraId="30128E29"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&lt;/layout&gt;</w:t>
      </w:r>
    </w:p>
    <w:p w14:paraId="52E48599"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 xml:space="preserve">      &lt;/</w:t>
      </w:r>
      <w:proofErr w:type="spellStart"/>
      <w:r>
        <w:rPr>
          <w:rFonts w:ascii="Courier New" w:hAnsi="Courier New" w:cs="Courier New"/>
          <w:sz w:val="16"/>
          <w:szCs w:val="16"/>
          <w:lang w:val="en-US"/>
        </w:rPr>
        <w:t>appender</w:t>
      </w:r>
      <w:proofErr w:type="spellEnd"/>
      <w:r>
        <w:rPr>
          <w:rFonts w:ascii="Courier New" w:hAnsi="Courier New" w:cs="Courier New"/>
          <w:sz w:val="16"/>
          <w:szCs w:val="16"/>
          <w:lang w:val="en-US"/>
        </w:rPr>
        <w:t>&gt;</w:t>
      </w:r>
    </w:p>
    <w:p w14:paraId="23E61C18"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ab/>
        <w:t>&lt;/log4net&gt;</w:t>
      </w:r>
    </w:p>
    <w:p w14:paraId="4DD09292"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rPr>
          <w:rFonts w:ascii="Courier New" w:hAnsi="Courier New" w:cs="Courier New"/>
          <w:sz w:val="16"/>
          <w:szCs w:val="16"/>
          <w:lang w:val="en-US"/>
        </w:rPr>
      </w:pPr>
      <w:r>
        <w:rPr>
          <w:rFonts w:ascii="Courier New" w:hAnsi="Courier New" w:cs="Courier New"/>
          <w:sz w:val="16"/>
          <w:szCs w:val="16"/>
          <w:lang w:val="en-US"/>
        </w:rPr>
        <w:t>…</w:t>
      </w:r>
    </w:p>
    <w:p w14:paraId="5593BA50" w14:textId="77777777" w:rsidR="00774B2A" w:rsidRDefault="00774B2A">
      <w:pPr>
        <w:widowControl/>
        <w:tabs>
          <w:tab w:val="start" w:pos="14.20pt"/>
          <w:tab w:val="start" w:pos="28.35pt"/>
          <w:tab w:val="start" w:pos="42.55pt"/>
          <w:tab w:val="start" w:pos="56.70pt"/>
          <w:tab w:val="start" w:pos="70.90pt"/>
          <w:tab w:val="start" w:pos="85.05pt"/>
          <w:tab w:val="start" w:pos="99.25pt"/>
          <w:tab w:val="start" w:pos="113.40pt"/>
        </w:tabs>
        <w:ind w:start="14.20pt"/>
        <w:rPr>
          <w:rFonts w:ascii="Courier New" w:hAnsi="Courier New" w:cs="Courier New"/>
          <w:sz w:val="16"/>
          <w:szCs w:val="16"/>
          <w:lang w:val="en-US"/>
        </w:rPr>
      </w:pPr>
      <w:r>
        <w:rPr>
          <w:rFonts w:ascii="Courier New" w:hAnsi="Courier New" w:cs="Courier New"/>
          <w:sz w:val="16"/>
          <w:szCs w:val="16"/>
          <w:lang w:val="en-US"/>
        </w:rPr>
        <w:t xml:space="preserve">&lt;Federation </w:t>
      </w:r>
      <w:proofErr w:type="spellStart"/>
      <w:r>
        <w:rPr>
          <w:rFonts w:ascii="Courier New" w:hAnsi="Courier New" w:cs="Courier New"/>
          <w:sz w:val="16"/>
          <w:szCs w:val="16"/>
          <w:lang w:val="en-US"/>
        </w:rPr>
        <w:t>xmlns</w:t>
      </w:r>
      <w:proofErr w:type="spellEnd"/>
      <w:r>
        <w:rPr>
          <w:rFonts w:ascii="Courier New" w:hAnsi="Courier New" w:cs="Courier New"/>
          <w:sz w:val="16"/>
          <w:szCs w:val="16"/>
          <w:lang w:val="en-US"/>
        </w:rPr>
        <w:t xml:space="preserve">="urn:dk.nita.saml20.configuration" </w:t>
      </w:r>
      <w:proofErr w:type="spellStart"/>
      <w:r>
        <w:rPr>
          <w:rFonts w:ascii="Courier New" w:hAnsi="Courier New" w:cs="Courier New"/>
          <w:b/>
          <w:bCs/>
          <w:sz w:val="16"/>
          <w:szCs w:val="16"/>
          <w:lang w:val="en-US"/>
        </w:rPr>
        <w:t>auditLoggingType</w:t>
      </w:r>
      <w:proofErr w:type="spellEnd"/>
      <w:r>
        <w:rPr>
          <w:rFonts w:ascii="Courier New" w:hAnsi="Courier New" w:cs="Courier New"/>
          <w:b/>
          <w:bCs/>
          <w:sz w:val="16"/>
          <w:szCs w:val="16"/>
          <w:lang w:val="en-US"/>
        </w:rPr>
        <w:t>="dk.nita.saml20.Logging.Log4NetAuditLogger, dk.nita.saml20.ext.audit.log4net"</w:t>
      </w:r>
      <w:r>
        <w:rPr>
          <w:rFonts w:ascii="Courier New" w:hAnsi="Courier New" w:cs="Courier New"/>
          <w:sz w:val="16"/>
          <w:szCs w:val="16"/>
          <w:lang w:val="en-US"/>
        </w:rPr>
        <w:t>&gt;</w:t>
      </w:r>
    </w:p>
    <w:p w14:paraId="1F5F6FA6" w14:textId="77777777" w:rsidR="00774B2A" w:rsidRDefault="00774B2A" w:rsidP="003B7628">
      <w:pPr>
        <w:pStyle w:val="Overskrift1"/>
        <w:rPr>
          <w:lang w:val="en-US"/>
        </w:rPr>
      </w:pPr>
      <w:r>
        <w:rPr>
          <w:rFonts w:ascii="Calibri" w:hAnsi="Calibri" w:cs="Calibri"/>
          <w:sz w:val="22"/>
          <w:szCs w:val="22"/>
          <w:lang w:val="en-US"/>
        </w:rPr>
        <w:br w:type="page"/>
      </w:r>
      <w:bookmarkStart w:id="52" w:name="_Toc134696489"/>
      <w:r w:rsidR="003B7628">
        <w:rPr>
          <w:lang w:val="en-US"/>
        </w:rPr>
        <w:lastRenderedPageBreak/>
        <w:t>14</w:t>
      </w:r>
      <w:r>
        <w:rPr>
          <w:lang w:val="en-US"/>
        </w:rPr>
        <w:tab/>
        <w:t xml:space="preserve">Session </w:t>
      </w:r>
      <w:r w:rsidR="009845A8">
        <w:rPr>
          <w:lang w:val="en-US"/>
        </w:rPr>
        <w:t xml:space="preserve">Store </w:t>
      </w:r>
      <w:r>
        <w:rPr>
          <w:lang w:val="en-US"/>
        </w:rPr>
        <w:t>Providers</w:t>
      </w:r>
      <w:bookmarkEnd w:id="52"/>
    </w:p>
    <w:p w14:paraId="2B4AEBF4" w14:textId="77777777" w:rsidR="00774B2A" w:rsidRDefault="00774B2A">
      <w:pPr>
        <w:rPr>
          <w:rFonts w:cs="Cambria"/>
          <w:lang w:val="en-US"/>
        </w:rPr>
      </w:pPr>
    </w:p>
    <w:p w14:paraId="744AAF67" w14:textId="77777777" w:rsidR="009845A8" w:rsidRDefault="00774B2A">
      <w:pPr>
        <w:rPr>
          <w:rFonts w:cs="Cambria"/>
          <w:lang w:val="en-US"/>
        </w:rPr>
      </w:pPr>
      <w:r>
        <w:rPr>
          <w:rFonts w:cs="Cambria"/>
          <w:lang w:val="en-US"/>
        </w:rPr>
        <w:t xml:space="preserve">A </w:t>
      </w:r>
      <w:proofErr w:type="gramStart"/>
      <w:r>
        <w:rPr>
          <w:rFonts w:cs="Cambria"/>
          <w:lang w:val="en-US"/>
        </w:rPr>
        <w:t>custom made</w:t>
      </w:r>
      <w:proofErr w:type="gramEnd"/>
      <w:r>
        <w:rPr>
          <w:rFonts w:cs="Cambria"/>
          <w:lang w:val="en-US"/>
        </w:rPr>
        <w:t xml:space="preserve"> session handling has been made </w:t>
      </w:r>
      <w:proofErr w:type="gramStart"/>
      <w:r>
        <w:rPr>
          <w:rFonts w:cs="Cambria"/>
          <w:lang w:val="en-US"/>
        </w:rPr>
        <w:t>in order to</w:t>
      </w:r>
      <w:proofErr w:type="gramEnd"/>
      <w:r>
        <w:rPr>
          <w:rFonts w:cs="Cambria"/>
          <w:lang w:val="en-US"/>
        </w:rPr>
        <w:t xml:space="preserve"> support random access to all active sessions. This is not supported by the ASP.NET session state. Random access is needed when receiving SOAP Logout requests which through a back channel must be </w:t>
      </w:r>
      <w:r w:rsidR="009845A8">
        <w:rPr>
          <w:rFonts w:cs="Cambria"/>
          <w:lang w:val="en-US"/>
        </w:rPr>
        <w:t xml:space="preserve">able to log arbitrary user out. </w:t>
      </w:r>
    </w:p>
    <w:p w14:paraId="7037F25C" w14:textId="77777777" w:rsidR="009845A8" w:rsidRDefault="009845A8">
      <w:pPr>
        <w:rPr>
          <w:rFonts w:cs="Cambria"/>
          <w:lang w:val="en-US"/>
        </w:rPr>
      </w:pPr>
    </w:p>
    <w:p w14:paraId="2D599BA6" w14:textId="77777777" w:rsidR="009845A8" w:rsidRDefault="009845A8">
      <w:pPr>
        <w:rPr>
          <w:rFonts w:cs="Cambria"/>
          <w:lang w:val="en-US"/>
        </w:rPr>
      </w:pPr>
      <w:r>
        <w:rPr>
          <w:rFonts w:cs="Cambria"/>
          <w:lang w:val="en-US"/>
        </w:rPr>
        <w:t xml:space="preserve">A session store provider must implement the interface </w:t>
      </w:r>
      <w:r w:rsidRPr="009845A8">
        <w:rPr>
          <w:rFonts w:cs="Cambria"/>
          <w:b/>
          <w:lang w:val="en-US"/>
        </w:rPr>
        <w:t xml:space="preserve">dk.nita.saml20.Session. </w:t>
      </w:r>
      <w:proofErr w:type="spellStart"/>
      <w:r w:rsidRPr="009845A8">
        <w:rPr>
          <w:rFonts w:cs="Cambria"/>
          <w:b/>
          <w:lang w:val="en-US"/>
        </w:rPr>
        <w:t>ISessionStoreProvider</w:t>
      </w:r>
      <w:proofErr w:type="spellEnd"/>
      <w:r>
        <w:rPr>
          <w:rFonts w:cs="Cambria"/>
          <w:lang w:val="en-US"/>
        </w:rPr>
        <w:t xml:space="preserve">. </w:t>
      </w:r>
      <w:r w:rsidR="00D55A93">
        <w:rPr>
          <w:rFonts w:cs="Cambria"/>
          <w:lang w:val="en-US"/>
        </w:rPr>
        <w:t xml:space="preserve">The primary use case for implementing your own session store is ensuring it works in a distributed fashion across more than one webserver. If the website is running on a single machine, the default provider </w:t>
      </w:r>
      <w:proofErr w:type="spellStart"/>
      <w:r w:rsidR="00D55A93" w:rsidRPr="00D55A93">
        <w:rPr>
          <w:rFonts w:cs="Cambria"/>
          <w:lang w:val="en-US"/>
        </w:rPr>
        <w:t>InProcSessionStoreProvider</w:t>
      </w:r>
      <w:proofErr w:type="spellEnd"/>
      <w:r w:rsidR="00D55A93">
        <w:rPr>
          <w:rFonts w:cs="Cambria"/>
          <w:lang w:val="en-US"/>
        </w:rPr>
        <w:t xml:space="preserve"> should be sufficient.</w:t>
      </w:r>
    </w:p>
    <w:p w14:paraId="61B4FC41" w14:textId="77777777" w:rsidR="00C765DE" w:rsidRDefault="00C765DE">
      <w:pPr>
        <w:rPr>
          <w:rFonts w:cs="Cambria"/>
          <w:lang w:val="en-US"/>
        </w:rPr>
      </w:pPr>
    </w:p>
    <w:p w14:paraId="773E385B" w14:textId="77777777" w:rsidR="00C765DE" w:rsidRDefault="00C765DE">
      <w:pPr>
        <w:rPr>
          <w:rFonts w:cs="Cambria"/>
          <w:lang w:val="en-US"/>
        </w:rPr>
      </w:pPr>
      <w:r>
        <w:rPr>
          <w:rFonts w:cs="Cambria"/>
          <w:lang w:val="en-US"/>
        </w:rPr>
        <w:t xml:space="preserve">15.1 </w:t>
      </w:r>
      <w:proofErr w:type="spellStart"/>
      <w:r>
        <w:rPr>
          <w:rFonts w:cs="Cambria"/>
          <w:lang w:val="en-US"/>
        </w:rPr>
        <w:t>Sql</w:t>
      </w:r>
      <w:proofErr w:type="spellEnd"/>
      <w:r>
        <w:rPr>
          <w:rFonts w:cs="Cambria"/>
          <w:lang w:val="en-US"/>
        </w:rPr>
        <w:t xml:space="preserve"> Server session store provider</w:t>
      </w:r>
    </w:p>
    <w:p w14:paraId="2904E6BB" w14:textId="77777777" w:rsidR="00C765DE" w:rsidRPr="005F33F9" w:rsidRDefault="00C765DE">
      <w:pPr>
        <w:rPr>
          <w:rFonts w:cs="Cambria"/>
          <w:b/>
          <w:lang w:val="en-US"/>
        </w:rPr>
      </w:pPr>
      <w:r>
        <w:rPr>
          <w:rFonts w:cs="Cambria"/>
          <w:lang w:val="en-US"/>
        </w:rPr>
        <w:t xml:space="preserve">A provider </w:t>
      </w:r>
      <w:r w:rsidR="00B044A4">
        <w:rPr>
          <w:rFonts w:cs="Cambria"/>
          <w:lang w:val="en-US"/>
        </w:rPr>
        <w:t xml:space="preserve">using </w:t>
      </w:r>
      <w:proofErr w:type="spellStart"/>
      <w:r>
        <w:rPr>
          <w:rFonts w:cs="Cambria"/>
          <w:lang w:val="en-US"/>
        </w:rPr>
        <w:t>Sql</w:t>
      </w:r>
      <w:proofErr w:type="spellEnd"/>
      <w:r>
        <w:rPr>
          <w:rFonts w:cs="Cambria"/>
          <w:lang w:val="en-US"/>
        </w:rPr>
        <w:t xml:space="preserve"> Server </w:t>
      </w:r>
      <w:r w:rsidR="00B044A4">
        <w:rPr>
          <w:rFonts w:cs="Cambria"/>
          <w:lang w:val="en-US"/>
        </w:rPr>
        <w:t xml:space="preserve">as backing store </w:t>
      </w:r>
      <w:r>
        <w:rPr>
          <w:rFonts w:cs="Cambria"/>
          <w:lang w:val="en-US"/>
        </w:rPr>
        <w:t xml:space="preserve">is available via </w:t>
      </w:r>
      <w:proofErr w:type="spellStart"/>
      <w:r>
        <w:rPr>
          <w:rFonts w:cs="Cambria"/>
          <w:lang w:val="en-US"/>
        </w:rPr>
        <w:t>Nuget</w:t>
      </w:r>
      <w:proofErr w:type="spellEnd"/>
      <w:r>
        <w:rPr>
          <w:rFonts w:cs="Cambria"/>
          <w:lang w:val="en-US"/>
        </w:rPr>
        <w:t>.</w:t>
      </w:r>
      <w:r w:rsidR="00B044A4">
        <w:rPr>
          <w:rFonts w:cs="Cambria"/>
          <w:lang w:val="en-US"/>
        </w:rPr>
        <w:t xml:space="preserve"> This will cover typical scenarios where a </w:t>
      </w:r>
      <w:proofErr w:type="spellStart"/>
      <w:r w:rsidR="00B044A4">
        <w:rPr>
          <w:rFonts w:cs="Cambria"/>
          <w:lang w:val="en-US"/>
        </w:rPr>
        <w:t>Sql</w:t>
      </w:r>
      <w:proofErr w:type="spellEnd"/>
      <w:r w:rsidR="00B044A4">
        <w:rPr>
          <w:rFonts w:cs="Cambria"/>
          <w:lang w:val="en-US"/>
        </w:rPr>
        <w:t xml:space="preserve"> Server is available for storage. It has </w:t>
      </w:r>
      <w:proofErr w:type="spellStart"/>
      <w:r w:rsidR="00B044A4">
        <w:rPr>
          <w:rFonts w:cs="Cambria"/>
          <w:lang w:val="en-US"/>
        </w:rPr>
        <w:t>builtin</w:t>
      </w:r>
      <w:proofErr w:type="spellEnd"/>
      <w:r w:rsidR="00B044A4">
        <w:rPr>
          <w:rFonts w:cs="Cambria"/>
          <w:lang w:val="en-US"/>
        </w:rPr>
        <w:t xml:space="preserve"> routines for refreshing session and deleting expired sessions.</w:t>
      </w:r>
    </w:p>
    <w:p w14:paraId="3C146E86" w14:textId="77777777" w:rsidR="00774B2A" w:rsidRDefault="003B7628" w:rsidP="003B7628">
      <w:pPr>
        <w:pStyle w:val="Overskrift1"/>
        <w:rPr>
          <w:lang w:val="en-US"/>
        </w:rPr>
      </w:pPr>
      <w:bookmarkStart w:id="53" w:name="_Toc134696490"/>
      <w:r>
        <w:rPr>
          <w:lang w:val="en-US"/>
        </w:rPr>
        <w:t>15</w:t>
      </w:r>
      <w:r w:rsidR="00774B2A">
        <w:rPr>
          <w:lang w:val="en-US"/>
        </w:rPr>
        <w:tab/>
        <w:t>Setting up with ADFS v2.</w:t>
      </w:r>
      <w:bookmarkEnd w:id="53"/>
    </w:p>
    <w:p w14:paraId="76E0D54E" w14:textId="77777777" w:rsidR="00774B2A" w:rsidRDefault="00774B2A">
      <w:pPr>
        <w:rPr>
          <w:rFonts w:cs="Cambria"/>
          <w:lang w:val="en-US"/>
        </w:rPr>
      </w:pPr>
    </w:p>
    <w:p w14:paraId="2A640E3E" w14:textId="77777777" w:rsidR="00774B2A" w:rsidRDefault="00774B2A">
      <w:pPr>
        <w:rPr>
          <w:rFonts w:cs="Cambria"/>
          <w:lang w:val="en-US"/>
        </w:rPr>
      </w:pPr>
      <w:r>
        <w:rPr>
          <w:rFonts w:cs="Cambria"/>
          <w:lang w:val="en-US"/>
        </w:rPr>
        <w:t xml:space="preserve">The following shows how to setup </w:t>
      </w:r>
      <w:proofErr w:type="spellStart"/>
      <w:r>
        <w:rPr>
          <w:rFonts w:cs="Cambria"/>
          <w:lang w:val="en-US"/>
        </w:rPr>
        <w:t>dk.nita</w:t>
      </w:r>
      <w:proofErr w:type="spellEnd"/>
      <w:r>
        <w:rPr>
          <w:rFonts w:cs="Cambria"/>
          <w:lang w:val="en-US"/>
        </w:rPr>
        <w:t xml:space="preserve"> with ADFS v2 as Identify Provider. </w:t>
      </w:r>
    </w:p>
    <w:p w14:paraId="5B833292" w14:textId="77777777" w:rsidR="00774B2A" w:rsidRDefault="00774B2A">
      <w:pPr>
        <w:rPr>
          <w:rFonts w:cs="Cambria"/>
          <w:lang w:val="en-US"/>
        </w:rPr>
      </w:pPr>
    </w:p>
    <w:p w14:paraId="5337E0E8" w14:textId="77777777" w:rsidR="00774B2A" w:rsidRDefault="00774B2A">
      <w:pPr>
        <w:rPr>
          <w:rFonts w:cs="Cambria"/>
          <w:lang w:val="en-US"/>
        </w:rPr>
      </w:pPr>
    </w:p>
    <w:p w14:paraId="21BC0444" w14:textId="77777777" w:rsidR="00774B2A" w:rsidRDefault="00774B2A">
      <w:pPr>
        <w:numPr>
          <w:ilvl w:val="0"/>
          <w:numId w:val="4"/>
        </w:numPr>
        <w:tabs>
          <w:tab w:val="clear" w:pos="0pt"/>
        </w:tabs>
        <w:spacing w:after="10pt" w:line="13.80pt" w:lineRule="auto"/>
        <w:ind w:start="36pt" w:hanging="18pt"/>
        <w:rPr>
          <w:rFonts w:cs="Cambria"/>
          <w:lang w:val="en-US"/>
        </w:rPr>
      </w:pPr>
      <w:r>
        <w:rPr>
          <w:rFonts w:cs="Cambria"/>
          <w:lang w:val="en-US"/>
        </w:rPr>
        <w:t xml:space="preserve">Install Windows Identify Framework: </w:t>
      </w:r>
      <w:hyperlink r:id="rId25" w:history="1">
        <w:r>
          <w:rPr>
            <w:rFonts w:cs="Cambria"/>
            <w:color w:val="0000FF"/>
            <w:u w:val="single"/>
            <w:lang w:val="en-US"/>
          </w:rPr>
          <w:t>http://www.microsoft.com/downloads/details.aspx?familyid=EB9C345F-E830-40B8-A5FE-AE7A864C4D76&amp;displaylang=en#filelist</w:t>
        </w:r>
      </w:hyperlink>
      <w:r>
        <w:rPr>
          <w:rFonts w:cs="Cambria"/>
          <w:lang w:val="en-US"/>
        </w:rPr>
        <w:t xml:space="preserve"> </w:t>
      </w:r>
    </w:p>
    <w:p w14:paraId="44FC7254" w14:textId="77777777" w:rsidR="00774B2A" w:rsidRDefault="00774B2A">
      <w:pPr>
        <w:numPr>
          <w:ilvl w:val="0"/>
          <w:numId w:val="4"/>
        </w:numPr>
        <w:tabs>
          <w:tab w:val="clear" w:pos="0pt"/>
        </w:tabs>
        <w:spacing w:after="10pt" w:line="13.80pt" w:lineRule="auto"/>
        <w:ind w:start="36pt" w:hanging="18pt"/>
        <w:rPr>
          <w:rFonts w:cs="Cambria"/>
          <w:lang w:val="en-US"/>
        </w:rPr>
      </w:pPr>
      <w:r>
        <w:rPr>
          <w:rFonts w:cs="Cambria"/>
          <w:lang w:val="en-US"/>
        </w:rPr>
        <w:t xml:space="preserve">Enable SSL on IIS (Preferably use “real” certificate, i.e. not </w:t>
      </w:r>
      <w:proofErr w:type="spellStart"/>
      <w:r>
        <w:rPr>
          <w:rFonts w:cs="Cambria"/>
          <w:lang w:val="en-US"/>
        </w:rPr>
        <w:t>self issued</w:t>
      </w:r>
      <w:proofErr w:type="spellEnd"/>
      <w:r>
        <w:rPr>
          <w:rFonts w:cs="Cambria"/>
          <w:lang w:val="en-US"/>
        </w:rPr>
        <w:t>)</w:t>
      </w:r>
    </w:p>
    <w:p w14:paraId="23BAE140" w14:textId="77777777" w:rsidR="00774B2A" w:rsidRDefault="00774B2A">
      <w:pPr>
        <w:numPr>
          <w:ilvl w:val="0"/>
          <w:numId w:val="4"/>
        </w:numPr>
        <w:tabs>
          <w:tab w:val="clear" w:pos="0pt"/>
        </w:tabs>
        <w:spacing w:after="10pt" w:line="13.80pt" w:lineRule="auto"/>
        <w:ind w:start="36pt" w:hanging="18pt"/>
        <w:rPr>
          <w:rFonts w:cs="Cambria"/>
          <w:lang w:val="en-US"/>
        </w:rPr>
      </w:pPr>
      <w:r>
        <w:rPr>
          <w:rFonts w:cs="Cambria"/>
          <w:lang w:val="en-US"/>
        </w:rPr>
        <w:t xml:space="preserve">Download ADFS 2 RC: </w:t>
      </w:r>
      <w:hyperlink r:id="rId26" w:history="1">
        <w:r>
          <w:rPr>
            <w:rFonts w:cs="Cambria"/>
            <w:lang w:val="en-US"/>
          </w:rPr>
          <w:t>http://www.microsoft.com/downloads/details.aspx?displaylang=en&amp;FamilyID=118c3588-9070-426a-b655-6cec0a92c10b</w:t>
        </w:r>
      </w:hyperlink>
    </w:p>
    <w:p w14:paraId="53601AD5" w14:textId="77777777" w:rsidR="00774B2A" w:rsidRDefault="00774B2A">
      <w:pPr>
        <w:numPr>
          <w:ilvl w:val="0"/>
          <w:numId w:val="4"/>
        </w:numPr>
        <w:tabs>
          <w:tab w:val="clear" w:pos="0pt"/>
        </w:tabs>
        <w:spacing w:after="10pt" w:line="13.80pt" w:lineRule="auto"/>
        <w:ind w:start="36pt" w:hanging="18pt"/>
        <w:rPr>
          <w:rFonts w:cs="Cambria"/>
          <w:lang w:val="en-US"/>
        </w:rPr>
      </w:pPr>
      <w:r>
        <w:rPr>
          <w:rFonts w:cs="Cambria"/>
          <w:lang w:val="en-US"/>
        </w:rPr>
        <w:t xml:space="preserve">Configure ADFS 2.0 </w:t>
      </w:r>
    </w:p>
    <w:p w14:paraId="28F23B44" w14:textId="77777777" w:rsidR="00774B2A" w:rsidRDefault="00774B2A">
      <w:pPr>
        <w:numPr>
          <w:ilvl w:val="0"/>
          <w:numId w:val="4"/>
        </w:numPr>
        <w:tabs>
          <w:tab w:val="clear" w:pos="0pt"/>
        </w:tabs>
        <w:spacing w:after="10pt" w:line="13.80pt" w:lineRule="auto"/>
        <w:ind w:start="36pt" w:hanging="18pt"/>
        <w:rPr>
          <w:rFonts w:cs="Cambria"/>
          <w:lang w:val="en-US"/>
        </w:rPr>
      </w:pPr>
      <w:r>
        <w:rPr>
          <w:rFonts w:cs="Cambria"/>
          <w:lang w:val="en-US"/>
        </w:rPr>
        <w:t>Setup the relying party, that is the Demo Service Provider</w:t>
      </w:r>
    </w:p>
    <w:p w14:paraId="6FD86A08" w14:textId="77777777" w:rsidR="00774B2A" w:rsidRDefault="00774B2A">
      <w:pPr>
        <w:numPr>
          <w:ilvl w:val="1"/>
          <w:numId w:val="4"/>
        </w:numPr>
        <w:tabs>
          <w:tab w:val="clear" w:pos="0pt"/>
        </w:tabs>
        <w:spacing w:after="10pt" w:line="13.80pt" w:lineRule="auto"/>
        <w:ind w:start="72pt" w:hanging="18pt"/>
        <w:rPr>
          <w:rFonts w:cs="Cambria"/>
          <w:lang w:val="en-US"/>
        </w:rPr>
      </w:pPr>
      <w:r>
        <w:rPr>
          <w:rFonts w:cs="Cambria"/>
          <w:lang w:val="en-US"/>
        </w:rPr>
        <w:t>The Demo Service Provider must be available through SSL</w:t>
      </w:r>
    </w:p>
    <w:p w14:paraId="5C6895F0" w14:textId="77777777" w:rsidR="00774B2A" w:rsidRDefault="00774B2A">
      <w:pPr>
        <w:numPr>
          <w:ilvl w:val="2"/>
          <w:numId w:val="4"/>
        </w:numPr>
        <w:tabs>
          <w:tab w:val="clear" w:pos="0pt"/>
        </w:tabs>
        <w:spacing w:after="10pt" w:line="13.80pt" w:lineRule="auto"/>
        <w:ind w:start="108pt" w:hanging="9pt"/>
        <w:rPr>
          <w:rFonts w:cs="Cambria"/>
          <w:lang w:val="en-US"/>
        </w:rPr>
      </w:pPr>
      <w:r>
        <w:rPr>
          <w:rFonts w:cs="Cambria"/>
          <w:lang w:val="en-US"/>
        </w:rPr>
        <w:t xml:space="preserve">Remember to change the “Server” attribute of the </w:t>
      </w:r>
      <w:proofErr w:type="spellStart"/>
      <w:r>
        <w:rPr>
          <w:rFonts w:cs="Cambria"/>
          <w:lang w:val="en-US"/>
        </w:rPr>
        <w:t>ServiceProvider</w:t>
      </w:r>
      <w:proofErr w:type="spellEnd"/>
      <w:r>
        <w:rPr>
          <w:rFonts w:cs="Cambria"/>
          <w:lang w:val="en-US"/>
        </w:rPr>
        <w:t xml:space="preserve"> in the SP’s </w:t>
      </w:r>
      <w:proofErr w:type="spellStart"/>
      <w:r>
        <w:rPr>
          <w:rFonts w:cs="Cambria"/>
          <w:lang w:val="en-US"/>
        </w:rPr>
        <w:t>web.config</w:t>
      </w:r>
      <w:proofErr w:type="spellEnd"/>
      <w:r>
        <w:rPr>
          <w:rFonts w:cs="Cambria"/>
          <w:lang w:val="en-US"/>
        </w:rPr>
        <w:t>. It should be on HTTPS if ADFS is to accept the endpoints</w:t>
      </w:r>
    </w:p>
    <w:p w14:paraId="334CFAB8" w14:textId="77777777" w:rsidR="00774B2A" w:rsidRDefault="00774B2A">
      <w:pPr>
        <w:numPr>
          <w:ilvl w:val="1"/>
          <w:numId w:val="4"/>
        </w:numPr>
        <w:tabs>
          <w:tab w:val="clear" w:pos="0pt"/>
        </w:tabs>
        <w:spacing w:after="10pt" w:line="13.80pt" w:lineRule="auto"/>
        <w:ind w:start="72pt" w:hanging="18pt"/>
        <w:rPr>
          <w:rFonts w:cs="Cambria"/>
          <w:lang w:val="en-US"/>
        </w:rPr>
      </w:pPr>
      <w:r>
        <w:rPr>
          <w:rFonts w:cs="Cambria"/>
          <w:lang w:val="en-US"/>
        </w:rPr>
        <w:lastRenderedPageBreak/>
        <w:t xml:space="preserve">If you want to have automatic metadata exchange and monitoring the </w:t>
      </w:r>
      <w:proofErr w:type="spellStart"/>
      <w:r>
        <w:rPr>
          <w:rFonts w:cs="Cambria"/>
          <w:lang w:val="en-US"/>
        </w:rPr>
        <w:t>the</w:t>
      </w:r>
      <w:proofErr w:type="spellEnd"/>
      <w:r>
        <w:rPr>
          <w:rFonts w:cs="Cambria"/>
          <w:lang w:val="en-US"/>
        </w:rPr>
        <w:t xml:space="preserve"> SSL certificate on the SP must be valid and trusted (I.e. no need to accept a “broken” certificate)</w:t>
      </w:r>
    </w:p>
    <w:p w14:paraId="2B3B3937" w14:textId="77777777" w:rsidR="00774B2A" w:rsidRDefault="00774B2A">
      <w:pPr>
        <w:numPr>
          <w:ilvl w:val="1"/>
          <w:numId w:val="4"/>
        </w:numPr>
        <w:tabs>
          <w:tab w:val="clear" w:pos="0pt"/>
        </w:tabs>
        <w:spacing w:after="10pt" w:line="13.80pt" w:lineRule="auto"/>
        <w:ind w:start="72pt" w:hanging="18pt"/>
        <w:rPr>
          <w:rFonts w:cs="Cambria"/>
          <w:lang w:val="en-US"/>
        </w:rPr>
      </w:pPr>
      <w:r>
        <w:rPr>
          <w:rFonts w:cs="Cambria"/>
          <w:lang w:val="en-US"/>
        </w:rPr>
        <w:t>If you don’t want to go through the trust exercise, just download the SP metadata into a file and load the file into ADFS</w:t>
      </w:r>
    </w:p>
    <w:p w14:paraId="1A0EBAB1" w14:textId="77777777" w:rsidR="00774B2A" w:rsidRDefault="00774B2A">
      <w:pPr>
        <w:numPr>
          <w:ilvl w:val="0"/>
          <w:numId w:val="4"/>
        </w:numPr>
        <w:tabs>
          <w:tab w:val="clear" w:pos="0pt"/>
        </w:tabs>
        <w:spacing w:after="10pt" w:line="13.80pt" w:lineRule="auto"/>
        <w:ind w:start="36pt" w:hanging="18pt"/>
        <w:rPr>
          <w:rFonts w:cs="Cambria"/>
          <w:lang w:val="en-US"/>
        </w:rPr>
      </w:pPr>
      <w:r>
        <w:rPr>
          <w:rFonts w:cs="Cambria"/>
          <w:lang w:val="en-US"/>
        </w:rPr>
        <w:t>Add “Claim rules” (use “Edit Claim Rules…” on the popup menu of the relying party)</w:t>
      </w:r>
    </w:p>
    <w:p w14:paraId="421CC542" w14:textId="77777777" w:rsidR="00774B2A" w:rsidRDefault="00774B2A">
      <w:pPr>
        <w:numPr>
          <w:ilvl w:val="1"/>
          <w:numId w:val="4"/>
        </w:numPr>
        <w:tabs>
          <w:tab w:val="clear" w:pos="0pt"/>
        </w:tabs>
        <w:spacing w:after="10pt" w:line="13.80pt" w:lineRule="auto"/>
        <w:ind w:start="72pt" w:hanging="18pt"/>
        <w:rPr>
          <w:rFonts w:cs="Cambria"/>
          <w:lang w:val="en-US"/>
        </w:rPr>
      </w:pPr>
      <w:r>
        <w:rPr>
          <w:rFonts w:cs="Cambria"/>
          <w:lang w:val="en-US"/>
        </w:rPr>
        <w:t>MUST: Add two LDAP claims:</w:t>
      </w:r>
    </w:p>
    <w:p w14:paraId="64C84E37" w14:textId="77777777" w:rsidR="00774B2A" w:rsidRDefault="00D64730">
      <w:pPr>
        <w:ind w:start="72pt"/>
        <w:rPr>
          <w:rFonts w:cs="Cambria"/>
          <w:lang w:val="en-US"/>
        </w:rPr>
      </w:pPr>
      <w:r w:rsidRPr="00D64730">
        <w:rPr>
          <w:rFonts w:ascii="Times New Roman" w:hAnsi="Times New Roman"/>
          <w:noProof/>
        </w:rPr>
        <w:drawing>
          <wp:inline distT="0" distB="0" distL="0" distR="0" wp14:anchorId="183F6B8E" wp14:editId="540DD664">
            <wp:extent cx="3105150" cy="2667000"/>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05150" cy="2667000"/>
                    </a:xfrm>
                    <a:prstGeom prst="rect">
                      <a:avLst/>
                    </a:prstGeom>
                    <a:noFill/>
                    <a:ln>
                      <a:noFill/>
                    </a:ln>
                  </pic:spPr>
                </pic:pic>
              </a:graphicData>
            </a:graphic>
          </wp:inline>
        </w:drawing>
      </w:r>
    </w:p>
    <w:p w14:paraId="736D7AA1" w14:textId="77777777" w:rsidR="00774B2A" w:rsidRDefault="00774B2A">
      <w:pPr>
        <w:ind w:start="72pt"/>
        <w:rPr>
          <w:rFonts w:cs="Cambria"/>
          <w:lang w:val="en-US"/>
        </w:rPr>
      </w:pPr>
      <w:r>
        <w:rPr>
          <w:rFonts w:cs="Cambria"/>
          <w:lang w:val="en-US"/>
        </w:rPr>
        <w:t>Add any other claims you like</w:t>
      </w:r>
    </w:p>
    <w:p w14:paraId="4A066CD9" w14:textId="77777777" w:rsidR="00774B2A" w:rsidRDefault="00774B2A">
      <w:pPr>
        <w:widowControl/>
        <w:spacing w:after="10pt" w:line="13.80pt" w:lineRule="auto"/>
        <w:ind w:start="36pt" w:hanging="18pt"/>
        <w:rPr>
          <w:rFonts w:cs="Cambria"/>
          <w:lang w:val="en-US"/>
        </w:rPr>
      </w:pPr>
      <w:r>
        <w:rPr>
          <w:rFonts w:cs="Cambria"/>
          <w:lang w:val="en-US"/>
        </w:rPr>
        <w:t>7.</w:t>
      </w:r>
      <w:r>
        <w:rPr>
          <w:rFonts w:cs="Cambria"/>
          <w:lang w:val="en-US"/>
        </w:rPr>
        <w:tab/>
        <w:t>Go to the service provider machine and download the ADFS metadata and put them in the appropriate directory, e.g. “c:\metadata”</w:t>
      </w:r>
    </w:p>
    <w:p w14:paraId="738A8C22" w14:textId="77777777" w:rsidR="00774B2A" w:rsidRDefault="00774B2A">
      <w:pPr>
        <w:widowControl/>
        <w:spacing w:after="10pt" w:line="13.80pt" w:lineRule="auto"/>
        <w:ind w:start="36pt" w:hanging="18pt"/>
        <w:rPr>
          <w:rFonts w:cs="Cambria"/>
          <w:lang w:val="en-US"/>
        </w:rPr>
      </w:pPr>
      <w:r>
        <w:rPr>
          <w:rFonts w:cs="Cambria"/>
          <w:lang w:val="en-US"/>
        </w:rPr>
        <w:t>8.</w:t>
      </w:r>
      <w:r>
        <w:rPr>
          <w:rFonts w:cs="Cambria"/>
          <w:lang w:val="en-US"/>
        </w:rPr>
        <w:tab/>
        <w:t>Open the SP in a browser and try to log in.</w:t>
      </w:r>
    </w:p>
    <w:p w14:paraId="252EE33F" w14:textId="77777777" w:rsidR="00774B2A" w:rsidRDefault="00774B2A">
      <w:pPr>
        <w:widowControl/>
        <w:spacing w:after="10pt" w:line="13.80pt" w:lineRule="auto"/>
        <w:ind w:start="36pt" w:hanging="18pt"/>
        <w:rPr>
          <w:rFonts w:cs="Cambria"/>
          <w:lang w:val="en-US"/>
        </w:rPr>
      </w:pPr>
      <w:r>
        <w:rPr>
          <w:rFonts w:cs="Cambria"/>
          <w:lang w:val="en-US"/>
        </w:rPr>
        <w:t>9.</w:t>
      </w:r>
      <w:r>
        <w:rPr>
          <w:rFonts w:cs="Cambria"/>
          <w:lang w:val="en-US"/>
        </w:rPr>
        <w:tab/>
        <w:t>If you get an error like “</w:t>
      </w:r>
      <w:proofErr w:type="spellStart"/>
      <w:r>
        <w:rPr>
          <w:rFonts w:cs="Cambria"/>
          <w:lang w:val="en-US"/>
        </w:rPr>
        <w:t>ErrorCode</w:t>
      </w:r>
      <w:proofErr w:type="spellEnd"/>
      <w:r>
        <w:rPr>
          <w:rFonts w:cs="Cambria"/>
          <w:lang w:val="en-US"/>
        </w:rPr>
        <w:t>: …status: Responder. Message: .” it may be a problem with the expected hashing algorithm on ADFS:</w:t>
      </w:r>
    </w:p>
    <w:p w14:paraId="12D0BB23" w14:textId="77777777" w:rsidR="00774B2A" w:rsidRDefault="00774B2A">
      <w:pPr>
        <w:numPr>
          <w:ilvl w:val="1"/>
          <w:numId w:val="5"/>
        </w:numPr>
        <w:tabs>
          <w:tab w:val="clear" w:pos="0pt"/>
        </w:tabs>
        <w:spacing w:after="10pt" w:line="13.80pt" w:lineRule="auto"/>
        <w:ind w:start="72pt" w:hanging="18pt"/>
        <w:rPr>
          <w:rFonts w:cs="Cambria"/>
          <w:lang w:val="en-US"/>
        </w:rPr>
      </w:pPr>
      <w:r>
        <w:rPr>
          <w:rFonts w:cs="Cambria"/>
          <w:lang w:val="en-US"/>
        </w:rPr>
        <w:t>Check the event log of ADFS and look for trouble with the signature of the SAML Request</w:t>
      </w:r>
    </w:p>
    <w:p w14:paraId="6CA7D99F" w14:textId="77777777" w:rsidR="00774B2A" w:rsidRDefault="00774B2A">
      <w:pPr>
        <w:numPr>
          <w:ilvl w:val="1"/>
          <w:numId w:val="5"/>
        </w:numPr>
        <w:tabs>
          <w:tab w:val="clear" w:pos="0pt"/>
        </w:tabs>
        <w:spacing w:after="10pt" w:line="13.80pt" w:lineRule="auto"/>
        <w:ind w:start="72pt" w:hanging="18pt"/>
        <w:rPr>
          <w:rFonts w:cs="Cambria"/>
          <w:lang w:val="en-US"/>
        </w:rPr>
      </w:pPr>
      <w:r>
        <w:rPr>
          <w:rFonts w:cs="Cambria"/>
          <w:lang w:val="en-US"/>
        </w:rPr>
        <w:t>If a problem with SHA-1 vs. SHA-256 is indicated, go to ADF and bring up the properties of the relying party (Demo SP).</w:t>
      </w:r>
    </w:p>
    <w:p w14:paraId="7E549388" w14:textId="77777777" w:rsidR="00774B2A" w:rsidRDefault="00774B2A">
      <w:pPr>
        <w:numPr>
          <w:ilvl w:val="1"/>
          <w:numId w:val="5"/>
        </w:numPr>
        <w:tabs>
          <w:tab w:val="clear" w:pos="0pt"/>
        </w:tabs>
        <w:spacing w:after="10pt" w:line="13.80pt" w:lineRule="auto"/>
        <w:ind w:start="72pt" w:hanging="18pt"/>
        <w:rPr>
          <w:rFonts w:cs="Cambria"/>
          <w:lang w:val="en-US"/>
        </w:rPr>
      </w:pPr>
      <w:r>
        <w:rPr>
          <w:rFonts w:cs="Cambria"/>
          <w:lang w:val="en-US"/>
        </w:rPr>
        <w:t>Go to the “Advanced” tab and change the signature algorithm to SHA-1. (For some reason ADFS is not able to read this from metadata)</w:t>
      </w:r>
    </w:p>
    <w:p w14:paraId="0DACC278" w14:textId="77777777" w:rsidR="00774B2A" w:rsidRDefault="00774B2A">
      <w:pPr>
        <w:numPr>
          <w:ilvl w:val="0"/>
          <w:numId w:val="5"/>
        </w:numPr>
        <w:tabs>
          <w:tab w:val="clear" w:pos="0pt"/>
        </w:tabs>
        <w:spacing w:after="10pt" w:line="13.80pt" w:lineRule="auto"/>
        <w:ind w:start="36pt" w:hanging="18pt"/>
        <w:rPr>
          <w:rFonts w:cs="Cambria"/>
          <w:lang w:val="en-US"/>
        </w:rPr>
      </w:pPr>
      <w:r>
        <w:rPr>
          <w:rFonts w:cs="Cambria"/>
          <w:lang w:val="en-US"/>
        </w:rPr>
        <w:lastRenderedPageBreak/>
        <w:t>The provided demo certificates cannot be used in this scenario. Use real issued certificates from a trusted party (e.g. and internal CA).</w:t>
      </w:r>
    </w:p>
    <w:p w14:paraId="37AD2506" w14:textId="77777777" w:rsidR="00774B2A" w:rsidRDefault="00774B2A">
      <w:pPr>
        <w:widowControl/>
        <w:spacing w:after="10pt" w:line="13.80pt" w:lineRule="auto"/>
        <w:rPr>
          <w:rFonts w:cs="Cambria"/>
          <w:lang w:val="en-US"/>
        </w:rPr>
      </w:pPr>
      <w:r>
        <w:rPr>
          <w:rFonts w:cs="Cambria"/>
          <w:lang w:val="en-US"/>
        </w:rPr>
        <w:br w:type="page"/>
      </w:r>
    </w:p>
    <w:p w14:paraId="08723033" w14:textId="77777777" w:rsidR="00774B2A" w:rsidRDefault="003B7628" w:rsidP="003B7628">
      <w:pPr>
        <w:pStyle w:val="Overskrift1"/>
        <w:rPr>
          <w:lang w:val="en-US"/>
        </w:rPr>
      </w:pPr>
      <w:bookmarkStart w:id="54" w:name="_Toc134696491"/>
      <w:r>
        <w:rPr>
          <w:lang w:val="en-US"/>
        </w:rPr>
        <w:lastRenderedPageBreak/>
        <w:t>16</w:t>
      </w:r>
      <w:r w:rsidR="00774B2A">
        <w:rPr>
          <w:lang w:val="en-US"/>
        </w:rPr>
        <w:tab/>
        <w:t>References</w:t>
      </w:r>
      <w:bookmarkEnd w:id="54"/>
    </w:p>
    <w:p w14:paraId="1FAFBFEA" w14:textId="77777777" w:rsidR="00774B2A" w:rsidRDefault="00774B2A">
      <w:pPr>
        <w:rPr>
          <w:rFonts w:cs="Cambria"/>
          <w:lang w:val="en-US"/>
        </w:rPr>
      </w:pPr>
    </w:p>
    <w:p w14:paraId="34622E01" w14:textId="77777777" w:rsidR="00774B2A" w:rsidRDefault="00774B2A">
      <w:pPr>
        <w:spacing w:after="10pt" w:line="13.80pt" w:lineRule="auto"/>
        <w:rPr>
          <w:rFonts w:ascii="Calibri" w:hAnsi="Calibri" w:cs="Calibri"/>
          <w:sz w:val="22"/>
          <w:szCs w:val="22"/>
          <w:lang w:val="en-US"/>
        </w:rPr>
      </w:pPr>
    </w:p>
    <w:tbl>
      <w:tblPr>
        <w:tblW w:w="0pt" w:type="dxa"/>
        <w:tblLayout w:type="fixed"/>
        <w:tblLook w:firstRow="0" w:lastRow="0" w:firstColumn="0" w:lastColumn="0" w:noHBand="0" w:noVBand="0"/>
      </w:tblPr>
      <w:tblGrid>
        <w:gridCol w:w="1278"/>
        <w:gridCol w:w="8298"/>
      </w:tblGrid>
      <w:tr w:rsidR="00774B2A" w:rsidRPr="007117E2" w14:paraId="5E424FA9" w14:textId="77777777">
        <w:tc>
          <w:tcPr>
            <w:tcW w:w="63.90pt" w:type="dxa"/>
            <w:tcBorders>
              <w:top w:val="nil"/>
              <w:start w:val="nil"/>
              <w:bottom w:val="nil"/>
              <w:end w:val="nil"/>
            </w:tcBorders>
          </w:tcPr>
          <w:p w14:paraId="358BA678" w14:textId="77777777" w:rsidR="00774B2A" w:rsidRDefault="00774B2A">
            <w:pPr>
              <w:rPr>
                <w:rFonts w:ascii="Calibri" w:hAnsi="Calibri" w:cs="Calibri"/>
                <w:lang w:val="en-US"/>
              </w:rPr>
            </w:pPr>
            <w:r>
              <w:rPr>
                <w:rFonts w:ascii="Calibri" w:hAnsi="Calibri" w:cs="Calibri"/>
                <w:sz w:val="22"/>
                <w:szCs w:val="22"/>
                <w:lang w:val="en-US"/>
              </w:rPr>
              <w:t>[SAML]</w:t>
            </w:r>
          </w:p>
        </w:tc>
        <w:tc>
          <w:tcPr>
            <w:tcW w:w="414.90pt" w:type="dxa"/>
            <w:tcBorders>
              <w:top w:val="nil"/>
              <w:start w:val="nil"/>
              <w:bottom w:val="nil"/>
              <w:end w:val="nil"/>
            </w:tcBorders>
          </w:tcPr>
          <w:p w14:paraId="497E15B8" w14:textId="77777777" w:rsidR="00774B2A" w:rsidRDefault="00774B2A">
            <w:pPr>
              <w:rPr>
                <w:rFonts w:ascii="Calibri" w:hAnsi="Calibri" w:cs="Calibri"/>
                <w:lang w:val="en-US"/>
              </w:rPr>
            </w:pPr>
            <w:r>
              <w:rPr>
                <w:rFonts w:ascii="Calibri" w:hAnsi="Calibri" w:cs="Calibri"/>
                <w:sz w:val="22"/>
                <w:szCs w:val="22"/>
                <w:lang w:val="en-US"/>
              </w:rPr>
              <w:t>Assertions and Protocols for the OASIS Security Assertion Markup Language (SAML) v2.0</w:t>
            </w:r>
          </w:p>
          <w:p w14:paraId="051422AB" w14:textId="77777777" w:rsidR="00774B2A" w:rsidRDefault="00774B2A">
            <w:pPr>
              <w:rPr>
                <w:rFonts w:ascii="Calibri" w:hAnsi="Calibri" w:cs="Calibri"/>
                <w:lang w:val="en-US"/>
              </w:rPr>
            </w:pPr>
            <w:r>
              <w:rPr>
                <w:rFonts w:ascii="Calibri" w:hAnsi="Calibri" w:cs="Calibri"/>
                <w:sz w:val="22"/>
                <w:szCs w:val="22"/>
                <w:lang w:val="en-US"/>
              </w:rPr>
              <w:t>saml-core-2.0-os</w:t>
            </w:r>
          </w:p>
          <w:p w14:paraId="7082A008" w14:textId="77777777" w:rsidR="00774B2A" w:rsidRDefault="00774B2A">
            <w:pPr>
              <w:rPr>
                <w:rFonts w:ascii="Calibri" w:hAnsi="Calibri" w:cs="Calibri"/>
                <w:lang w:val="en-US"/>
              </w:rPr>
            </w:pPr>
            <w:hyperlink r:id="rId28" w:history="1">
              <w:r>
                <w:rPr>
                  <w:rFonts w:ascii="Calibri" w:hAnsi="Calibri" w:cs="Calibri"/>
                  <w:sz w:val="22"/>
                  <w:szCs w:val="22"/>
                  <w:lang w:val="en-US"/>
                </w:rPr>
                <w:t>http://docs.oasis-open.org/security/saml/v2.0/</w:t>
              </w:r>
            </w:hyperlink>
          </w:p>
        </w:tc>
      </w:tr>
      <w:tr w:rsidR="00774B2A" w:rsidRPr="007117E2" w14:paraId="73144799" w14:textId="77777777">
        <w:tc>
          <w:tcPr>
            <w:tcW w:w="63.90pt" w:type="dxa"/>
            <w:tcBorders>
              <w:top w:val="nil"/>
              <w:start w:val="nil"/>
              <w:bottom w:val="nil"/>
              <w:end w:val="nil"/>
            </w:tcBorders>
          </w:tcPr>
          <w:p w14:paraId="30F6F0DE" w14:textId="77777777" w:rsidR="00774B2A" w:rsidRDefault="00774B2A">
            <w:pPr>
              <w:rPr>
                <w:rFonts w:ascii="Calibri" w:hAnsi="Calibri" w:cs="Calibri"/>
                <w:lang w:val="en-US"/>
              </w:rPr>
            </w:pPr>
            <w:r>
              <w:rPr>
                <w:rFonts w:ascii="Calibri" w:hAnsi="Calibri" w:cs="Calibri"/>
                <w:sz w:val="22"/>
                <w:szCs w:val="22"/>
                <w:lang w:val="en-US"/>
              </w:rPr>
              <w:t>[Metadata]</w:t>
            </w:r>
          </w:p>
        </w:tc>
        <w:tc>
          <w:tcPr>
            <w:tcW w:w="414.90pt" w:type="dxa"/>
            <w:tcBorders>
              <w:top w:val="nil"/>
              <w:start w:val="nil"/>
              <w:bottom w:val="nil"/>
              <w:end w:val="nil"/>
            </w:tcBorders>
          </w:tcPr>
          <w:p w14:paraId="0C8352C3" w14:textId="77777777" w:rsidR="00774B2A" w:rsidRDefault="00774B2A">
            <w:pPr>
              <w:rPr>
                <w:rFonts w:ascii="Calibri" w:hAnsi="Calibri" w:cs="Calibri"/>
                <w:lang w:val="en-US"/>
              </w:rPr>
            </w:pPr>
            <w:r>
              <w:rPr>
                <w:rFonts w:ascii="Calibri" w:hAnsi="Calibri" w:cs="Calibri"/>
                <w:sz w:val="22"/>
                <w:szCs w:val="22"/>
                <w:lang w:val="en-US"/>
              </w:rPr>
              <w:t>Metadata for the OASIS Security Assertion Markup Language (SAML) V2.0</w:t>
            </w:r>
          </w:p>
          <w:p w14:paraId="250ABBB6" w14:textId="77777777" w:rsidR="00774B2A" w:rsidRDefault="00774B2A">
            <w:pPr>
              <w:rPr>
                <w:rFonts w:ascii="Calibri" w:hAnsi="Calibri" w:cs="Calibri"/>
                <w:lang w:val="en-US"/>
              </w:rPr>
            </w:pPr>
            <w:r>
              <w:rPr>
                <w:rFonts w:ascii="Calibri" w:hAnsi="Calibri" w:cs="Calibri"/>
                <w:sz w:val="22"/>
                <w:szCs w:val="22"/>
                <w:lang w:val="en-US"/>
              </w:rPr>
              <w:t>saml-metadata-2.0-os</w:t>
            </w:r>
          </w:p>
          <w:p w14:paraId="27D009CA" w14:textId="77777777" w:rsidR="00774B2A" w:rsidRDefault="00774B2A">
            <w:pPr>
              <w:rPr>
                <w:rFonts w:ascii="Calibri" w:hAnsi="Calibri" w:cs="Calibri"/>
                <w:lang w:val="en-US"/>
              </w:rPr>
            </w:pPr>
            <w:hyperlink r:id="rId29" w:history="1">
              <w:r>
                <w:rPr>
                  <w:rFonts w:ascii="Calibri" w:hAnsi="Calibri" w:cs="Calibri"/>
                  <w:sz w:val="22"/>
                  <w:szCs w:val="22"/>
                  <w:lang w:val="en-US"/>
                </w:rPr>
                <w:t>http://docs.oasis-open.org/security/saml/v2.0/</w:t>
              </w:r>
            </w:hyperlink>
          </w:p>
        </w:tc>
      </w:tr>
      <w:tr w:rsidR="00774B2A" w:rsidRPr="007117E2" w14:paraId="5E432D67" w14:textId="77777777">
        <w:tc>
          <w:tcPr>
            <w:tcW w:w="63.90pt" w:type="dxa"/>
            <w:tcBorders>
              <w:top w:val="nil"/>
              <w:start w:val="nil"/>
              <w:bottom w:val="nil"/>
              <w:end w:val="nil"/>
            </w:tcBorders>
          </w:tcPr>
          <w:p w14:paraId="6C0BA1C7" w14:textId="77777777" w:rsidR="00774B2A" w:rsidRDefault="00774B2A">
            <w:pPr>
              <w:rPr>
                <w:rFonts w:ascii="Calibri" w:hAnsi="Calibri" w:cs="Calibri"/>
                <w:lang w:val="en-US"/>
              </w:rPr>
            </w:pPr>
            <w:r>
              <w:rPr>
                <w:rFonts w:ascii="Calibri" w:hAnsi="Calibri" w:cs="Calibri"/>
                <w:sz w:val="22"/>
                <w:szCs w:val="22"/>
                <w:lang w:val="en-US"/>
              </w:rPr>
              <w:t>[Bindings]</w:t>
            </w:r>
          </w:p>
        </w:tc>
        <w:tc>
          <w:tcPr>
            <w:tcW w:w="414.90pt" w:type="dxa"/>
            <w:tcBorders>
              <w:top w:val="nil"/>
              <w:start w:val="nil"/>
              <w:bottom w:val="nil"/>
              <w:end w:val="nil"/>
            </w:tcBorders>
          </w:tcPr>
          <w:p w14:paraId="154A5066" w14:textId="77777777" w:rsidR="00774B2A" w:rsidRDefault="00774B2A">
            <w:pPr>
              <w:rPr>
                <w:rFonts w:ascii="Calibri" w:hAnsi="Calibri" w:cs="Calibri"/>
                <w:lang w:val="en-US"/>
              </w:rPr>
            </w:pPr>
            <w:r>
              <w:rPr>
                <w:rFonts w:ascii="Calibri" w:hAnsi="Calibri" w:cs="Calibri"/>
                <w:sz w:val="22"/>
                <w:szCs w:val="22"/>
                <w:lang w:val="en-US"/>
              </w:rPr>
              <w:t>Bindings for the OASIS Security Assertion Markup Language (SAML) v2.0</w:t>
            </w:r>
          </w:p>
          <w:p w14:paraId="5EFB0B54" w14:textId="77777777" w:rsidR="00774B2A" w:rsidRDefault="00774B2A">
            <w:pPr>
              <w:rPr>
                <w:rFonts w:ascii="Calibri" w:hAnsi="Calibri" w:cs="Calibri"/>
                <w:lang w:val="en-US"/>
              </w:rPr>
            </w:pPr>
            <w:r>
              <w:rPr>
                <w:rFonts w:ascii="Calibri" w:hAnsi="Calibri" w:cs="Calibri"/>
                <w:sz w:val="22"/>
                <w:szCs w:val="22"/>
                <w:lang w:val="en-US"/>
              </w:rPr>
              <w:t>saml-bindings-2.0-os</w:t>
            </w:r>
          </w:p>
          <w:p w14:paraId="5FEE9125" w14:textId="77777777" w:rsidR="00774B2A" w:rsidRDefault="00774B2A">
            <w:pPr>
              <w:rPr>
                <w:rFonts w:ascii="Calibri" w:hAnsi="Calibri" w:cs="Calibri"/>
                <w:lang w:val="en-US"/>
              </w:rPr>
            </w:pPr>
            <w:hyperlink r:id="rId30" w:history="1">
              <w:r>
                <w:rPr>
                  <w:rFonts w:ascii="Calibri" w:hAnsi="Calibri" w:cs="Calibri"/>
                  <w:sz w:val="22"/>
                  <w:szCs w:val="22"/>
                  <w:lang w:val="en-US"/>
                </w:rPr>
                <w:t>http://docs.oasis-open.org/security/saml/v2.0/</w:t>
              </w:r>
            </w:hyperlink>
          </w:p>
        </w:tc>
      </w:tr>
      <w:tr w:rsidR="00774B2A" w:rsidRPr="007117E2" w14:paraId="2F064069" w14:textId="77777777">
        <w:tc>
          <w:tcPr>
            <w:tcW w:w="63.90pt" w:type="dxa"/>
            <w:tcBorders>
              <w:top w:val="nil"/>
              <w:start w:val="nil"/>
              <w:bottom w:val="nil"/>
              <w:end w:val="nil"/>
            </w:tcBorders>
          </w:tcPr>
          <w:p w14:paraId="5231B703" w14:textId="77777777" w:rsidR="00774B2A" w:rsidRDefault="00774B2A">
            <w:pPr>
              <w:rPr>
                <w:rFonts w:ascii="Calibri" w:hAnsi="Calibri" w:cs="Calibri"/>
                <w:lang w:val="en-US"/>
              </w:rPr>
            </w:pPr>
          </w:p>
        </w:tc>
        <w:tc>
          <w:tcPr>
            <w:tcW w:w="414.90pt" w:type="dxa"/>
            <w:tcBorders>
              <w:top w:val="nil"/>
              <w:start w:val="nil"/>
              <w:bottom w:val="nil"/>
              <w:end w:val="nil"/>
            </w:tcBorders>
          </w:tcPr>
          <w:p w14:paraId="5846CBD3" w14:textId="77777777" w:rsidR="00774B2A" w:rsidRDefault="00774B2A">
            <w:pPr>
              <w:rPr>
                <w:rFonts w:ascii="Calibri" w:hAnsi="Calibri" w:cs="Calibri"/>
                <w:lang w:val="en-US"/>
              </w:rPr>
            </w:pPr>
          </w:p>
        </w:tc>
      </w:tr>
    </w:tbl>
    <w:p w14:paraId="1DE1BF0F" w14:textId="77777777" w:rsidR="00774B2A" w:rsidRDefault="00774B2A">
      <w:pPr>
        <w:spacing w:after="10pt" w:line="13.80pt" w:lineRule="auto"/>
        <w:rPr>
          <w:rFonts w:ascii="Calibri" w:hAnsi="Calibri" w:cs="Calibri"/>
          <w:sz w:val="22"/>
          <w:szCs w:val="22"/>
          <w:lang w:val="en-US"/>
        </w:rPr>
      </w:pPr>
    </w:p>
    <w:sectPr w:rsidR="00774B2A">
      <w:pgSz w:w="612pt" w:h="792pt"/>
      <w:pgMar w:top="85.05pt" w:right="56.70pt" w:bottom="85.05pt" w:left="56.70pt" w:header="35.40pt" w:footer="35.40pt" w:gutter="0pt"/>
      <w:cols w:space="35.40pt"/>
      <w:noEndnote/>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766FD1B2" w14:textId="77777777" w:rsidR="00161280" w:rsidRDefault="00161280" w:rsidP="00D04092">
      <w:r>
        <w:separator/>
      </w:r>
    </w:p>
  </w:endnote>
  <w:endnote w:type="continuationSeparator" w:id="0">
    <w:p w14:paraId="5609AD77" w14:textId="77777777" w:rsidR="00161280" w:rsidRDefault="00161280" w:rsidP="00D04092">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 w:name="Symbol">
    <w:panose1 w:val="05050102010706020507"/>
    <w:family w:val="decorative"/>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Calibri Light">
    <w:panose1 w:val="020F0302020204030204"/>
    <w:charset w:characterSet="iso-8859-1"/>
    <w:family w:val="swiss"/>
    <w:pitch w:val="variable"/>
    <w:sig w:usb0="E4002EFF" w:usb1="C0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598CAB4C" w14:textId="77777777" w:rsidR="00161280" w:rsidRDefault="00161280" w:rsidP="00D04092">
      <w:r>
        <w:separator/>
      </w:r>
    </w:p>
  </w:footnote>
  <w:footnote w:type="continuationSeparator" w:id="0">
    <w:p w14:paraId="4D51DAEE" w14:textId="77777777" w:rsidR="00161280" w:rsidRDefault="00161280" w:rsidP="00D04092">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FE"/>
    <w:multiLevelType w:val="singleLevel"/>
    <w:tmpl w:val="F3909BA6"/>
    <w:lvl w:ilvl="0">
      <w:numFmt w:val="bullet"/>
      <w:lvlText w:val="*"/>
      <w:lvlJc w:val="start"/>
    </w:lvl>
  </w:abstractNum>
  <w:abstractNum w:abstractNumId="1" w15:restartNumberingAfterBreak="0">
    <w:nsid w:val="00000001"/>
    <w:multiLevelType w:val="hybridMultilevel"/>
    <w:tmpl w:val="00000000"/>
    <w:lvl w:ilvl="0" w:tplc="FFFFFFFF">
      <w:start w:val="1"/>
      <w:numFmt w:val="decimal"/>
      <w:lvlText w:val="%1."/>
      <w:lvlJc w:val="start"/>
      <w:pPr>
        <w:tabs>
          <w:tab w:val="num" w:pos="0pt"/>
        </w:tabs>
      </w:pPr>
      <w:rPr>
        <w:rFonts w:cs="Times New Roman"/>
      </w:rPr>
    </w:lvl>
    <w:lvl w:ilvl="1" w:tplc="FFFFFFFF">
      <w:start w:val="1"/>
      <w:numFmt w:val="lowerLetter"/>
      <w:lvlText w:val="%2."/>
      <w:lvlJc w:val="start"/>
      <w:pPr>
        <w:tabs>
          <w:tab w:val="num" w:pos="0pt"/>
        </w:tabs>
      </w:pPr>
      <w:rPr>
        <w:rFonts w:cs="Times New Roman"/>
      </w:rPr>
    </w:lvl>
    <w:lvl w:ilvl="2" w:tplc="FFFFFFFF">
      <w:numFmt w:val="decimal"/>
      <w:lvlText w:val=""/>
      <w:lvlJc w:val="start"/>
      <w:rPr>
        <w:rFonts w:cs="Times New Roman"/>
      </w:rPr>
    </w:lvl>
    <w:lvl w:ilvl="3" w:tplc="FFFFFFFF">
      <w:numFmt w:val="decimal"/>
      <w:lvlText w:val=""/>
      <w:lvlJc w:val="start"/>
      <w:rPr>
        <w:rFonts w:cs="Times New Roman"/>
      </w:rPr>
    </w:lvl>
    <w:lvl w:ilvl="4" w:tplc="FFFFFFFF">
      <w:numFmt w:val="decimal"/>
      <w:lvlText w:val=""/>
      <w:lvlJc w:val="start"/>
      <w:rPr>
        <w:rFonts w:cs="Times New Roman"/>
      </w:rPr>
    </w:lvl>
    <w:lvl w:ilvl="5" w:tplc="FFFFFFFF">
      <w:numFmt w:val="decimal"/>
      <w:lvlText w:val=""/>
      <w:lvlJc w:val="start"/>
      <w:rPr>
        <w:rFonts w:cs="Times New Roman"/>
      </w:rPr>
    </w:lvl>
    <w:lvl w:ilvl="6" w:tplc="FFFFFFFF">
      <w:numFmt w:val="decimal"/>
      <w:lvlText w:val=""/>
      <w:lvlJc w:val="start"/>
      <w:rPr>
        <w:rFonts w:cs="Times New Roman"/>
      </w:rPr>
    </w:lvl>
    <w:lvl w:ilvl="7" w:tplc="FFFFFFFF">
      <w:numFmt w:val="decimal"/>
      <w:lvlText w:val=""/>
      <w:lvlJc w:val="start"/>
      <w:rPr>
        <w:rFonts w:cs="Times New Roman"/>
      </w:rPr>
    </w:lvl>
    <w:lvl w:ilvl="8" w:tplc="FFFFFFFF">
      <w:numFmt w:val="decimal"/>
      <w:lvlText w:val=""/>
      <w:lvlJc w:val="start"/>
      <w:rPr>
        <w:rFonts w:cs="Times New Roman"/>
      </w:rPr>
    </w:lvl>
  </w:abstractNum>
  <w:abstractNum w:abstractNumId="2" w15:restartNumberingAfterBreak="0">
    <w:nsid w:val="00000002"/>
    <w:multiLevelType w:val="hybridMultilevel"/>
    <w:tmpl w:val="00000000"/>
    <w:lvl w:ilvl="0" w:tplc="FFFFFFFF">
      <w:start w:val="1"/>
      <w:numFmt w:val="decimal"/>
      <w:lvlText w:val="%1."/>
      <w:lvlJc w:val="start"/>
      <w:pPr>
        <w:tabs>
          <w:tab w:val="num" w:pos="0pt"/>
        </w:tabs>
      </w:pPr>
      <w:rPr>
        <w:rFonts w:cs="Times New Roman"/>
      </w:rPr>
    </w:lvl>
    <w:lvl w:ilvl="1" w:tplc="FFFFFFFF">
      <w:start w:val="1"/>
      <w:numFmt w:val="lowerLetter"/>
      <w:lvlText w:val="%2."/>
      <w:lvlJc w:val="start"/>
      <w:pPr>
        <w:tabs>
          <w:tab w:val="num" w:pos="0pt"/>
        </w:tabs>
      </w:pPr>
      <w:rPr>
        <w:rFonts w:cs="Times New Roman"/>
      </w:rPr>
    </w:lvl>
    <w:lvl w:ilvl="2" w:tplc="FFFFFFFF">
      <w:start w:val="1"/>
      <w:numFmt w:val="lowerRoman"/>
      <w:lvlText w:val="%3."/>
      <w:lvlJc w:val="end"/>
      <w:pPr>
        <w:tabs>
          <w:tab w:val="num" w:pos="0pt"/>
        </w:tabs>
      </w:pPr>
      <w:rPr>
        <w:rFonts w:cs="Times New Roman"/>
      </w:rPr>
    </w:lvl>
    <w:lvl w:ilvl="3" w:tplc="FFFFFFFF">
      <w:numFmt w:val="decimal"/>
      <w:lvlText w:val=""/>
      <w:lvlJc w:val="start"/>
      <w:rPr>
        <w:rFonts w:cs="Times New Roman"/>
      </w:rPr>
    </w:lvl>
    <w:lvl w:ilvl="4" w:tplc="FFFFFFFF">
      <w:numFmt w:val="decimal"/>
      <w:lvlText w:val=""/>
      <w:lvlJc w:val="start"/>
      <w:rPr>
        <w:rFonts w:cs="Times New Roman"/>
      </w:rPr>
    </w:lvl>
    <w:lvl w:ilvl="5" w:tplc="FFFFFFFF">
      <w:numFmt w:val="decimal"/>
      <w:lvlText w:val=""/>
      <w:lvlJc w:val="start"/>
      <w:rPr>
        <w:rFonts w:cs="Times New Roman"/>
      </w:rPr>
    </w:lvl>
    <w:lvl w:ilvl="6" w:tplc="FFFFFFFF">
      <w:numFmt w:val="decimal"/>
      <w:lvlText w:val=""/>
      <w:lvlJc w:val="start"/>
      <w:rPr>
        <w:rFonts w:cs="Times New Roman"/>
      </w:rPr>
    </w:lvl>
    <w:lvl w:ilvl="7" w:tplc="FFFFFFFF">
      <w:numFmt w:val="decimal"/>
      <w:lvlText w:val=""/>
      <w:lvlJc w:val="start"/>
      <w:rPr>
        <w:rFonts w:cs="Times New Roman"/>
      </w:rPr>
    </w:lvl>
    <w:lvl w:ilvl="8" w:tplc="FFFFFFFF">
      <w:numFmt w:val="decimal"/>
      <w:lvlText w:val=""/>
      <w:lvlJc w:val="start"/>
      <w:rPr>
        <w:rFonts w:cs="Times New Roman"/>
      </w:rPr>
    </w:lvl>
  </w:abstractNum>
  <w:abstractNum w:abstractNumId="3" w15:restartNumberingAfterBreak="0">
    <w:nsid w:val="00000003"/>
    <w:multiLevelType w:val="hybridMultilevel"/>
    <w:tmpl w:val="00000000"/>
    <w:lvl w:ilvl="0" w:tplc="FFFFFFFF">
      <w:start w:val="1"/>
      <w:numFmt w:val="decimal"/>
      <w:lvlText w:val="%1."/>
      <w:lvlJc w:val="start"/>
      <w:pPr>
        <w:tabs>
          <w:tab w:val="num" w:pos="0pt"/>
        </w:tabs>
      </w:pPr>
      <w:rPr>
        <w:rFonts w:cs="Times New Roman"/>
      </w:rPr>
    </w:lvl>
    <w:lvl w:ilvl="1" w:tplc="FFFFFFFF">
      <w:start w:val="1"/>
      <w:numFmt w:val="lowerLetter"/>
      <w:lvlText w:val="%2."/>
      <w:lvlJc w:val="start"/>
      <w:pPr>
        <w:tabs>
          <w:tab w:val="num" w:pos="0pt"/>
        </w:tabs>
      </w:pPr>
      <w:rPr>
        <w:rFonts w:cs="Times New Roman"/>
      </w:rPr>
    </w:lvl>
    <w:lvl w:ilvl="2" w:tplc="FFFFFFFF">
      <w:start w:val="1"/>
      <w:numFmt w:val="lowerRoman"/>
      <w:lvlText w:val="%3."/>
      <w:lvlJc w:val="end"/>
      <w:pPr>
        <w:tabs>
          <w:tab w:val="num" w:pos="0pt"/>
        </w:tabs>
      </w:pPr>
      <w:rPr>
        <w:rFonts w:cs="Times New Roman"/>
      </w:rPr>
    </w:lvl>
    <w:lvl w:ilvl="3" w:tplc="FFFFFFFF">
      <w:numFmt w:val="decimal"/>
      <w:lvlText w:val=""/>
      <w:lvlJc w:val="start"/>
      <w:rPr>
        <w:rFonts w:cs="Times New Roman"/>
      </w:rPr>
    </w:lvl>
    <w:lvl w:ilvl="4" w:tplc="FFFFFFFF">
      <w:numFmt w:val="decimal"/>
      <w:lvlText w:val=""/>
      <w:lvlJc w:val="start"/>
      <w:rPr>
        <w:rFonts w:cs="Times New Roman"/>
      </w:rPr>
    </w:lvl>
    <w:lvl w:ilvl="5" w:tplc="FFFFFFFF">
      <w:numFmt w:val="decimal"/>
      <w:lvlText w:val=""/>
      <w:lvlJc w:val="start"/>
      <w:rPr>
        <w:rFonts w:cs="Times New Roman"/>
      </w:rPr>
    </w:lvl>
    <w:lvl w:ilvl="6" w:tplc="FFFFFFFF">
      <w:numFmt w:val="decimal"/>
      <w:lvlText w:val=""/>
      <w:lvlJc w:val="start"/>
      <w:rPr>
        <w:rFonts w:cs="Times New Roman"/>
      </w:rPr>
    </w:lvl>
    <w:lvl w:ilvl="7" w:tplc="FFFFFFFF">
      <w:numFmt w:val="decimal"/>
      <w:lvlText w:val=""/>
      <w:lvlJc w:val="start"/>
      <w:rPr>
        <w:rFonts w:cs="Times New Roman"/>
      </w:rPr>
    </w:lvl>
    <w:lvl w:ilvl="8" w:tplc="FFFFFFFF">
      <w:numFmt w:val="decimal"/>
      <w:lvlText w:val=""/>
      <w:lvlJc w:val="start"/>
      <w:rPr>
        <w:rFonts w:cs="Times New Roman"/>
      </w:rPr>
    </w:lvl>
  </w:abstractNum>
  <w:abstractNum w:abstractNumId="4" w15:restartNumberingAfterBreak="0">
    <w:nsid w:val="00000004"/>
    <w:multiLevelType w:val="hybridMultilevel"/>
    <w:tmpl w:val="00000000"/>
    <w:lvl w:ilvl="0" w:tplc="FFFFFFFF">
      <w:start w:val="1"/>
      <w:numFmt w:val="decimal"/>
      <w:lvlText w:val="%1."/>
      <w:lvlJc w:val="start"/>
      <w:pPr>
        <w:tabs>
          <w:tab w:val="num" w:pos="0pt"/>
        </w:tabs>
      </w:pPr>
      <w:rPr>
        <w:rFonts w:cs="Times New Roman"/>
      </w:rPr>
    </w:lvl>
    <w:lvl w:ilvl="1" w:tplc="FFFFFFFF">
      <w:start w:val="1"/>
      <w:numFmt w:val="lowerLetter"/>
      <w:lvlText w:val="%2."/>
      <w:lvlJc w:val="start"/>
      <w:pPr>
        <w:tabs>
          <w:tab w:val="num" w:pos="0pt"/>
        </w:tabs>
      </w:pPr>
      <w:rPr>
        <w:rFonts w:cs="Times New Roman"/>
      </w:rPr>
    </w:lvl>
    <w:lvl w:ilvl="2" w:tplc="FFFFFFFF">
      <w:start w:val="1"/>
      <w:numFmt w:val="lowerRoman"/>
      <w:lvlText w:val="%3."/>
      <w:lvlJc w:val="end"/>
      <w:pPr>
        <w:tabs>
          <w:tab w:val="num" w:pos="0pt"/>
        </w:tabs>
      </w:pPr>
      <w:rPr>
        <w:rFonts w:cs="Times New Roman"/>
      </w:rPr>
    </w:lvl>
    <w:lvl w:ilvl="3" w:tplc="FFFFFFFF">
      <w:numFmt w:val="decimal"/>
      <w:lvlText w:val=""/>
      <w:lvlJc w:val="start"/>
      <w:rPr>
        <w:rFonts w:cs="Times New Roman"/>
      </w:rPr>
    </w:lvl>
    <w:lvl w:ilvl="4" w:tplc="FFFFFFFF">
      <w:numFmt w:val="decimal"/>
      <w:lvlText w:val=""/>
      <w:lvlJc w:val="start"/>
      <w:rPr>
        <w:rFonts w:cs="Times New Roman"/>
      </w:rPr>
    </w:lvl>
    <w:lvl w:ilvl="5" w:tplc="FFFFFFFF">
      <w:numFmt w:val="decimal"/>
      <w:lvlText w:val=""/>
      <w:lvlJc w:val="start"/>
      <w:rPr>
        <w:rFonts w:cs="Times New Roman"/>
      </w:rPr>
    </w:lvl>
    <w:lvl w:ilvl="6" w:tplc="FFFFFFFF">
      <w:numFmt w:val="decimal"/>
      <w:lvlText w:val=""/>
      <w:lvlJc w:val="start"/>
      <w:rPr>
        <w:rFonts w:cs="Times New Roman"/>
      </w:rPr>
    </w:lvl>
    <w:lvl w:ilvl="7" w:tplc="FFFFFFFF">
      <w:numFmt w:val="decimal"/>
      <w:lvlText w:val=""/>
      <w:lvlJc w:val="start"/>
      <w:rPr>
        <w:rFonts w:cs="Times New Roman"/>
      </w:rPr>
    </w:lvl>
    <w:lvl w:ilvl="8" w:tplc="FFFFFFFF">
      <w:numFmt w:val="decimal"/>
      <w:lvlText w:val=""/>
      <w:lvlJc w:val="start"/>
      <w:rPr>
        <w:rFonts w:cs="Times New Roman"/>
      </w:rPr>
    </w:lvl>
  </w:abstractNum>
  <w:abstractNum w:abstractNumId="5" w15:restartNumberingAfterBreak="0">
    <w:nsid w:val="00000005"/>
    <w:multiLevelType w:val="hybridMultilevel"/>
    <w:tmpl w:val="00000000"/>
    <w:lvl w:ilvl="0" w:tplc="FFFFFFFF">
      <w:start w:val="1"/>
      <w:numFmt w:val="decimal"/>
      <w:lvlText w:val="%1."/>
      <w:lvlJc w:val="start"/>
      <w:pPr>
        <w:tabs>
          <w:tab w:val="num" w:pos="0pt"/>
        </w:tabs>
      </w:pPr>
      <w:rPr>
        <w:rFonts w:cs="Times New Roman"/>
      </w:rPr>
    </w:lvl>
    <w:lvl w:ilvl="1" w:tplc="FFFFFFFF">
      <w:start w:val="1"/>
      <w:numFmt w:val="lowerLetter"/>
      <w:lvlText w:val="%2."/>
      <w:lvlJc w:val="start"/>
      <w:pPr>
        <w:tabs>
          <w:tab w:val="num" w:pos="0pt"/>
        </w:tabs>
      </w:pPr>
      <w:rPr>
        <w:rFonts w:cs="Times New Roman"/>
      </w:rPr>
    </w:lvl>
    <w:lvl w:ilvl="2" w:tplc="FFFFFFFF">
      <w:numFmt w:val="decimal"/>
      <w:lvlText w:val=""/>
      <w:lvlJc w:val="start"/>
      <w:rPr>
        <w:rFonts w:cs="Times New Roman"/>
      </w:rPr>
    </w:lvl>
    <w:lvl w:ilvl="3" w:tplc="FFFFFFFF">
      <w:numFmt w:val="decimal"/>
      <w:lvlText w:val=""/>
      <w:lvlJc w:val="start"/>
      <w:rPr>
        <w:rFonts w:cs="Times New Roman"/>
      </w:rPr>
    </w:lvl>
    <w:lvl w:ilvl="4" w:tplc="FFFFFFFF">
      <w:numFmt w:val="decimal"/>
      <w:lvlText w:val=""/>
      <w:lvlJc w:val="start"/>
      <w:rPr>
        <w:rFonts w:cs="Times New Roman"/>
      </w:rPr>
    </w:lvl>
    <w:lvl w:ilvl="5" w:tplc="FFFFFFFF">
      <w:numFmt w:val="decimal"/>
      <w:lvlText w:val=""/>
      <w:lvlJc w:val="start"/>
      <w:rPr>
        <w:rFonts w:cs="Times New Roman"/>
      </w:rPr>
    </w:lvl>
    <w:lvl w:ilvl="6" w:tplc="FFFFFFFF">
      <w:numFmt w:val="decimal"/>
      <w:lvlText w:val=""/>
      <w:lvlJc w:val="start"/>
      <w:rPr>
        <w:rFonts w:cs="Times New Roman"/>
      </w:rPr>
    </w:lvl>
    <w:lvl w:ilvl="7" w:tplc="FFFFFFFF">
      <w:numFmt w:val="decimal"/>
      <w:lvlText w:val=""/>
      <w:lvlJc w:val="start"/>
      <w:rPr>
        <w:rFonts w:cs="Times New Roman"/>
      </w:rPr>
    </w:lvl>
    <w:lvl w:ilvl="8" w:tplc="FFFFFFFF">
      <w:numFmt w:val="decimal"/>
      <w:lvlText w:val=""/>
      <w:lvlJc w:val="start"/>
      <w:rPr>
        <w:rFonts w:cs="Times New Roman"/>
      </w:rPr>
    </w:lvl>
  </w:abstractNum>
  <w:abstractNum w:abstractNumId="6" w15:restartNumberingAfterBreak="0">
    <w:nsid w:val="031A201F"/>
    <w:multiLevelType w:val="singleLevel"/>
    <w:tmpl w:val="52D87A82"/>
    <w:lvl w:ilvl="0">
      <w:start w:val="1"/>
      <w:numFmt w:val="decimal"/>
      <w:lvlText w:val="%1."/>
      <w:lvlJc w:val="start"/>
      <w:rPr>
        <w:rFonts w:ascii="Calibri" w:hAnsi="Calibri" w:cs="Times New Roman" w:hint="default"/>
      </w:rPr>
    </w:lvl>
  </w:abstractNum>
  <w:abstractNum w:abstractNumId="7" w15:restartNumberingAfterBreak="0">
    <w:nsid w:val="0BAC0139"/>
    <w:multiLevelType w:val="singleLevel"/>
    <w:tmpl w:val="44109EDC"/>
    <w:lvl w:ilvl="0">
      <w:start w:val="1"/>
      <w:numFmt w:val="decimal"/>
      <w:lvlText w:val="%1."/>
      <w:lvlJc w:val="start"/>
      <w:rPr>
        <w:rFonts w:ascii="Cambria" w:hAnsi="Cambria" w:cs="Times New Roman" w:hint="default"/>
      </w:rPr>
    </w:lvl>
  </w:abstractNum>
  <w:abstractNum w:abstractNumId="8" w15:restartNumberingAfterBreak="0">
    <w:nsid w:val="24BF7E63"/>
    <w:multiLevelType w:val="singleLevel"/>
    <w:tmpl w:val="52D87A82"/>
    <w:lvl w:ilvl="0">
      <w:start w:val="1"/>
      <w:numFmt w:val="decimal"/>
      <w:lvlText w:val="%1."/>
      <w:lvlJc w:val="start"/>
      <w:rPr>
        <w:rFonts w:ascii="Calibri" w:hAnsi="Calibri" w:cs="Times New Roman" w:hint="default"/>
      </w:rPr>
    </w:lvl>
  </w:abstractNum>
  <w:abstractNum w:abstractNumId="9" w15:restartNumberingAfterBreak="0">
    <w:nsid w:val="2CD354CF"/>
    <w:multiLevelType w:val="singleLevel"/>
    <w:tmpl w:val="BDF84252"/>
    <w:lvl w:ilvl="0">
      <w:start w:val="1"/>
      <w:numFmt w:val="decimal"/>
      <w:lvlText w:val="%1)"/>
      <w:lvlJc w:val="start"/>
      <w:rPr>
        <w:rFonts w:ascii="Calibri" w:hAnsi="Calibri" w:cs="Times New Roman" w:hint="default"/>
      </w:rPr>
    </w:lvl>
  </w:abstractNum>
  <w:abstractNum w:abstractNumId="10" w15:restartNumberingAfterBreak="0">
    <w:nsid w:val="469217C8"/>
    <w:multiLevelType w:val="hybridMultilevel"/>
    <w:tmpl w:val="F86846B8"/>
    <w:lvl w:ilvl="0" w:tplc="04060001">
      <w:start w:val="1"/>
      <w:numFmt w:val="bullet"/>
      <w:lvlText w:val=""/>
      <w:lvlJc w:val="start"/>
      <w:pPr>
        <w:ind w:start="36pt" w:hanging="18pt"/>
      </w:pPr>
      <w:rPr>
        <w:rFonts w:ascii="Symbol" w:hAnsi="Symbol" w:hint="default"/>
      </w:rPr>
    </w:lvl>
    <w:lvl w:ilvl="1" w:tplc="04060003" w:tentative="1">
      <w:start w:val="1"/>
      <w:numFmt w:val="bullet"/>
      <w:lvlText w:val="o"/>
      <w:lvlJc w:val="start"/>
      <w:pPr>
        <w:ind w:start="72pt" w:hanging="18pt"/>
      </w:pPr>
      <w:rPr>
        <w:rFonts w:ascii="Courier New" w:hAnsi="Courier New" w:cs="Courier New" w:hint="default"/>
      </w:rPr>
    </w:lvl>
    <w:lvl w:ilvl="2" w:tplc="04060005" w:tentative="1">
      <w:start w:val="1"/>
      <w:numFmt w:val="bullet"/>
      <w:lvlText w:val=""/>
      <w:lvlJc w:val="start"/>
      <w:pPr>
        <w:ind w:start="108pt" w:hanging="18pt"/>
      </w:pPr>
      <w:rPr>
        <w:rFonts w:ascii="Wingdings" w:hAnsi="Wingdings" w:hint="default"/>
      </w:rPr>
    </w:lvl>
    <w:lvl w:ilvl="3" w:tplc="04060001" w:tentative="1">
      <w:start w:val="1"/>
      <w:numFmt w:val="bullet"/>
      <w:lvlText w:val=""/>
      <w:lvlJc w:val="start"/>
      <w:pPr>
        <w:ind w:start="144pt" w:hanging="18pt"/>
      </w:pPr>
      <w:rPr>
        <w:rFonts w:ascii="Symbol" w:hAnsi="Symbol" w:hint="default"/>
      </w:rPr>
    </w:lvl>
    <w:lvl w:ilvl="4" w:tplc="04060003" w:tentative="1">
      <w:start w:val="1"/>
      <w:numFmt w:val="bullet"/>
      <w:lvlText w:val="o"/>
      <w:lvlJc w:val="start"/>
      <w:pPr>
        <w:ind w:start="180pt" w:hanging="18pt"/>
      </w:pPr>
      <w:rPr>
        <w:rFonts w:ascii="Courier New" w:hAnsi="Courier New" w:cs="Courier New" w:hint="default"/>
      </w:rPr>
    </w:lvl>
    <w:lvl w:ilvl="5" w:tplc="04060005" w:tentative="1">
      <w:start w:val="1"/>
      <w:numFmt w:val="bullet"/>
      <w:lvlText w:val=""/>
      <w:lvlJc w:val="start"/>
      <w:pPr>
        <w:ind w:start="216pt" w:hanging="18pt"/>
      </w:pPr>
      <w:rPr>
        <w:rFonts w:ascii="Wingdings" w:hAnsi="Wingdings" w:hint="default"/>
      </w:rPr>
    </w:lvl>
    <w:lvl w:ilvl="6" w:tplc="04060001" w:tentative="1">
      <w:start w:val="1"/>
      <w:numFmt w:val="bullet"/>
      <w:lvlText w:val=""/>
      <w:lvlJc w:val="start"/>
      <w:pPr>
        <w:ind w:start="252pt" w:hanging="18pt"/>
      </w:pPr>
      <w:rPr>
        <w:rFonts w:ascii="Symbol" w:hAnsi="Symbol" w:hint="default"/>
      </w:rPr>
    </w:lvl>
    <w:lvl w:ilvl="7" w:tplc="04060003" w:tentative="1">
      <w:start w:val="1"/>
      <w:numFmt w:val="bullet"/>
      <w:lvlText w:val="o"/>
      <w:lvlJc w:val="start"/>
      <w:pPr>
        <w:ind w:start="288pt" w:hanging="18pt"/>
      </w:pPr>
      <w:rPr>
        <w:rFonts w:ascii="Courier New" w:hAnsi="Courier New" w:cs="Courier New" w:hint="default"/>
      </w:rPr>
    </w:lvl>
    <w:lvl w:ilvl="8" w:tplc="04060005" w:tentative="1">
      <w:start w:val="1"/>
      <w:numFmt w:val="bullet"/>
      <w:lvlText w:val=""/>
      <w:lvlJc w:val="start"/>
      <w:pPr>
        <w:ind w:start="324pt" w:hanging="18pt"/>
      </w:pPr>
      <w:rPr>
        <w:rFonts w:ascii="Wingdings" w:hAnsi="Wingdings" w:hint="default"/>
      </w:rPr>
    </w:lvl>
  </w:abstractNum>
  <w:abstractNum w:abstractNumId="11" w15:restartNumberingAfterBreak="0">
    <w:nsid w:val="46C0673B"/>
    <w:multiLevelType w:val="singleLevel"/>
    <w:tmpl w:val="44109EDC"/>
    <w:lvl w:ilvl="0">
      <w:start w:val="1"/>
      <w:numFmt w:val="decimal"/>
      <w:lvlText w:val="%1."/>
      <w:lvlJc w:val="start"/>
      <w:rPr>
        <w:rFonts w:ascii="Cambria" w:hAnsi="Cambria" w:cs="Times New Roman" w:hint="default"/>
      </w:rPr>
    </w:lvl>
  </w:abstractNum>
  <w:abstractNum w:abstractNumId="12" w15:restartNumberingAfterBreak="0">
    <w:nsid w:val="5DF1292F"/>
    <w:multiLevelType w:val="singleLevel"/>
    <w:tmpl w:val="52D87A82"/>
    <w:lvl w:ilvl="0">
      <w:start w:val="1"/>
      <w:numFmt w:val="decimal"/>
      <w:lvlText w:val="%1."/>
      <w:lvlJc w:val="start"/>
      <w:rPr>
        <w:rFonts w:ascii="Calibri" w:hAnsi="Calibri" w:cs="Times New Roman" w:hint="default"/>
      </w:rPr>
    </w:lvl>
  </w:abstractNum>
  <w:abstractNum w:abstractNumId="13" w15:restartNumberingAfterBreak="0">
    <w:nsid w:val="66D37C11"/>
    <w:multiLevelType w:val="multilevel"/>
    <w:tmpl w:val="FB78BA5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4" w15:restartNumberingAfterBreak="0">
    <w:nsid w:val="7318290F"/>
    <w:multiLevelType w:val="singleLevel"/>
    <w:tmpl w:val="44109EDC"/>
    <w:lvl w:ilvl="0">
      <w:start w:val="1"/>
      <w:numFmt w:val="decimal"/>
      <w:lvlText w:val="%1."/>
      <w:lvlJc w:val="start"/>
      <w:rPr>
        <w:rFonts w:ascii="Cambria" w:hAnsi="Cambria" w:cs="Times New Roman" w:hint="default"/>
      </w:rPr>
    </w:lvl>
  </w:abstractNum>
  <w:num w:numId="1" w16cid:durableId="180052794">
    <w:abstractNumId w:val="1"/>
  </w:num>
  <w:num w:numId="2" w16cid:durableId="389311211">
    <w:abstractNumId w:val="2"/>
  </w:num>
  <w:num w:numId="3" w16cid:durableId="1705640870">
    <w:abstractNumId w:val="3"/>
  </w:num>
  <w:num w:numId="4" w16cid:durableId="1813592081">
    <w:abstractNumId w:val="4"/>
  </w:num>
  <w:num w:numId="5" w16cid:durableId="1914198443">
    <w:abstractNumId w:val="5"/>
  </w:num>
  <w:num w:numId="6" w16cid:durableId="1969507766">
    <w:abstractNumId w:val="9"/>
  </w:num>
  <w:num w:numId="7" w16cid:durableId="1166359104">
    <w:abstractNumId w:val="0"/>
    <w:lvlOverride w:ilvl="0">
      <w:lvl w:ilvl="0">
        <w:numFmt w:val="bullet"/>
        <w:lvlText w:val=""/>
        <w:lvlJc w:val="start"/>
        <w:rPr>
          <w:rFonts w:ascii="Symbol" w:hAnsi="Symbol" w:hint="default"/>
        </w:rPr>
      </w:lvl>
    </w:lvlOverride>
  </w:num>
  <w:num w:numId="8" w16cid:durableId="458769030">
    <w:abstractNumId w:val="12"/>
  </w:num>
  <w:num w:numId="9" w16cid:durableId="875696751">
    <w:abstractNumId w:val="8"/>
  </w:num>
  <w:num w:numId="10" w16cid:durableId="1490051535">
    <w:abstractNumId w:val="11"/>
  </w:num>
  <w:num w:numId="11" w16cid:durableId="810365522">
    <w:abstractNumId w:val="14"/>
  </w:num>
  <w:num w:numId="12" w16cid:durableId="1025594215">
    <w:abstractNumId w:val="7"/>
  </w:num>
  <w:num w:numId="13" w16cid:durableId="1299604060">
    <w:abstractNumId w:val="6"/>
  </w:num>
  <w:num w:numId="14" w16cid:durableId="2099325252">
    <w:abstractNumId w:val="13"/>
  </w:num>
  <w:num w:numId="15" w16cid:durableId="1187057157">
    <w:abstractNumId w:val="10"/>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removePersonalInformation/>
  <w:removeDateAndTime/>
  <w:embedSystemFonts/>
  <w:bordersDoNotSurroundHeader/>
  <w:bordersDoNotSurroundFooter/>
  <w:proofState w:spelling="clean" w:grammar="clean"/>
  <w:defaultTabStop w:val="36pt"/>
  <w:hyphenationZone w:val="21.25pt"/>
  <w:drawingGridHorizontalSpacing w:val="6pt"/>
  <w:drawingGridVerticalSpacing w:val="6pt"/>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36"/>
    <w:rsid w:val="00001836"/>
    <w:rsid w:val="00005D97"/>
    <w:rsid w:val="00070561"/>
    <w:rsid w:val="000A27E1"/>
    <w:rsid w:val="000C5046"/>
    <w:rsid w:val="000F3532"/>
    <w:rsid w:val="000F79D1"/>
    <w:rsid w:val="00126B18"/>
    <w:rsid w:val="00161280"/>
    <w:rsid w:val="0018563C"/>
    <w:rsid w:val="001A21EA"/>
    <w:rsid w:val="001A25AA"/>
    <w:rsid w:val="001C189D"/>
    <w:rsid w:val="001C44FF"/>
    <w:rsid w:val="001F676A"/>
    <w:rsid w:val="00251D02"/>
    <w:rsid w:val="002A67DF"/>
    <w:rsid w:val="0030384A"/>
    <w:rsid w:val="00362F96"/>
    <w:rsid w:val="003B100D"/>
    <w:rsid w:val="003B7628"/>
    <w:rsid w:val="003D4CA0"/>
    <w:rsid w:val="003D5B6F"/>
    <w:rsid w:val="004362B3"/>
    <w:rsid w:val="00463BEA"/>
    <w:rsid w:val="004B4713"/>
    <w:rsid w:val="00513DCD"/>
    <w:rsid w:val="005A6E64"/>
    <w:rsid w:val="005E260D"/>
    <w:rsid w:val="005F33F9"/>
    <w:rsid w:val="00614E4C"/>
    <w:rsid w:val="0063692F"/>
    <w:rsid w:val="00660046"/>
    <w:rsid w:val="00671F46"/>
    <w:rsid w:val="006A1826"/>
    <w:rsid w:val="006A4953"/>
    <w:rsid w:val="006B6E79"/>
    <w:rsid w:val="006D4561"/>
    <w:rsid w:val="006D48D0"/>
    <w:rsid w:val="007031E4"/>
    <w:rsid w:val="007076DE"/>
    <w:rsid w:val="007117E2"/>
    <w:rsid w:val="00735BB5"/>
    <w:rsid w:val="00774293"/>
    <w:rsid w:val="00774B2A"/>
    <w:rsid w:val="00794809"/>
    <w:rsid w:val="007A703E"/>
    <w:rsid w:val="007C2D5E"/>
    <w:rsid w:val="007C2E14"/>
    <w:rsid w:val="007F03B1"/>
    <w:rsid w:val="007F49CF"/>
    <w:rsid w:val="00801DA9"/>
    <w:rsid w:val="0086170C"/>
    <w:rsid w:val="0088155D"/>
    <w:rsid w:val="008B132B"/>
    <w:rsid w:val="008E67A7"/>
    <w:rsid w:val="00944E1F"/>
    <w:rsid w:val="00945EB4"/>
    <w:rsid w:val="009461C5"/>
    <w:rsid w:val="00952E75"/>
    <w:rsid w:val="009562BB"/>
    <w:rsid w:val="00982EC8"/>
    <w:rsid w:val="009845A8"/>
    <w:rsid w:val="00991357"/>
    <w:rsid w:val="00A107CC"/>
    <w:rsid w:val="00A81409"/>
    <w:rsid w:val="00A87F32"/>
    <w:rsid w:val="00AD7A4A"/>
    <w:rsid w:val="00B044A4"/>
    <w:rsid w:val="00B62B21"/>
    <w:rsid w:val="00B77F0C"/>
    <w:rsid w:val="00BB5C2F"/>
    <w:rsid w:val="00BB6AA7"/>
    <w:rsid w:val="00BC0FE9"/>
    <w:rsid w:val="00BE41DF"/>
    <w:rsid w:val="00C0722C"/>
    <w:rsid w:val="00C30278"/>
    <w:rsid w:val="00C42105"/>
    <w:rsid w:val="00C765DE"/>
    <w:rsid w:val="00CA2C35"/>
    <w:rsid w:val="00CB19D2"/>
    <w:rsid w:val="00CC7DC7"/>
    <w:rsid w:val="00D02ECE"/>
    <w:rsid w:val="00D04092"/>
    <w:rsid w:val="00D20A4C"/>
    <w:rsid w:val="00D41AA6"/>
    <w:rsid w:val="00D55A93"/>
    <w:rsid w:val="00D64730"/>
    <w:rsid w:val="00DF32FC"/>
    <w:rsid w:val="00DF7620"/>
    <w:rsid w:val="00E24048"/>
    <w:rsid w:val="00E56566"/>
    <w:rsid w:val="00E623D9"/>
    <w:rsid w:val="00E66714"/>
    <w:rsid w:val="00E90A43"/>
    <w:rsid w:val="00E929A8"/>
    <w:rsid w:val="00F6438A"/>
    <w:rsid w:val="00F932F2"/>
    <w:rsid w:val="00FD2735"/>
    <w:rsid w:val="00FE30C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5284ECA"/>
  <w14:defaultImageDpi w14:val="9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imes New Roman"/>
        <w:sz w:val="22"/>
        <w:szCs w:val="22"/>
        <w:lang w:val="da-DK" w:eastAsia="da-DK" w:bidi="ar-SA"/>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00D"/>
    <w:pPr>
      <w:widowControl w:val="0"/>
      <w:autoSpaceDE w:val="0"/>
      <w:autoSpaceDN w:val="0"/>
      <w:adjustRightInd w:val="0"/>
      <w:spacing w:after="0pt" w:line="12pt" w:lineRule="auto"/>
    </w:pPr>
    <w:rPr>
      <w:rFonts w:ascii="Cambria" w:hAnsi="Cambria"/>
      <w:sz w:val="24"/>
      <w:szCs w:val="24"/>
    </w:rPr>
  </w:style>
  <w:style w:type="paragraph" w:styleId="Overskrift1">
    <w:name w:val="heading 1"/>
    <w:basedOn w:val="Normal"/>
    <w:next w:val="Normal"/>
    <w:link w:val="Overskrift1Tegn"/>
    <w:uiPriority w:val="99"/>
    <w:qFormat/>
    <w:rsid w:val="00E90A43"/>
    <w:pPr>
      <w:spacing w:before="24pt"/>
      <w:outlineLvl w:val="0"/>
    </w:pPr>
    <w:rPr>
      <w:b/>
      <w:color w:val="365F91"/>
      <w:sz w:val="28"/>
    </w:rPr>
  </w:style>
  <w:style w:type="paragraph" w:styleId="Overskrift2">
    <w:name w:val="heading 2"/>
    <w:basedOn w:val="Normal"/>
    <w:next w:val="Normal"/>
    <w:link w:val="Overskrift2Tegn"/>
    <w:uiPriority w:val="99"/>
    <w:qFormat/>
    <w:rsid w:val="003B7628"/>
    <w:pPr>
      <w:spacing w:before="12pt"/>
      <w:outlineLvl w:val="1"/>
    </w:pPr>
    <w:rPr>
      <w:b/>
      <w:color w:val="4F81BD"/>
      <w:sz w:val="26"/>
    </w:rPr>
  </w:style>
  <w:style w:type="paragraph" w:styleId="Overskrift3">
    <w:name w:val="heading 3"/>
    <w:basedOn w:val="Normal"/>
    <w:next w:val="Normal"/>
    <w:link w:val="Overskrift3Tegn"/>
    <w:uiPriority w:val="99"/>
    <w:qFormat/>
    <w:rsid w:val="003B7628"/>
    <w:pPr>
      <w:spacing w:before="12pt"/>
      <w:outlineLvl w:val="2"/>
    </w:pPr>
    <w:rPr>
      <w:b/>
      <w:color w:val="4F81BD"/>
      <w:sz w:val="22"/>
    </w:rPr>
  </w:style>
  <w:style w:type="paragraph" w:styleId="Overskrift4">
    <w:name w:val="heading 4"/>
    <w:basedOn w:val="Normal"/>
    <w:next w:val="Normal"/>
    <w:link w:val="Overskrift4Tegn"/>
    <w:uiPriority w:val="9"/>
    <w:unhideWhenUsed/>
    <w:rsid w:val="006B6E79"/>
    <w:pPr>
      <w:keepNext/>
      <w:keepLines/>
      <w:spacing w:before="2pt"/>
      <w:outlineLvl w:val="3"/>
    </w:pPr>
    <w:rPr>
      <w:rFonts w:asciiTheme="majorHAnsi" w:eastAsiaTheme="majorEastAsia" w:hAnsiTheme="majorHAnsi" w:cstheme="majorBidi"/>
      <w:i/>
      <w:iCs/>
      <w:color w:val="2E74B5" w:themeColor="accent1" w:themeShade="BF"/>
    </w:rPr>
  </w:style>
  <w:style w:type="paragraph" w:styleId="Overskrift5">
    <w:name w:val="heading 5"/>
    <w:basedOn w:val="Normal"/>
    <w:next w:val="Normal"/>
    <w:link w:val="Overskrift5Tegn"/>
    <w:uiPriority w:val="9"/>
    <w:unhideWhenUsed/>
    <w:rsid w:val="006B6E79"/>
    <w:pPr>
      <w:keepNext/>
      <w:keepLines/>
      <w:spacing w:before="2pt"/>
      <w:outlineLvl w:val="4"/>
    </w:pPr>
    <w:rPr>
      <w:rFonts w:asciiTheme="majorHAnsi" w:eastAsiaTheme="majorEastAsia" w:hAnsiTheme="majorHAnsi" w:cstheme="majorBidi"/>
      <w:color w:val="2E74B5"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pt" w:type="dxa"/>
      <w:tblCellMar>
        <w:top w:w="0pt" w:type="dxa"/>
        <w:start w:w="5.40pt" w:type="dxa"/>
        <w:bottom w:w="0pt" w:type="dxa"/>
        <w:end w:w="5.40pt" w:type="dxa"/>
      </w:tblCellMar>
    </w:tblPr>
  </w:style>
  <w:style w:type="numbering" w:default="1" w:styleId="Ingenoversigt">
    <w:name w:val="No List"/>
    <w:uiPriority w:val="99"/>
    <w:semiHidden/>
    <w:unhideWhenUsed/>
  </w:style>
  <w:style w:type="character" w:customStyle="1" w:styleId="Overskrift2Tegn">
    <w:name w:val="Overskrift 2 Tegn"/>
    <w:basedOn w:val="Standardskrifttypeiafsnit"/>
    <w:link w:val="Overskrift2"/>
    <w:uiPriority w:val="99"/>
    <w:locked/>
    <w:rsid w:val="003B7628"/>
    <w:rPr>
      <w:rFonts w:ascii="Cambria" w:hAnsi="Cambria"/>
      <w:b/>
      <w:color w:val="4F81BD"/>
      <w:sz w:val="26"/>
      <w:szCs w:val="24"/>
    </w:rPr>
  </w:style>
  <w:style w:type="character" w:customStyle="1" w:styleId="Overskrift3Tegn">
    <w:name w:val="Overskrift 3 Tegn"/>
    <w:basedOn w:val="Standardskrifttypeiafsnit"/>
    <w:link w:val="Overskrift3"/>
    <w:uiPriority w:val="99"/>
    <w:locked/>
    <w:rsid w:val="003B7628"/>
    <w:rPr>
      <w:rFonts w:ascii="Cambria" w:hAnsi="Cambria"/>
      <w:b/>
      <w:color w:val="4F81BD"/>
      <w:szCs w:val="24"/>
    </w:rPr>
  </w:style>
  <w:style w:type="character" w:customStyle="1" w:styleId="Overskrift1Tegn">
    <w:name w:val="Overskrift 1 Tegn"/>
    <w:basedOn w:val="Standardskrifttypeiafsnit"/>
    <w:link w:val="Overskrift1"/>
    <w:uiPriority w:val="99"/>
    <w:locked/>
    <w:rsid w:val="00E90A43"/>
    <w:rPr>
      <w:rFonts w:ascii="Cambria" w:hAnsi="Cambria"/>
      <w:b/>
      <w:color w:val="365F91"/>
      <w:sz w:val="28"/>
      <w:szCs w:val="24"/>
    </w:rPr>
  </w:style>
  <w:style w:type="character" w:styleId="Hyperlink">
    <w:name w:val="Hyperlink"/>
    <w:basedOn w:val="Standardskrifttypeiafsnit"/>
    <w:uiPriority w:val="99"/>
    <w:unhideWhenUsed/>
    <w:rsid w:val="00E56566"/>
    <w:rPr>
      <w:color w:val="0563C1" w:themeColor="hyperlink"/>
      <w:u w:val="single"/>
    </w:rPr>
  </w:style>
  <w:style w:type="paragraph" w:styleId="Listeafsnit">
    <w:name w:val="List Paragraph"/>
    <w:basedOn w:val="Normal"/>
    <w:uiPriority w:val="34"/>
    <w:qFormat/>
    <w:rsid w:val="00BB6AA7"/>
    <w:pPr>
      <w:ind w:start="36pt"/>
      <w:contextualSpacing/>
    </w:pPr>
  </w:style>
  <w:style w:type="character" w:customStyle="1" w:styleId="Overskrift4Tegn">
    <w:name w:val="Overskrift 4 Tegn"/>
    <w:basedOn w:val="Standardskrifttypeiafsnit"/>
    <w:link w:val="Overskrift4"/>
    <w:uiPriority w:val="9"/>
    <w:rsid w:val="006B6E79"/>
    <w:rPr>
      <w:rFonts w:asciiTheme="majorHAnsi" w:eastAsiaTheme="majorEastAsia" w:hAnsiTheme="majorHAnsi" w:cstheme="majorBidi"/>
      <w:i/>
      <w:iCs/>
      <w:color w:val="2E74B5" w:themeColor="accent1" w:themeShade="BF"/>
      <w:sz w:val="24"/>
      <w:szCs w:val="24"/>
    </w:rPr>
  </w:style>
  <w:style w:type="character" w:customStyle="1" w:styleId="Overskrift5Tegn">
    <w:name w:val="Overskrift 5 Tegn"/>
    <w:basedOn w:val="Standardskrifttypeiafsnit"/>
    <w:link w:val="Overskrift5"/>
    <w:uiPriority w:val="9"/>
    <w:rsid w:val="006B6E79"/>
    <w:rPr>
      <w:rFonts w:asciiTheme="majorHAnsi" w:eastAsiaTheme="majorEastAsia" w:hAnsiTheme="majorHAnsi" w:cstheme="majorBidi"/>
      <w:color w:val="2E74B5" w:themeColor="accent1" w:themeShade="BF"/>
      <w:sz w:val="24"/>
      <w:szCs w:val="24"/>
    </w:rPr>
  </w:style>
  <w:style w:type="paragraph" w:customStyle="1" w:styleId="oiosamloverskrift1">
    <w:name w:val="oiosaml overskrift 1"/>
    <w:basedOn w:val="Overskrift1"/>
    <w:link w:val="oiosamloverskrift1Tegn"/>
    <w:rsid w:val="00E90A43"/>
    <w:pPr>
      <w:keepNext/>
      <w:keepLines/>
      <w:spacing w:line="13.80pt" w:lineRule="auto"/>
      <w:ind w:start="21.60pt" w:hanging="21.60pt"/>
    </w:pPr>
    <w:rPr>
      <w:rFonts w:cs="Cambria"/>
      <w:b w:val="0"/>
      <w:bCs/>
      <w:szCs w:val="28"/>
      <w:lang w:val="en-US"/>
    </w:rPr>
  </w:style>
  <w:style w:type="paragraph" w:styleId="Overskrift">
    <w:name w:val="TOC Heading"/>
    <w:basedOn w:val="Overskrift1"/>
    <w:next w:val="Normal"/>
    <w:uiPriority w:val="39"/>
    <w:unhideWhenUsed/>
    <w:qFormat/>
    <w:rsid w:val="00E623D9"/>
    <w:pPr>
      <w:keepNext/>
      <w:keepLines/>
      <w:widowControl/>
      <w:autoSpaceDE/>
      <w:autoSpaceDN/>
      <w:adjustRightInd/>
      <w:spacing w:before="12pt" w:line="12.95pt" w:lineRule="auto"/>
      <w:outlineLvl w:val="9"/>
    </w:pPr>
    <w:rPr>
      <w:rFonts w:asciiTheme="majorHAnsi" w:eastAsiaTheme="majorEastAsia" w:hAnsiTheme="majorHAnsi" w:cstheme="majorBidi"/>
      <w:b w:val="0"/>
      <w:color w:val="2E74B5" w:themeColor="accent1" w:themeShade="BF"/>
      <w:sz w:val="32"/>
      <w:szCs w:val="32"/>
    </w:rPr>
  </w:style>
  <w:style w:type="character" w:customStyle="1" w:styleId="oiosamloverskrift1Tegn">
    <w:name w:val="oiosaml overskrift 1 Tegn"/>
    <w:basedOn w:val="Overskrift1Tegn"/>
    <w:link w:val="oiosamloverskrift1"/>
    <w:rsid w:val="00E90A43"/>
    <w:rPr>
      <w:rFonts w:ascii="Cambria" w:hAnsi="Cambria" w:cs="Cambria"/>
      <w:b w:val="0"/>
      <w:bCs/>
      <w:color w:val="365F91"/>
      <w:sz w:val="28"/>
      <w:szCs w:val="28"/>
      <w:lang w:val="en-US"/>
    </w:rPr>
  </w:style>
  <w:style w:type="paragraph" w:styleId="Indholdsfortegnelse1">
    <w:name w:val="toc 1"/>
    <w:basedOn w:val="Normal"/>
    <w:next w:val="Normal"/>
    <w:autoRedefine/>
    <w:uiPriority w:val="39"/>
    <w:unhideWhenUsed/>
    <w:rsid w:val="00E623D9"/>
    <w:pPr>
      <w:spacing w:after="5pt"/>
    </w:pPr>
  </w:style>
  <w:style w:type="paragraph" w:styleId="Indholdsfortegnelse2">
    <w:name w:val="toc 2"/>
    <w:basedOn w:val="Normal"/>
    <w:next w:val="Normal"/>
    <w:autoRedefine/>
    <w:uiPriority w:val="39"/>
    <w:unhideWhenUsed/>
    <w:rsid w:val="00E623D9"/>
    <w:pPr>
      <w:spacing w:after="5pt"/>
      <w:ind w:start="12pt"/>
    </w:pPr>
  </w:style>
  <w:style w:type="paragraph" w:styleId="Indholdsfortegnelse3">
    <w:name w:val="toc 3"/>
    <w:basedOn w:val="Normal"/>
    <w:next w:val="Normal"/>
    <w:autoRedefine/>
    <w:uiPriority w:val="39"/>
    <w:unhideWhenUsed/>
    <w:rsid w:val="00E623D9"/>
    <w:pPr>
      <w:spacing w:after="5pt"/>
      <w:ind w:start="24pt"/>
    </w:pPr>
  </w:style>
  <w:style w:type="paragraph" w:styleId="Sidehoved">
    <w:name w:val="header"/>
    <w:basedOn w:val="Normal"/>
    <w:link w:val="SidehovedTegn"/>
    <w:uiPriority w:val="99"/>
    <w:unhideWhenUsed/>
    <w:rsid w:val="00D04092"/>
    <w:pPr>
      <w:tabs>
        <w:tab w:val="center" w:pos="225.65pt"/>
        <w:tab w:val="end" w:pos="451.30pt"/>
      </w:tabs>
    </w:pPr>
  </w:style>
  <w:style w:type="character" w:customStyle="1" w:styleId="SidehovedTegn">
    <w:name w:val="Sidehoved Tegn"/>
    <w:basedOn w:val="Standardskrifttypeiafsnit"/>
    <w:link w:val="Sidehoved"/>
    <w:uiPriority w:val="99"/>
    <w:rsid w:val="00D04092"/>
    <w:rPr>
      <w:rFonts w:ascii="Cambria" w:hAnsi="Cambria"/>
      <w:sz w:val="24"/>
      <w:szCs w:val="24"/>
    </w:rPr>
  </w:style>
  <w:style w:type="paragraph" w:styleId="Sidefod">
    <w:name w:val="footer"/>
    <w:basedOn w:val="Normal"/>
    <w:link w:val="SidefodTegn"/>
    <w:uiPriority w:val="99"/>
    <w:unhideWhenUsed/>
    <w:rsid w:val="00D04092"/>
    <w:pPr>
      <w:tabs>
        <w:tab w:val="center" w:pos="225.65pt"/>
        <w:tab w:val="end" w:pos="451.30pt"/>
      </w:tabs>
    </w:pPr>
  </w:style>
  <w:style w:type="character" w:customStyle="1" w:styleId="SidefodTegn">
    <w:name w:val="Sidefod Tegn"/>
    <w:basedOn w:val="Standardskrifttypeiafsnit"/>
    <w:link w:val="Sidefod"/>
    <w:uiPriority w:val="99"/>
    <w:rsid w:val="00D04092"/>
    <w:rPr>
      <w:rFonts w:ascii="Cambria" w:hAnsi="Cambria"/>
      <w:sz w:val="24"/>
      <w:szCs w:val="24"/>
    </w:rPr>
  </w:style>
  <w:style w:type="character" w:styleId="BesgtLink">
    <w:name w:val="FollowedHyperlink"/>
    <w:basedOn w:val="Standardskrifttypeiafsnit"/>
    <w:uiPriority w:val="99"/>
    <w:semiHidden/>
    <w:unhideWhenUsed/>
    <w:rsid w:val="000C5046"/>
    <w:rPr>
      <w:color w:val="954F72" w:themeColor="followedHyperlink"/>
      <w:u w:val="single"/>
    </w:rPr>
  </w:style>
  <w:style w:type="character" w:styleId="Ulstomtale">
    <w:name w:val="Unresolved Mention"/>
    <w:basedOn w:val="Standardskrifttypeiafsnit"/>
    <w:uiPriority w:val="99"/>
    <w:semiHidden/>
    <w:unhideWhenUsed/>
    <w:rsid w:val="000C504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284996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https://www.nuget.org/profiles/Digitaliseringsstyrelsen" TargetMode="External"/><Relationship Id="rId13" Type="http://purl.oclc.org/ooxml/officeDocument/relationships/hyperlink" Target="http://demospX.commondomain.local/cdcreader.ashx" TargetMode="External"/><Relationship Id="rId18" Type="http://purl.oclc.org/ooxml/officeDocument/relationships/hyperlink" Target="http://commondomain.local/" TargetMode="External"/><Relationship Id="rId26" Type="http://purl.oclc.org/ooxml/officeDocument/relationships/hyperlink" Target="http://www.microsoft.com/downloads/details.aspx?displaylang=en&amp;FamilyID=118c3588-9070-426a-b655-6cec0a92c10b" TargetMode="External"/><Relationship Id="rId3" Type="http://purl.oclc.org/ooxml/officeDocument/relationships/styles" Target="styles.xml"/><Relationship Id="rId21" Type="http://purl.oclc.org/ooxml/officeDocument/relationships/hyperlink" Target="http://demosp1.local/Default.aspx" TargetMode="External"/><Relationship Id="rId7" Type="http://purl.oclc.org/ooxml/officeDocument/relationships/endnotes" Target="endnotes.xml"/><Relationship Id="rId12" Type="http://purl.oclc.org/ooxml/officeDocument/relationships/hyperlink" Target="http://demospX.local" TargetMode="External"/><Relationship Id="rId17" Type="http://purl.oclc.org/ooxml/officeDocument/relationships/hyperlink" Target="http://demosp2.local/Default.aspx" TargetMode="External"/><Relationship Id="rId25" Type="http://purl.oclc.org/ooxml/officeDocument/relationships/hyperlink" Target="http://www.microsoft.com/downloads/details.aspx?familyid=EB9C345F-E830-40B8-A5FE-AE7A864C4D76&amp;displaylang=en" TargetMode="External"/><Relationship Id="rId2" Type="http://purl.oclc.org/ooxml/officeDocument/relationships/numbering" Target="numbering.xml"/><Relationship Id="rId16" Type="http://purl.oclc.org/ooxml/officeDocument/relationships/hyperlink" Target="http://demosp1.local/Default.aspx" TargetMode="External"/><Relationship Id="rId20" Type="http://purl.oclc.org/ooxml/officeDocument/relationships/hyperlink" Target="http://demosp1.local/Default.aspx" TargetMode="External"/><Relationship Id="rId29" Type="http://purl.oclc.org/ooxml/officeDocument/relationships/hyperlink" Target="http://docs.oasis-open.org/security/saml/v2.0/"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p2.example.net" TargetMode="External"/><Relationship Id="rId24" Type="http://purl.oclc.org/ooxml/officeDocument/relationships/image" Target="media/image1.wmf"/><Relationship Id="rId32" Type="http://purl.oclc.org/ooxml/officeDocument/relationships/theme" Target="theme/theme1.xml"/><Relationship Id="rId5" Type="http://purl.oclc.org/ooxml/officeDocument/relationships/webSettings" Target="webSettings.xml"/><Relationship Id="rId15" Type="http://purl.oclc.org/ooxml/officeDocument/relationships/hyperlink" Target="http://demoidp/Control.aspx" TargetMode="External"/><Relationship Id="rId23" Type="http://purl.oclc.org/ooxml/officeDocument/relationships/hyperlink" Target="http://mysp.commondomain.local/cdcreader.ashx" TargetMode="External"/><Relationship Id="rId28" Type="http://purl.oclc.org/ooxml/officeDocument/relationships/hyperlink" Target="http://docs.oasis-open.org/security/saml/v2.0/" TargetMode="External"/><Relationship Id="rId10" Type="http://purl.oclc.org/ooxml/officeDocument/relationships/hyperlink" Target="http://sp1.example.net" TargetMode="External"/><Relationship Id="rId19" Type="http://purl.oclc.org/ooxml/officeDocument/relationships/hyperlink" Target="http://demosp1.local/Default.aspx" TargetMode="External"/><Relationship Id="rId31" Type="http://purl.oclc.org/ooxml/officeDocument/relationships/fontTable" Target="fontTable.xml"/><Relationship Id="rId4" Type="http://purl.oclc.org/ooxml/officeDocument/relationships/settings" Target="settings.xml"/><Relationship Id="rId9" Type="http://purl.oclc.org/ooxml/officeDocument/relationships/hyperlink" Target="https://github.com/digst/OIOSAML.Net" TargetMode="External"/><Relationship Id="rId14" Type="http://purl.oclc.org/ooxml/officeDocument/relationships/hyperlink" Target="http://demosp1.local/default.aspx" TargetMode="External"/><Relationship Id="rId22" Type="http://purl.oclc.org/ooxml/officeDocument/relationships/hyperlink" Target="https://hostname/MyApp/metadata.ashx" TargetMode="External"/><Relationship Id="rId27" Type="http://purl.oclc.org/ooxml/officeDocument/relationships/image" Target="media/image2.wmf"/><Relationship Id="rId30" Type="http://purl.oclc.org/ooxml/officeDocument/relationships/hyperlink" Target="http://docs.oasis-open.org/security/saml/v2.0/"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848009F7-E170-4393-9746-3506E6EB71D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40</Pages>
  <Words>9187</Words>
  <Characters>56044</Characters>
  <Application>Microsoft Office Word</Application>
  <DocSecurity>0</DocSecurity>
  <Lines>467</Lines>
  <Paragraphs>130</Paragraphs>
  <ScaleCrop>false</ScaleCrop>
  <Company/>
  <LinksUpToDate>false</LinksUpToDate>
  <CharactersWithSpaces>65101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2023-05-11T09:27:00Z</dcterms:created>
  <dcterms:modified xsi:type="dcterms:W3CDTF">2026-07-01T12:04:00Z</dcterms:modified>
</cp:coreProperties>
</file>